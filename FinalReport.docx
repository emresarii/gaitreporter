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76DC45D" w14:textId="77777777" w:rsidR="007A2AB2" w:rsidRPr="00385959" w:rsidRDefault="007A2AB2">
      <w:pPr>
        <w:pageBreakBefore/>
        <w:spacing w:line="240" w:lineRule="auto"/>
        <w:ind w:firstLine="0"/>
        <w:jc w:val="center"/>
        <w:rPr>
          <w:b/>
          <w:sz w:val="28"/>
          <w:szCs w:val="28"/>
        </w:rPr>
      </w:pPr>
      <w:bookmarkStart w:id="0" w:name="_Hlk60262138"/>
      <w:bookmarkEnd w:id="0"/>
      <w:r w:rsidRPr="00385959">
        <w:rPr>
          <w:b/>
          <w:sz w:val="28"/>
          <w:szCs w:val="28"/>
        </w:rPr>
        <w:t>T.C.</w:t>
      </w:r>
    </w:p>
    <w:p w14:paraId="7913135A" w14:textId="77777777" w:rsidR="007A2AB2" w:rsidRPr="00385959" w:rsidRDefault="007A2AB2">
      <w:pPr>
        <w:spacing w:line="240" w:lineRule="auto"/>
        <w:ind w:firstLine="0"/>
        <w:jc w:val="center"/>
        <w:rPr>
          <w:b/>
          <w:sz w:val="28"/>
          <w:szCs w:val="28"/>
        </w:rPr>
      </w:pPr>
      <w:r w:rsidRPr="00385959">
        <w:rPr>
          <w:b/>
          <w:sz w:val="28"/>
          <w:szCs w:val="28"/>
        </w:rPr>
        <w:t>BAHÇEŞEHİR UNIVERSITY</w:t>
      </w:r>
    </w:p>
    <w:p w14:paraId="6BDA4F4A" w14:textId="77777777" w:rsidR="007A2AB2" w:rsidRPr="00385959" w:rsidRDefault="007A2AB2">
      <w:pPr>
        <w:spacing w:line="240" w:lineRule="auto"/>
        <w:ind w:firstLine="0"/>
        <w:jc w:val="center"/>
        <w:rPr>
          <w:b/>
          <w:sz w:val="28"/>
          <w:szCs w:val="28"/>
        </w:rPr>
      </w:pPr>
    </w:p>
    <w:p w14:paraId="3120C3CB" w14:textId="77777777" w:rsidR="00FB7E5F" w:rsidRPr="00385959" w:rsidRDefault="00FB7E5F">
      <w:pPr>
        <w:spacing w:line="240" w:lineRule="auto"/>
        <w:ind w:firstLine="0"/>
        <w:jc w:val="center"/>
        <w:rPr>
          <w:b/>
          <w:sz w:val="28"/>
          <w:szCs w:val="28"/>
        </w:rPr>
      </w:pPr>
    </w:p>
    <w:p w14:paraId="51040A9A" w14:textId="77777777" w:rsidR="007A2AB2" w:rsidRPr="00385959" w:rsidRDefault="007A2AB2">
      <w:pPr>
        <w:spacing w:line="240" w:lineRule="auto"/>
        <w:ind w:firstLine="0"/>
        <w:jc w:val="center"/>
        <w:rPr>
          <w:b/>
          <w:sz w:val="28"/>
          <w:szCs w:val="28"/>
        </w:rPr>
      </w:pPr>
      <w:r w:rsidRPr="00385959">
        <w:rPr>
          <w:b/>
          <w:sz w:val="28"/>
          <w:szCs w:val="28"/>
        </w:rPr>
        <w:t>FACULTY OF ENGINEERING</w:t>
      </w:r>
      <w:r w:rsidR="0090643C" w:rsidRPr="00385959">
        <w:rPr>
          <w:b/>
          <w:sz w:val="28"/>
          <w:szCs w:val="28"/>
        </w:rPr>
        <w:t xml:space="preserve"> AND NATURAL SCIENCES</w:t>
      </w:r>
    </w:p>
    <w:p w14:paraId="23179734" w14:textId="77777777" w:rsidR="007A2AB2" w:rsidRPr="00385959" w:rsidRDefault="007A2AB2">
      <w:pPr>
        <w:spacing w:line="240" w:lineRule="auto"/>
        <w:ind w:firstLine="0"/>
        <w:jc w:val="center"/>
        <w:rPr>
          <w:b/>
          <w:sz w:val="28"/>
          <w:szCs w:val="28"/>
        </w:rPr>
      </w:pPr>
    </w:p>
    <w:p w14:paraId="21ADC9DE" w14:textId="77777777" w:rsidR="007A2AB2" w:rsidRPr="00385959" w:rsidRDefault="007A2AB2">
      <w:pPr>
        <w:ind w:firstLine="0"/>
        <w:rPr>
          <w:sz w:val="28"/>
          <w:szCs w:val="28"/>
        </w:rPr>
      </w:pPr>
    </w:p>
    <w:p w14:paraId="2326169A" w14:textId="77777777" w:rsidR="007A2AB2" w:rsidRPr="00385959" w:rsidRDefault="007A2AB2">
      <w:pPr>
        <w:rPr>
          <w:sz w:val="28"/>
          <w:szCs w:val="28"/>
        </w:rPr>
      </w:pPr>
    </w:p>
    <w:p w14:paraId="073DDA54" w14:textId="77777777" w:rsidR="007A2AB2" w:rsidRPr="00385959" w:rsidRDefault="007A2AB2">
      <w:pPr>
        <w:rPr>
          <w:sz w:val="28"/>
          <w:szCs w:val="28"/>
        </w:rPr>
      </w:pPr>
    </w:p>
    <w:p w14:paraId="6AED8DD2" w14:textId="77777777" w:rsidR="00FB7E5F" w:rsidRPr="00385959" w:rsidRDefault="00FB7E5F" w:rsidP="00FB7E5F">
      <w:pPr>
        <w:spacing w:line="240" w:lineRule="auto"/>
        <w:ind w:firstLine="0"/>
        <w:jc w:val="center"/>
        <w:rPr>
          <w:b/>
          <w:sz w:val="28"/>
          <w:szCs w:val="28"/>
        </w:rPr>
      </w:pPr>
    </w:p>
    <w:p w14:paraId="3666B22B" w14:textId="77777777" w:rsidR="00904A16" w:rsidRPr="00385959" w:rsidRDefault="00904A16" w:rsidP="00FB7E5F">
      <w:pPr>
        <w:spacing w:line="240" w:lineRule="auto"/>
        <w:ind w:firstLine="0"/>
        <w:jc w:val="center"/>
        <w:rPr>
          <w:b/>
          <w:sz w:val="28"/>
          <w:szCs w:val="28"/>
        </w:rPr>
      </w:pPr>
    </w:p>
    <w:p w14:paraId="1CCDDF49" w14:textId="1B13DE90" w:rsidR="00FD7F53" w:rsidRPr="00385959" w:rsidRDefault="00EA62AC" w:rsidP="00FD7F53">
      <w:pPr>
        <w:spacing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caps/>
          <w:sz w:val="28"/>
          <w:szCs w:val="28"/>
        </w:rPr>
        <w:t xml:space="preserve">Gaıt </w:t>
      </w:r>
      <w:r w:rsidR="002E1F81">
        <w:rPr>
          <w:b/>
          <w:caps/>
          <w:sz w:val="28"/>
          <w:szCs w:val="28"/>
        </w:rPr>
        <w:t>Analys</w:t>
      </w:r>
      <w:r w:rsidR="002E1F81">
        <w:rPr>
          <w:b/>
          <w:caps/>
          <w:sz w:val="28"/>
          <w:szCs w:val="28"/>
          <w:lang w:val="en-US"/>
        </w:rPr>
        <w:t xml:space="preserve">is </w:t>
      </w:r>
      <w:r>
        <w:rPr>
          <w:b/>
          <w:caps/>
          <w:sz w:val="28"/>
          <w:szCs w:val="28"/>
        </w:rPr>
        <w:t>reporter</w:t>
      </w:r>
    </w:p>
    <w:p w14:paraId="20FBA7D2" w14:textId="77777777" w:rsidR="007A2AB2" w:rsidRPr="00385959" w:rsidRDefault="007A2AB2">
      <w:pPr>
        <w:spacing w:line="240" w:lineRule="auto"/>
        <w:ind w:firstLine="0"/>
        <w:jc w:val="center"/>
        <w:rPr>
          <w:b/>
          <w:sz w:val="28"/>
          <w:szCs w:val="28"/>
        </w:rPr>
      </w:pPr>
    </w:p>
    <w:p w14:paraId="7161F4E2" w14:textId="77777777" w:rsidR="007A2AB2" w:rsidRPr="00385959" w:rsidRDefault="007A2AB2">
      <w:pPr>
        <w:spacing w:line="240" w:lineRule="auto"/>
        <w:ind w:firstLine="0"/>
        <w:jc w:val="center"/>
        <w:rPr>
          <w:b/>
          <w:sz w:val="28"/>
          <w:szCs w:val="28"/>
        </w:rPr>
      </w:pPr>
    </w:p>
    <w:p w14:paraId="55FC7AE3" w14:textId="77777777" w:rsidR="007A2AB2" w:rsidRPr="00385959" w:rsidRDefault="007A2AB2">
      <w:pPr>
        <w:spacing w:line="240" w:lineRule="auto"/>
        <w:ind w:firstLine="0"/>
        <w:jc w:val="center"/>
        <w:rPr>
          <w:b/>
          <w:sz w:val="28"/>
          <w:szCs w:val="28"/>
        </w:rPr>
      </w:pPr>
    </w:p>
    <w:p w14:paraId="520328CF" w14:textId="77777777" w:rsidR="007A2AB2" w:rsidRPr="00385959" w:rsidRDefault="007A2AB2">
      <w:pPr>
        <w:spacing w:line="240" w:lineRule="auto"/>
        <w:ind w:firstLine="0"/>
        <w:jc w:val="center"/>
        <w:rPr>
          <w:b/>
          <w:sz w:val="28"/>
          <w:szCs w:val="28"/>
        </w:rPr>
      </w:pPr>
    </w:p>
    <w:p w14:paraId="5E417EF0" w14:textId="1290C221" w:rsidR="007A2AB2" w:rsidRPr="001E3BDB" w:rsidRDefault="007A2AB2">
      <w:pPr>
        <w:spacing w:line="240" w:lineRule="auto"/>
        <w:ind w:firstLine="0"/>
        <w:jc w:val="center"/>
        <w:rPr>
          <w:b/>
          <w:sz w:val="32"/>
          <w:szCs w:val="32"/>
        </w:rPr>
      </w:pPr>
      <w:proofErr w:type="spellStart"/>
      <w:r w:rsidRPr="001E3BDB">
        <w:rPr>
          <w:b/>
          <w:sz w:val="32"/>
          <w:szCs w:val="32"/>
        </w:rPr>
        <w:t>Capstone</w:t>
      </w:r>
      <w:proofErr w:type="spellEnd"/>
      <w:r w:rsidRPr="001E3BDB">
        <w:rPr>
          <w:b/>
          <w:sz w:val="32"/>
          <w:szCs w:val="32"/>
        </w:rPr>
        <w:t xml:space="preserve"> Project</w:t>
      </w:r>
      <w:r w:rsidR="00671F00" w:rsidRPr="001E3BDB">
        <w:rPr>
          <w:b/>
          <w:sz w:val="32"/>
          <w:szCs w:val="32"/>
        </w:rPr>
        <w:t xml:space="preserve"> </w:t>
      </w:r>
      <w:proofErr w:type="spellStart"/>
      <w:r w:rsidR="001B3DE1" w:rsidRPr="001E3BDB">
        <w:rPr>
          <w:b/>
          <w:sz w:val="32"/>
          <w:szCs w:val="32"/>
        </w:rPr>
        <w:t>Proposal</w:t>
      </w:r>
      <w:proofErr w:type="spellEnd"/>
    </w:p>
    <w:p w14:paraId="11AFB30E" w14:textId="77777777" w:rsidR="007A2AB2" w:rsidRPr="00385959" w:rsidRDefault="007A2AB2">
      <w:pPr>
        <w:rPr>
          <w:sz w:val="28"/>
          <w:szCs w:val="28"/>
        </w:rPr>
      </w:pPr>
    </w:p>
    <w:p w14:paraId="1C74C8D9" w14:textId="77777777" w:rsidR="007A2AB2" w:rsidRPr="00385959" w:rsidRDefault="007A2AB2">
      <w:pPr>
        <w:rPr>
          <w:sz w:val="28"/>
          <w:szCs w:val="28"/>
        </w:rPr>
      </w:pPr>
    </w:p>
    <w:p w14:paraId="4749FF7A" w14:textId="77777777" w:rsidR="007A2AB2" w:rsidRPr="00385959" w:rsidRDefault="007A2AB2">
      <w:pPr>
        <w:rPr>
          <w:sz w:val="28"/>
          <w:szCs w:val="28"/>
        </w:rPr>
      </w:pPr>
    </w:p>
    <w:p w14:paraId="7CDAD291" w14:textId="77777777" w:rsidR="007A2AB2" w:rsidRPr="00385959" w:rsidRDefault="007A2AB2">
      <w:pPr>
        <w:rPr>
          <w:sz w:val="28"/>
          <w:szCs w:val="28"/>
        </w:rPr>
      </w:pPr>
    </w:p>
    <w:p w14:paraId="6BA511A4" w14:textId="4A18F8CF" w:rsidR="007A2AB2" w:rsidRDefault="00EA62AC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Abeer Alhmoud (BME)</w:t>
      </w:r>
    </w:p>
    <w:p w14:paraId="3B0DEB6D" w14:textId="073F248C" w:rsidR="00EA62AC" w:rsidRDefault="00EA62AC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Bara Yonso (BME)</w:t>
      </w:r>
    </w:p>
    <w:p w14:paraId="1C69CB8E" w14:textId="4DF440E4" w:rsidR="00EA62AC" w:rsidRDefault="00EA62AC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Emre Sarı (SEN)</w:t>
      </w:r>
    </w:p>
    <w:p w14:paraId="2E6A3CE0" w14:textId="787C3C42" w:rsidR="00EA62AC" w:rsidRPr="00385959" w:rsidRDefault="00EA62AC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Yağız Kaan Kurtoğlu (SEN)</w:t>
      </w:r>
    </w:p>
    <w:p w14:paraId="36A2A4FC" w14:textId="77777777" w:rsidR="007A2AB2" w:rsidRPr="00385959" w:rsidRDefault="007A2AB2">
      <w:pPr>
        <w:ind w:firstLine="0"/>
        <w:rPr>
          <w:sz w:val="28"/>
          <w:szCs w:val="28"/>
        </w:rPr>
      </w:pPr>
    </w:p>
    <w:p w14:paraId="18A01A50" w14:textId="77777777" w:rsidR="007A2AB2" w:rsidRPr="00385959" w:rsidRDefault="007A2AB2">
      <w:pPr>
        <w:ind w:firstLine="0"/>
        <w:rPr>
          <w:sz w:val="28"/>
          <w:szCs w:val="28"/>
        </w:rPr>
      </w:pPr>
    </w:p>
    <w:p w14:paraId="30BE64F6" w14:textId="4AEEA67C" w:rsidR="004B79D7" w:rsidRDefault="007A2AB2">
      <w:pPr>
        <w:ind w:firstLine="0"/>
        <w:jc w:val="center"/>
        <w:rPr>
          <w:b/>
          <w:sz w:val="28"/>
          <w:szCs w:val="28"/>
        </w:rPr>
      </w:pPr>
      <w:proofErr w:type="spellStart"/>
      <w:r w:rsidRPr="00385959">
        <w:rPr>
          <w:b/>
          <w:sz w:val="28"/>
          <w:szCs w:val="28"/>
        </w:rPr>
        <w:t>Advisor</w:t>
      </w:r>
      <w:r w:rsidR="00B3674C" w:rsidRPr="00385959">
        <w:rPr>
          <w:b/>
          <w:sz w:val="28"/>
          <w:szCs w:val="28"/>
        </w:rPr>
        <w:t>s</w:t>
      </w:r>
      <w:proofErr w:type="spellEnd"/>
      <w:r w:rsidRPr="00385959">
        <w:rPr>
          <w:b/>
          <w:sz w:val="28"/>
          <w:szCs w:val="28"/>
        </w:rPr>
        <w:t>:</w:t>
      </w:r>
      <w:r w:rsidR="009E779C">
        <w:rPr>
          <w:b/>
          <w:sz w:val="28"/>
          <w:szCs w:val="28"/>
        </w:rPr>
        <w:t xml:space="preserve"> </w:t>
      </w:r>
      <w:r w:rsidR="009E779C" w:rsidRPr="009E779C">
        <w:rPr>
          <w:b/>
          <w:sz w:val="28"/>
          <w:szCs w:val="28"/>
        </w:rPr>
        <w:t xml:space="preserve">Dr. </w:t>
      </w:r>
      <w:proofErr w:type="spellStart"/>
      <w:r w:rsidR="009E779C" w:rsidRPr="009E779C">
        <w:rPr>
          <w:b/>
          <w:sz w:val="28"/>
          <w:szCs w:val="28"/>
        </w:rPr>
        <w:t>Öğr</w:t>
      </w:r>
      <w:proofErr w:type="spellEnd"/>
      <w:r w:rsidR="009E779C" w:rsidRPr="009E779C">
        <w:rPr>
          <w:b/>
          <w:sz w:val="28"/>
          <w:szCs w:val="28"/>
        </w:rPr>
        <w:t>. Üyesi</w:t>
      </w:r>
      <w:r w:rsidRPr="00385959">
        <w:rPr>
          <w:b/>
          <w:sz w:val="28"/>
          <w:szCs w:val="28"/>
        </w:rPr>
        <w:t xml:space="preserve"> </w:t>
      </w:r>
      <w:r w:rsidR="00EA62AC">
        <w:rPr>
          <w:b/>
          <w:sz w:val="28"/>
          <w:szCs w:val="28"/>
        </w:rPr>
        <w:t>Yücel Batu Salman (SEN)</w:t>
      </w:r>
    </w:p>
    <w:p w14:paraId="511E1C78" w14:textId="61EC3714" w:rsidR="007A2AB2" w:rsidRPr="00385959" w:rsidRDefault="004B79D7">
      <w:pPr>
        <w:ind w:firstLine="0"/>
        <w:jc w:val="center"/>
        <w:rPr>
          <w:b/>
          <w:sz w:val="28"/>
          <w:szCs w:val="28"/>
        </w:rPr>
      </w:pPr>
      <w:proofErr w:type="spellStart"/>
      <w:r w:rsidRPr="004B79D7">
        <w:rPr>
          <w:b/>
          <w:sz w:val="28"/>
          <w:szCs w:val="28"/>
        </w:rPr>
        <w:t>Asst</w:t>
      </w:r>
      <w:proofErr w:type="spellEnd"/>
      <w:r w:rsidRPr="004B79D7">
        <w:rPr>
          <w:b/>
          <w:sz w:val="28"/>
          <w:szCs w:val="28"/>
        </w:rPr>
        <w:t xml:space="preserve">. Prof. Dr. </w:t>
      </w:r>
      <w:r w:rsidR="00EA62AC">
        <w:rPr>
          <w:b/>
          <w:sz w:val="28"/>
          <w:szCs w:val="28"/>
        </w:rPr>
        <w:t>Burcu Tunç Çamlıbel (</w:t>
      </w:r>
      <w:r>
        <w:rPr>
          <w:b/>
          <w:sz w:val="28"/>
          <w:szCs w:val="28"/>
        </w:rPr>
        <w:t>BME</w:t>
      </w:r>
      <w:r w:rsidR="00EA62AC">
        <w:rPr>
          <w:b/>
          <w:sz w:val="28"/>
          <w:szCs w:val="28"/>
        </w:rPr>
        <w:t>)</w:t>
      </w:r>
    </w:p>
    <w:p w14:paraId="0B370449" w14:textId="77777777" w:rsidR="00FB7E5F" w:rsidRPr="00385959" w:rsidRDefault="00FB7E5F">
      <w:pPr>
        <w:rPr>
          <w:sz w:val="28"/>
          <w:szCs w:val="28"/>
        </w:rPr>
      </w:pPr>
    </w:p>
    <w:p w14:paraId="58AC0C15" w14:textId="77777777" w:rsidR="007A2AB2" w:rsidRPr="00385959" w:rsidRDefault="007A2AB2">
      <w:pPr>
        <w:rPr>
          <w:sz w:val="28"/>
          <w:szCs w:val="28"/>
        </w:rPr>
      </w:pPr>
    </w:p>
    <w:p w14:paraId="5B5857DF" w14:textId="64FF380C" w:rsidR="007A2AB2" w:rsidRPr="00385959" w:rsidRDefault="00D066D5">
      <w:pPr>
        <w:spacing w:line="240" w:lineRule="auto"/>
        <w:ind w:firstLine="0"/>
        <w:jc w:val="center"/>
        <w:rPr>
          <w:b/>
          <w:sz w:val="28"/>
          <w:szCs w:val="28"/>
        </w:rPr>
      </w:pPr>
      <w:r w:rsidRPr="00385959">
        <w:rPr>
          <w:b/>
          <w:sz w:val="28"/>
          <w:szCs w:val="28"/>
        </w:rPr>
        <w:t>I</w:t>
      </w:r>
      <w:r w:rsidR="007A2AB2" w:rsidRPr="00385959">
        <w:rPr>
          <w:b/>
          <w:sz w:val="28"/>
          <w:szCs w:val="28"/>
        </w:rPr>
        <w:t xml:space="preserve">STANBUL, </w:t>
      </w:r>
      <w:proofErr w:type="spellStart"/>
      <w:r w:rsidR="00885A74">
        <w:rPr>
          <w:b/>
          <w:sz w:val="28"/>
          <w:szCs w:val="28"/>
        </w:rPr>
        <w:t>September</w:t>
      </w:r>
      <w:proofErr w:type="spellEnd"/>
      <w:r w:rsidR="00CA5A7A" w:rsidRPr="00385959">
        <w:rPr>
          <w:b/>
          <w:sz w:val="28"/>
          <w:szCs w:val="28"/>
        </w:rPr>
        <w:t xml:space="preserve"> </w:t>
      </w:r>
      <w:r w:rsidR="007A2AB2" w:rsidRPr="00385959">
        <w:rPr>
          <w:b/>
          <w:sz w:val="28"/>
          <w:szCs w:val="28"/>
        </w:rPr>
        <w:t>20</w:t>
      </w:r>
      <w:r w:rsidR="00671F00" w:rsidRPr="00385959">
        <w:rPr>
          <w:b/>
          <w:sz w:val="28"/>
          <w:szCs w:val="28"/>
        </w:rPr>
        <w:t>20</w:t>
      </w:r>
    </w:p>
    <w:p w14:paraId="672FE279" w14:textId="77777777" w:rsidR="00FB7E5F" w:rsidRPr="00385959" w:rsidRDefault="00FB7E5F">
      <w:pPr>
        <w:spacing w:line="240" w:lineRule="auto"/>
        <w:ind w:firstLine="0"/>
        <w:jc w:val="center"/>
        <w:rPr>
          <w:b/>
        </w:rPr>
      </w:pPr>
    </w:p>
    <w:p w14:paraId="33101B58" w14:textId="77777777" w:rsidR="00187939" w:rsidRPr="00385959" w:rsidRDefault="00187939">
      <w:pPr>
        <w:spacing w:line="240" w:lineRule="auto"/>
        <w:ind w:firstLine="0"/>
        <w:jc w:val="center"/>
        <w:rPr>
          <w:b/>
        </w:rPr>
      </w:pPr>
    </w:p>
    <w:p w14:paraId="7D7F09AE" w14:textId="77777777" w:rsidR="00187939" w:rsidRPr="00385959" w:rsidRDefault="00187939">
      <w:pPr>
        <w:spacing w:line="240" w:lineRule="auto"/>
        <w:ind w:firstLine="0"/>
        <w:jc w:val="center"/>
        <w:rPr>
          <w:b/>
        </w:rPr>
      </w:pPr>
    </w:p>
    <w:p w14:paraId="0DA34888" w14:textId="77777777" w:rsidR="006D7279" w:rsidRPr="00385959" w:rsidRDefault="006D7279" w:rsidP="006D7279">
      <w:pPr>
        <w:spacing w:line="240" w:lineRule="auto"/>
        <w:ind w:firstLine="0"/>
        <w:jc w:val="center"/>
        <w:rPr>
          <w:b/>
        </w:rPr>
      </w:pPr>
      <w:r w:rsidRPr="00385959">
        <w:rPr>
          <w:b/>
        </w:rPr>
        <w:t>STUDENT DECLARATION</w:t>
      </w:r>
    </w:p>
    <w:p w14:paraId="4C2247AC" w14:textId="77777777" w:rsidR="006D7279" w:rsidRPr="00385959" w:rsidRDefault="006D7279" w:rsidP="00BC35AA">
      <w:pPr>
        <w:spacing w:line="240" w:lineRule="auto"/>
        <w:ind w:firstLine="0"/>
        <w:jc w:val="left"/>
      </w:pPr>
    </w:p>
    <w:p w14:paraId="5A246926" w14:textId="77777777" w:rsidR="006D7279" w:rsidRPr="00385959" w:rsidRDefault="006D7279" w:rsidP="00BC35AA">
      <w:pPr>
        <w:spacing w:line="240" w:lineRule="auto"/>
        <w:ind w:firstLine="0"/>
        <w:jc w:val="left"/>
      </w:pPr>
    </w:p>
    <w:p w14:paraId="41E2C493" w14:textId="140537EC" w:rsidR="00BC35AA" w:rsidRPr="00385959" w:rsidRDefault="00BC35AA" w:rsidP="00320553">
      <w:pPr>
        <w:spacing w:line="240" w:lineRule="auto"/>
        <w:ind w:firstLine="0"/>
        <w:rPr>
          <w:color w:val="222426"/>
          <w:shd w:val="clear" w:color="auto" w:fill="FFFFFF"/>
        </w:rPr>
      </w:pPr>
      <w:proofErr w:type="spellStart"/>
      <w:r w:rsidRPr="00385959">
        <w:t>By</w:t>
      </w:r>
      <w:proofErr w:type="spellEnd"/>
      <w:r w:rsidRPr="00385959">
        <w:t xml:space="preserve"> </w:t>
      </w:r>
      <w:proofErr w:type="spellStart"/>
      <w:r w:rsidRPr="00385959">
        <w:t>submitting</w:t>
      </w:r>
      <w:proofErr w:type="spellEnd"/>
      <w:r w:rsidRPr="00385959">
        <w:t xml:space="preserve"> </w:t>
      </w:r>
      <w:proofErr w:type="spellStart"/>
      <w:r w:rsidRPr="00385959">
        <w:t>this</w:t>
      </w:r>
      <w:proofErr w:type="spellEnd"/>
      <w:r w:rsidRPr="00385959">
        <w:t xml:space="preserve"> </w:t>
      </w:r>
      <w:proofErr w:type="spellStart"/>
      <w:r w:rsidRPr="00385959">
        <w:t>report</w:t>
      </w:r>
      <w:proofErr w:type="spellEnd"/>
      <w:r w:rsidRPr="00385959">
        <w:t xml:space="preserve">, as </w:t>
      </w:r>
      <w:proofErr w:type="spellStart"/>
      <w:r w:rsidRPr="00385959">
        <w:t>partial</w:t>
      </w:r>
      <w:proofErr w:type="spellEnd"/>
      <w:r w:rsidRPr="00385959">
        <w:t xml:space="preserve"> </w:t>
      </w:r>
      <w:proofErr w:type="spellStart"/>
      <w:r w:rsidRPr="00385959">
        <w:rPr>
          <w:color w:val="222426"/>
          <w:shd w:val="clear" w:color="auto" w:fill="FFFFFF"/>
        </w:rPr>
        <w:t>fulfillment</w:t>
      </w:r>
      <w:proofErr w:type="spellEnd"/>
      <w:r w:rsidRPr="00385959">
        <w:rPr>
          <w:color w:val="222426"/>
          <w:shd w:val="clear" w:color="auto" w:fill="FFFFFF"/>
        </w:rPr>
        <w:t xml:space="preserve"> of </w:t>
      </w:r>
      <w:proofErr w:type="spellStart"/>
      <w:r w:rsidRPr="00385959">
        <w:rPr>
          <w:color w:val="222426"/>
          <w:shd w:val="clear" w:color="auto" w:fill="FFFFFF"/>
        </w:rPr>
        <w:t>the</w:t>
      </w:r>
      <w:proofErr w:type="spellEnd"/>
      <w:r w:rsidRPr="00385959">
        <w:rPr>
          <w:color w:val="222426"/>
          <w:shd w:val="clear" w:color="auto" w:fill="FFFFFF"/>
        </w:rPr>
        <w:t xml:space="preserve"> </w:t>
      </w:r>
      <w:proofErr w:type="spellStart"/>
      <w:r w:rsidRPr="00385959">
        <w:rPr>
          <w:color w:val="222426"/>
          <w:shd w:val="clear" w:color="auto" w:fill="FFFFFF"/>
        </w:rPr>
        <w:t>requirements</w:t>
      </w:r>
      <w:proofErr w:type="spellEnd"/>
      <w:r w:rsidRPr="00385959">
        <w:rPr>
          <w:color w:val="222426"/>
          <w:shd w:val="clear" w:color="auto" w:fill="FFFFFF"/>
        </w:rPr>
        <w:t xml:space="preserve"> of </w:t>
      </w:r>
      <w:proofErr w:type="spellStart"/>
      <w:r w:rsidR="00B3674C" w:rsidRPr="00385959">
        <w:rPr>
          <w:color w:val="222426"/>
          <w:shd w:val="clear" w:color="auto" w:fill="FFFFFF"/>
        </w:rPr>
        <w:t>the</w:t>
      </w:r>
      <w:proofErr w:type="spellEnd"/>
      <w:r w:rsidR="00B3674C" w:rsidRPr="00385959">
        <w:rPr>
          <w:color w:val="222426"/>
          <w:shd w:val="clear" w:color="auto" w:fill="FFFFFF"/>
        </w:rPr>
        <w:t xml:space="preserve"> </w:t>
      </w:r>
      <w:proofErr w:type="spellStart"/>
      <w:r w:rsidR="00B3674C" w:rsidRPr="00385959">
        <w:rPr>
          <w:color w:val="222426"/>
          <w:shd w:val="clear" w:color="auto" w:fill="FFFFFF"/>
        </w:rPr>
        <w:t>Capstone</w:t>
      </w:r>
      <w:proofErr w:type="spellEnd"/>
      <w:r w:rsidR="00B3674C" w:rsidRPr="00385959">
        <w:rPr>
          <w:color w:val="222426"/>
          <w:shd w:val="clear" w:color="auto" w:fill="FFFFFF"/>
        </w:rPr>
        <w:t xml:space="preserve"> </w:t>
      </w:r>
      <w:proofErr w:type="spellStart"/>
      <w:r w:rsidR="00B3674C" w:rsidRPr="00385959">
        <w:rPr>
          <w:color w:val="222426"/>
          <w:shd w:val="clear" w:color="auto" w:fill="FFFFFF"/>
        </w:rPr>
        <w:t>course</w:t>
      </w:r>
      <w:proofErr w:type="spellEnd"/>
      <w:r w:rsidRPr="00385959">
        <w:rPr>
          <w:color w:val="222426"/>
          <w:shd w:val="clear" w:color="auto" w:fill="FFFFFF"/>
        </w:rPr>
        <w:t xml:space="preserve">, </w:t>
      </w:r>
      <w:proofErr w:type="spellStart"/>
      <w:r w:rsidRPr="00385959">
        <w:rPr>
          <w:color w:val="222426"/>
          <w:shd w:val="clear" w:color="auto" w:fill="FFFFFF"/>
        </w:rPr>
        <w:t>the</w:t>
      </w:r>
      <w:proofErr w:type="spellEnd"/>
      <w:r w:rsidRPr="00385959">
        <w:rPr>
          <w:color w:val="222426"/>
          <w:shd w:val="clear" w:color="auto" w:fill="FFFFFF"/>
        </w:rPr>
        <w:t xml:space="preserve"> </w:t>
      </w:r>
      <w:proofErr w:type="spellStart"/>
      <w:r w:rsidRPr="00385959">
        <w:rPr>
          <w:color w:val="222426"/>
          <w:shd w:val="clear" w:color="auto" w:fill="FFFFFF"/>
        </w:rPr>
        <w:t>student</w:t>
      </w:r>
      <w:r w:rsidR="00B3674C" w:rsidRPr="00385959">
        <w:rPr>
          <w:color w:val="222426"/>
          <w:shd w:val="clear" w:color="auto" w:fill="FFFFFF"/>
        </w:rPr>
        <w:t>s</w:t>
      </w:r>
      <w:proofErr w:type="spellEnd"/>
      <w:r w:rsidRPr="00385959">
        <w:rPr>
          <w:color w:val="222426"/>
          <w:shd w:val="clear" w:color="auto" w:fill="FFFFFF"/>
        </w:rPr>
        <w:t xml:space="preserve"> </w:t>
      </w:r>
      <w:proofErr w:type="spellStart"/>
      <w:r w:rsidRPr="00385959">
        <w:rPr>
          <w:color w:val="222426"/>
          <w:shd w:val="clear" w:color="auto" w:fill="FFFFFF"/>
        </w:rPr>
        <w:t>promise</w:t>
      </w:r>
      <w:proofErr w:type="spellEnd"/>
      <w:r w:rsidRPr="00385959">
        <w:rPr>
          <w:color w:val="222426"/>
          <w:shd w:val="clear" w:color="auto" w:fill="FFFFFF"/>
        </w:rPr>
        <w:t xml:space="preserve"> on </w:t>
      </w:r>
      <w:proofErr w:type="spellStart"/>
      <w:r w:rsidRPr="00385959">
        <w:t>penalty</w:t>
      </w:r>
      <w:proofErr w:type="spellEnd"/>
      <w:r w:rsidRPr="00385959">
        <w:t xml:space="preserve"> of </w:t>
      </w:r>
      <w:proofErr w:type="spellStart"/>
      <w:r w:rsidRPr="00385959">
        <w:t>failure</w:t>
      </w:r>
      <w:proofErr w:type="spellEnd"/>
      <w:r w:rsidRPr="00385959">
        <w:t xml:space="preserve"> </w:t>
      </w:r>
      <w:r w:rsidR="00B3674C" w:rsidRPr="00385959">
        <w:t xml:space="preserve">of </w:t>
      </w:r>
      <w:proofErr w:type="spellStart"/>
      <w:r w:rsidR="00B3674C" w:rsidRPr="00385959">
        <w:t>the</w:t>
      </w:r>
      <w:proofErr w:type="spellEnd"/>
      <w:r w:rsidR="00B3674C" w:rsidRPr="00385959">
        <w:t xml:space="preserve"> </w:t>
      </w:r>
      <w:proofErr w:type="spellStart"/>
      <w:r w:rsidR="00B3674C" w:rsidRPr="00385959">
        <w:t>course</w:t>
      </w:r>
      <w:proofErr w:type="spellEnd"/>
      <w:r w:rsidR="00B3674C" w:rsidRPr="00385959">
        <w:t xml:space="preserve"> </w:t>
      </w:r>
      <w:proofErr w:type="spellStart"/>
      <w:r w:rsidRPr="00385959">
        <w:t>that</w:t>
      </w:r>
      <w:proofErr w:type="spellEnd"/>
    </w:p>
    <w:p w14:paraId="339C1937" w14:textId="77777777" w:rsidR="00BC35AA" w:rsidRPr="00385959" w:rsidRDefault="00BC35AA" w:rsidP="00D84194">
      <w:pPr>
        <w:widowControl/>
        <w:numPr>
          <w:ilvl w:val="0"/>
          <w:numId w:val="3"/>
        </w:numPr>
        <w:suppressAutoHyphens w:val="0"/>
        <w:spacing w:before="100" w:beforeAutospacing="1" w:after="100" w:afterAutospacing="1" w:line="240" w:lineRule="auto"/>
        <w:rPr>
          <w:color w:val="000000"/>
        </w:rPr>
      </w:pPr>
      <w:proofErr w:type="spellStart"/>
      <w:proofErr w:type="gramStart"/>
      <w:r w:rsidRPr="00385959">
        <w:rPr>
          <w:color w:val="000000"/>
        </w:rPr>
        <w:t>they</w:t>
      </w:r>
      <w:proofErr w:type="spellEnd"/>
      <w:proofErr w:type="gram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have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given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credit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to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and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declared</w:t>
      </w:r>
      <w:proofErr w:type="spellEnd"/>
      <w:r w:rsidR="00320553" w:rsidRPr="00385959">
        <w:rPr>
          <w:color w:val="000000"/>
        </w:rPr>
        <w:t xml:space="preserve"> (</w:t>
      </w:r>
      <w:proofErr w:type="spellStart"/>
      <w:r w:rsidRPr="00385959">
        <w:rPr>
          <w:color w:val="000000"/>
        </w:rPr>
        <w:t>by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citation</w:t>
      </w:r>
      <w:proofErr w:type="spellEnd"/>
      <w:r w:rsidRPr="00385959">
        <w:rPr>
          <w:color w:val="000000"/>
        </w:rPr>
        <w:t xml:space="preserve">), </w:t>
      </w:r>
      <w:proofErr w:type="spellStart"/>
      <w:r w:rsidRPr="00385959">
        <w:rPr>
          <w:color w:val="000000"/>
        </w:rPr>
        <w:t>any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work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that</w:t>
      </w:r>
      <w:proofErr w:type="spellEnd"/>
      <w:r w:rsidRPr="00385959">
        <w:rPr>
          <w:color w:val="000000"/>
        </w:rPr>
        <w:t xml:space="preserve"> is not </w:t>
      </w:r>
      <w:proofErr w:type="spellStart"/>
      <w:r w:rsidRPr="00385959">
        <w:rPr>
          <w:color w:val="000000"/>
        </w:rPr>
        <w:t>their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own</w:t>
      </w:r>
      <w:proofErr w:type="spellEnd"/>
      <w:r w:rsidRPr="00385959">
        <w:rPr>
          <w:color w:val="000000"/>
        </w:rPr>
        <w:t xml:space="preserve"> (</w:t>
      </w:r>
      <w:proofErr w:type="spellStart"/>
      <w:r w:rsidRPr="00385959">
        <w:rPr>
          <w:color w:val="000000"/>
        </w:rPr>
        <w:t>e.g</w:t>
      </w:r>
      <w:proofErr w:type="spellEnd"/>
      <w:r w:rsidRPr="00385959">
        <w:rPr>
          <w:color w:val="000000"/>
        </w:rPr>
        <w:t xml:space="preserve">. </w:t>
      </w:r>
      <w:proofErr w:type="spellStart"/>
      <w:r w:rsidRPr="00385959">
        <w:rPr>
          <w:color w:val="000000"/>
        </w:rPr>
        <w:t>parts</w:t>
      </w:r>
      <w:proofErr w:type="spellEnd"/>
      <w:r w:rsidRPr="00385959">
        <w:rPr>
          <w:color w:val="000000"/>
        </w:rPr>
        <w:t xml:space="preserve"> of </w:t>
      </w:r>
      <w:proofErr w:type="spellStart"/>
      <w:r w:rsidRPr="00385959">
        <w:rPr>
          <w:color w:val="000000"/>
        </w:rPr>
        <w:t>the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report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that</w:t>
      </w:r>
      <w:proofErr w:type="spellEnd"/>
      <w:r w:rsidRPr="00385959">
        <w:rPr>
          <w:color w:val="000000"/>
        </w:rPr>
        <w:t xml:space="preserve"> is </w:t>
      </w:r>
      <w:proofErr w:type="spellStart"/>
      <w:r w:rsidRPr="00385959">
        <w:rPr>
          <w:color w:val="000000"/>
        </w:rPr>
        <w:t>copied</w:t>
      </w:r>
      <w:proofErr w:type="spellEnd"/>
      <w:r w:rsidRPr="00385959">
        <w:rPr>
          <w:color w:val="000000"/>
        </w:rPr>
        <w:t>/</w:t>
      </w:r>
      <w:proofErr w:type="spellStart"/>
      <w:r w:rsidRPr="00385959">
        <w:rPr>
          <w:color w:val="000000"/>
        </w:rPr>
        <w:t>pasted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from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the</w:t>
      </w:r>
      <w:proofErr w:type="spellEnd"/>
      <w:r w:rsidRPr="00385959">
        <w:rPr>
          <w:color w:val="000000"/>
        </w:rPr>
        <w:t xml:space="preserve"> Internet, </w:t>
      </w:r>
      <w:proofErr w:type="spellStart"/>
      <w:r w:rsidRPr="00385959">
        <w:rPr>
          <w:color w:val="000000"/>
        </w:rPr>
        <w:t>design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or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construction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performed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by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another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person</w:t>
      </w:r>
      <w:proofErr w:type="spellEnd"/>
      <w:r w:rsidRPr="00385959">
        <w:rPr>
          <w:color w:val="000000"/>
        </w:rPr>
        <w:t xml:space="preserve">, </w:t>
      </w:r>
      <w:proofErr w:type="spellStart"/>
      <w:r w:rsidRPr="00385959">
        <w:rPr>
          <w:color w:val="000000"/>
        </w:rPr>
        <w:t>etc</w:t>
      </w:r>
      <w:proofErr w:type="spellEnd"/>
      <w:r w:rsidRPr="00385959">
        <w:rPr>
          <w:color w:val="000000"/>
        </w:rPr>
        <w:t>.);</w:t>
      </w:r>
    </w:p>
    <w:p w14:paraId="06801658" w14:textId="6B28E59A" w:rsidR="00BC35AA" w:rsidRPr="00385959" w:rsidRDefault="00BC35AA" w:rsidP="00D84194">
      <w:pPr>
        <w:widowControl/>
        <w:numPr>
          <w:ilvl w:val="0"/>
          <w:numId w:val="3"/>
        </w:numPr>
        <w:suppressAutoHyphens w:val="0"/>
        <w:spacing w:before="100" w:beforeAutospacing="1" w:after="100" w:afterAutospacing="1" w:line="240" w:lineRule="auto"/>
        <w:rPr>
          <w:color w:val="000000"/>
        </w:rPr>
      </w:pPr>
      <w:proofErr w:type="spellStart"/>
      <w:proofErr w:type="gramStart"/>
      <w:r w:rsidRPr="00385959">
        <w:rPr>
          <w:color w:val="000000"/>
        </w:rPr>
        <w:t>they</w:t>
      </w:r>
      <w:proofErr w:type="spellEnd"/>
      <w:proofErr w:type="gram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have</w:t>
      </w:r>
      <w:proofErr w:type="spellEnd"/>
      <w:r w:rsidRPr="00385959">
        <w:rPr>
          <w:color w:val="000000"/>
        </w:rPr>
        <w:t xml:space="preserve"> not </w:t>
      </w:r>
      <w:proofErr w:type="spellStart"/>
      <w:r w:rsidRPr="00385959">
        <w:rPr>
          <w:color w:val="000000"/>
        </w:rPr>
        <w:t>receive</w:t>
      </w:r>
      <w:r w:rsidR="00F375C4" w:rsidRPr="00385959">
        <w:rPr>
          <w:color w:val="000000"/>
        </w:rPr>
        <w:t>d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unpermitted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aid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for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the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project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design</w:t>
      </w:r>
      <w:proofErr w:type="spellEnd"/>
      <w:r w:rsidRPr="00385959">
        <w:rPr>
          <w:color w:val="000000"/>
        </w:rPr>
        <w:t xml:space="preserve">, </w:t>
      </w:r>
      <w:proofErr w:type="spellStart"/>
      <w:r w:rsidRPr="00385959">
        <w:rPr>
          <w:color w:val="000000"/>
        </w:rPr>
        <w:t>construction</w:t>
      </w:r>
      <w:proofErr w:type="spellEnd"/>
      <w:r w:rsidRPr="00385959">
        <w:rPr>
          <w:color w:val="000000"/>
        </w:rPr>
        <w:t xml:space="preserve">, </w:t>
      </w:r>
      <w:proofErr w:type="spellStart"/>
      <w:r w:rsidRPr="00385959">
        <w:rPr>
          <w:color w:val="000000"/>
        </w:rPr>
        <w:t>report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or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presentation</w:t>
      </w:r>
      <w:proofErr w:type="spellEnd"/>
      <w:r w:rsidRPr="00385959">
        <w:rPr>
          <w:color w:val="000000"/>
        </w:rPr>
        <w:t>;</w:t>
      </w:r>
    </w:p>
    <w:p w14:paraId="7AE5ECC1" w14:textId="35BF85F8" w:rsidR="00904A16" w:rsidRPr="00385959" w:rsidRDefault="00BC35AA" w:rsidP="00D84194">
      <w:pPr>
        <w:pStyle w:val="ListeParagraf"/>
        <w:widowControl/>
        <w:numPr>
          <w:ilvl w:val="0"/>
          <w:numId w:val="3"/>
        </w:numPr>
        <w:suppressAutoHyphens w:val="0"/>
        <w:spacing w:before="100" w:beforeAutospacing="1" w:after="100" w:afterAutospacing="1" w:line="240" w:lineRule="auto"/>
        <w:rPr>
          <w:color w:val="000000"/>
        </w:rPr>
      </w:pPr>
      <w:proofErr w:type="spellStart"/>
      <w:proofErr w:type="gramStart"/>
      <w:r w:rsidRPr="00385959">
        <w:rPr>
          <w:color w:val="000000"/>
        </w:rPr>
        <w:t>they</w:t>
      </w:r>
      <w:proofErr w:type="spellEnd"/>
      <w:proofErr w:type="gram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have</w:t>
      </w:r>
      <w:proofErr w:type="spellEnd"/>
      <w:r w:rsidRPr="00385959">
        <w:rPr>
          <w:color w:val="000000"/>
        </w:rPr>
        <w:t xml:space="preserve"> not </w:t>
      </w:r>
      <w:proofErr w:type="spellStart"/>
      <w:r w:rsidRPr="00385959">
        <w:rPr>
          <w:color w:val="000000"/>
        </w:rPr>
        <w:t>falsely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assigned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credit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for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work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to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another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student</w:t>
      </w:r>
      <w:proofErr w:type="spellEnd"/>
      <w:r w:rsidRPr="00385959">
        <w:rPr>
          <w:color w:val="000000"/>
        </w:rPr>
        <w:t xml:space="preserve"> in </w:t>
      </w:r>
      <w:proofErr w:type="spellStart"/>
      <w:r w:rsidRPr="00385959">
        <w:rPr>
          <w:color w:val="000000"/>
        </w:rPr>
        <w:t>the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group</w:t>
      </w:r>
      <w:proofErr w:type="spellEnd"/>
      <w:r w:rsidRPr="00385959">
        <w:rPr>
          <w:color w:val="000000"/>
        </w:rPr>
        <w:t xml:space="preserve">, </w:t>
      </w:r>
      <w:proofErr w:type="spellStart"/>
      <w:r w:rsidRPr="00385959">
        <w:rPr>
          <w:color w:val="000000"/>
        </w:rPr>
        <w:t>and</w:t>
      </w:r>
      <w:proofErr w:type="spellEnd"/>
      <w:r w:rsidRPr="00385959">
        <w:rPr>
          <w:color w:val="000000"/>
        </w:rPr>
        <w:t xml:space="preserve"> not </w:t>
      </w:r>
      <w:proofErr w:type="spellStart"/>
      <w:r w:rsidRPr="00385959">
        <w:rPr>
          <w:color w:val="000000"/>
        </w:rPr>
        <w:t>take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credit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for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work</w:t>
      </w:r>
      <w:proofErr w:type="spellEnd"/>
      <w:r w:rsidRPr="00385959">
        <w:rPr>
          <w:color w:val="000000"/>
        </w:rPr>
        <w:t xml:space="preserve"> done </w:t>
      </w:r>
      <w:proofErr w:type="spellStart"/>
      <w:r w:rsidRPr="00385959">
        <w:rPr>
          <w:color w:val="000000"/>
        </w:rPr>
        <w:t>by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another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student</w:t>
      </w:r>
      <w:proofErr w:type="spellEnd"/>
      <w:r w:rsidRPr="00385959">
        <w:rPr>
          <w:color w:val="000000"/>
        </w:rPr>
        <w:t xml:space="preserve"> in </w:t>
      </w:r>
      <w:proofErr w:type="spellStart"/>
      <w:r w:rsidRPr="00385959">
        <w:rPr>
          <w:color w:val="000000"/>
        </w:rPr>
        <w:t>the</w:t>
      </w:r>
      <w:proofErr w:type="spellEnd"/>
      <w:r w:rsidRPr="00385959">
        <w:rPr>
          <w:color w:val="000000"/>
        </w:rPr>
        <w:t xml:space="preserve"> </w:t>
      </w:r>
      <w:proofErr w:type="spellStart"/>
      <w:r w:rsidRPr="00385959">
        <w:rPr>
          <w:color w:val="000000"/>
        </w:rPr>
        <w:t>group</w:t>
      </w:r>
      <w:proofErr w:type="spellEnd"/>
      <w:r w:rsidRPr="00385959">
        <w:rPr>
          <w:color w:val="000000"/>
        </w:rPr>
        <w:t>.</w:t>
      </w:r>
      <w:r w:rsidR="006D7279" w:rsidRPr="00385959">
        <w:rPr>
          <w:color w:val="000000"/>
        </w:rPr>
        <w:t xml:space="preserve"> </w:t>
      </w:r>
    </w:p>
    <w:p w14:paraId="61B8B08E" w14:textId="77777777" w:rsidR="006D7279" w:rsidRPr="00385959" w:rsidRDefault="006D7279" w:rsidP="006D7279">
      <w:pPr>
        <w:widowControl/>
        <w:suppressAutoHyphens w:val="0"/>
        <w:spacing w:before="100" w:beforeAutospacing="1" w:after="100" w:afterAutospacing="1" w:line="240" w:lineRule="auto"/>
        <w:ind w:left="360" w:firstLine="0"/>
        <w:jc w:val="left"/>
        <w:rPr>
          <w:color w:val="000000"/>
        </w:rPr>
      </w:pPr>
    </w:p>
    <w:p w14:paraId="055A2EF3" w14:textId="77777777" w:rsidR="006D7279" w:rsidRPr="00385959" w:rsidRDefault="006D7279" w:rsidP="006D7279">
      <w:pPr>
        <w:widowControl/>
        <w:suppressAutoHyphens w:val="0"/>
        <w:spacing w:before="100" w:beforeAutospacing="1" w:after="100" w:afterAutospacing="1" w:line="240" w:lineRule="auto"/>
        <w:ind w:left="360" w:firstLine="0"/>
        <w:jc w:val="left"/>
        <w:rPr>
          <w:color w:val="000000"/>
        </w:rPr>
      </w:pPr>
    </w:p>
    <w:p w14:paraId="6FC7E150" w14:textId="77777777" w:rsidR="006D7279" w:rsidRPr="00385959" w:rsidRDefault="006D7279" w:rsidP="006D7279">
      <w:pPr>
        <w:widowControl/>
        <w:suppressAutoHyphens w:val="0"/>
        <w:spacing w:before="100" w:beforeAutospacing="1" w:after="100" w:afterAutospacing="1" w:line="240" w:lineRule="auto"/>
        <w:ind w:left="360" w:firstLine="0"/>
        <w:jc w:val="left"/>
        <w:rPr>
          <w:color w:val="000000"/>
        </w:rPr>
      </w:pPr>
    </w:p>
    <w:p w14:paraId="621BAD60" w14:textId="77777777" w:rsidR="006D7279" w:rsidRPr="00385959" w:rsidRDefault="006D7279" w:rsidP="006D7279">
      <w:pPr>
        <w:widowControl/>
        <w:suppressAutoHyphens w:val="0"/>
        <w:spacing w:before="100" w:beforeAutospacing="1" w:after="100" w:afterAutospacing="1" w:line="240" w:lineRule="auto"/>
        <w:ind w:left="360" w:firstLine="0"/>
        <w:jc w:val="left"/>
        <w:rPr>
          <w:color w:val="000000"/>
        </w:rPr>
      </w:pPr>
    </w:p>
    <w:p w14:paraId="5AD72AB1" w14:textId="77777777" w:rsidR="006D7279" w:rsidRPr="00385959" w:rsidRDefault="006D7279" w:rsidP="006D7279">
      <w:pPr>
        <w:widowControl/>
        <w:suppressAutoHyphens w:val="0"/>
        <w:spacing w:before="100" w:beforeAutospacing="1" w:after="100" w:afterAutospacing="1" w:line="240" w:lineRule="auto"/>
        <w:ind w:left="360" w:firstLine="0"/>
        <w:jc w:val="left"/>
        <w:rPr>
          <w:color w:val="000000"/>
        </w:rPr>
      </w:pPr>
    </w:p>
    <w:p w14:paraId="0B8DBAF2" w14:textId="77777777" w:rsidR="006D7279" w:rsidRPr="00385959" w:rsidRDefault="006D7279" w:rsidP="006D7279">
      <w:pPr>
        <w:widowControl/>
        <w:suppressAutoHyphens w:val="0"/>
        <w:spacing w:before="100" w:beforeAutospacing="1" w:after="100" w:afterAutospacing="1" w:line="240" w:lineRule="auto"/>
        <w:ind w:left="360" w:firstLine="0"/>
        <w:jc w:val="left"/>
        <w:rPr>
          <w:color w:val="000000"/>
        </w:rPr>
      </w:pPr>
    </w:p>
    <w:p w14:paraId="574985F1" w14:textId="77777777" w:rsidR="006D7279" w:rsidRPr="00385959" w:rsidRDefault="006D7279" w:rsidP="006D7279">
      <w:pPr>
        <w:widowControl/>
        <w:suppressAutoHyphens w:val="0"/>
        <w:spacing w:before="100" w:beforeAutospacing="1" w:after="100" w:afterAutospacing="1" w:line="240" w:lineRule="auto"/>
        <w:ind w:left="360" w:firstLine="0"/>
        <w:jc w:val="left"/>
        <w:rPr>
          <w:color w:val="000000"/>
        </w:rPr>
      </w:pPr>
    </w:p>
    <w:p w14:paraId="3AA458F3" w14:textId="77777777" w:rsidR="006D7279" w:rsidRPr="00385959" w:rsidRDefault="006D7279" w:rsidP="006D7279">
      <w:pPr>
        <w:widowControl/>
        <w:suppressAutoHyphens w:val="0"/>
        <w:spacing w:before="100" w:beforeAutospacing="1" w:after="100" w:afterAutospacing="1" w:line="240" w:lineRule="auto"/>
        <w:ind w:left="360" w:firstLine="0"/>
        <w:jc w:val="left"/>
        <w:rPr>
          <w:color w:val="000000"/>
        </w:rPr>
      </w:pPr>
    </w:p>
    <w:p w14:paraId="4DF5396B" w14:textId="77777777" w:rsidR="006D7279" w:rsidRPr="00385959" w:rsidRDefault="006D7279" w:rsidP="006D7279">
      <w:pPr>
        <w:widowControl/>
        <w:suppressAutoHyphens w:val="0"/>
        <w:spacing w:before="100" w:beforeAutospacing="1" w:after="100" w:afterAutospacing="1" w:line="240" w:lineRule="auto"/>
        <w:ind w:left="360" w:firstLine="0"/>
        <w:jc w:val="left"/>
        <w:rPr>
          <w:color w:val="000000"/>
        </w:rPr>
      </w:pPr>
    </w:p>
    <w:p w14:paraId="53A8A13A" w14:textId="77777777" w:rsidR="006D7279" w:rsidRPr="00385959" w:rsidRDefault="006D7279" w:rsidP="006D7279">
      <w:pPr>
        <w:widowControl/>
        <w:suppressAutoHyphens w:val="0"/>
        <w:spacing w:before="100" w:beforeAutospacing="1" w:after="100" w:afterAutospacing="1" w:line="240" w:lineRule="auto"/>
        <w:ind w:left="360" w:firstLine="0"/>
        <w:jc w:val="left"/>
        <w:rPr>
          <w:color w:val="000000"/>
        </w:rPr>
      </w:pPr>
    </w:p>
    <w:p w14:paraId="64DC2BE7" w14:textId="77777777" w:rsidR="006D7279" w:rsidRPr="00385959" w:rsidRDefault="006D7279" w:rsidP="006D7279">
      <w:pPr>
        <w:widowControl/>
        <w:suppressAutoHyphens w:val="0"/>
        <w:spacing w:before="100" w:beforeAutospacing="1" w:after="100" w:afterAutospacing="1" w:line="240" w:lineRule="auto"/>
        <w:ind w:left="360" w:firstLine="0"/>
        <w:jc w:val="left"/>
        <w:rPr>
          <w:color w:val="000000"/>
        </w:rPr>
      </w:pPr>
    </w:p>
    <w:p w14:paraId="6D8D3C38" w14:textId="77777777" w:rsidR="006D7279" w:rsidRPr="00385959" w:rsidRDefault="006D7279" w:rsidP="006D7279">
      <w:pPr>
        <w:widowControl/>
        <w:suppressAutoHyphens w:val="0"/>
        <w:spacing w:before="100" w:beforeAutospacing="1" w:after="100" w:afterAutospacing="1" w:line="240" w:lineRule="auto"/>
        <w:ind w:left="360" w:firstLine="0"/>
        <w:jc w:val="left"/>
        <w:rPr>
          <w:color w:val="000000"/>
        </w:rPr>
      </w:pPr>
    </w:p>
    <w:p w14:paraId="5E4C217C" w14:textId="77777777" w:rsidR="006D7279" w:rsidRPr="00385959" w:rsidRDefault="006D7279" w:rsidP="006D7279">
      <w:pPr>
        <w:widowControl/>
        <w:suppressAutoHyphens w:val="0"/>
        <w:spacing w:before="100" w:beforeAutospacing="1" w:after="100" w:afterAutospacing="1" w:line="240" w:lineRule="auto"/>
        <w:ind w:left="360" w:firstLine="0"/>
        <w:jc w:val="left"/>
        <w:rPr>
          <w:color w:val="000000"/>
        </w:rPr>
      </w:pPr>
    </w:p>
    <w:p w14:paraId="29AD76AD" w14:textId="77777777" w:rsidR="006D7279" w:rsidRPr="00385959" w:rsidRDefault="006D7279" w:rsidP="006D7279">
      <w:pPr>
        <w:widowControl/>
        <w:suppressAutoHyphens w:val="0"/>
        <w:spacing w:before="100" w:beforeAutospacing="1" w:after="100" w:afterAutospacing="1" w:line="240" w:lineRule="auto"/>
        <w:ind w:left="360" w:firstLine="0"/>
        <w:jc w:val="left"/>
        <w:rPr>
          <w:color w:val="000000"/>
        </w:rPr>
      </w:pPr>
    </w:p>
    <w:p w14:paraId="7EAEA283" w14:textId="77777777" w:rsidR="00FD7F53" w:rsidRPr="00385959" w:rsidRDefault="00FD7F53" w:rsidP="006D7279">
      <w:pPr>
        <w:widowControl/>
        <w:suppressAutoHyphens w:val="0"/>
        <w:spacing w:before="100" w:beforeAutospacing="1" w:after="100" w:afterAutospacing="1" w:line="240" w:lineRule="auto"/>
        <w:ind w:left="360" w:firstLine="0"/>
        <w:jc w:val="left"/>
        <w:rPr>
          <w:color w:val="000000"/>
        </w:rPr>
      </w:pPr>
    </w:p>
    <w:p w14:paraId="7ADA6FD7" w14:textId="29017AFA" w:rsidR="00671F00" w:rsidRPr="00385959" w:rsidRDefault="00671F00" w:rsidP="006D7279">
      <w:pPr>
        <w:spacing w:line="240" w:lineRule="auto"/>
        <w:ind w:firstLine="720"/>
      </w:pPr>
    </w:p>
    <w:p w14:paraId="38D783A4" w14:textId="3EE1F49C" w:rsidR="00671F00" w:rsidRPr="00385959" w:rsidRDefault="00671F00" w:rsidP="006D7279">
      <w:pPr>
        <w:spacing w:line="240" w:lineRule="auto"/>
        <w:ind w:firstLine="720"/>
      </w:pPr>
    </w:p>
    <w:p w14:paraId="7D71C9D4" w14:textId="1158BCF5" w:rsidR="00671F00" w:rsidRPr="00385959" w:rsidRDefault="00671F00" w:rsidP="006D7279">
      <w:pPr>
        <w:spacing w:line="240" w:lineRule="auto"/>
        <w:ind w:firstLine="720"/>
      </w:pPr>
    </w:p>
    <w:p w14:paraId="6D2B0B3C" w14:textId="77777777" w:rsidR="007A2AB2" w:rsidRPr="00385959" w:rsidRDefault="007A2AB2" w:rsidP="006D7279">
      <w:pPr>
        <w:pStyle w:val="Balk1"/>
        <w:pageBreakBefore/>
        <w:numPr>
          <w:ilvl w:val="0"/>
          <w:numId w:val="0"/>
        </w:numPr>
        <w:rPr>
          <w:rFonts w:cs="Times New Roman"/>
          <w:sz w:val="24"/>
          <w:szCs w:val="24"/>
        </w:rPr>
        <w:sectPr w:rsidR="007A2AB2" w:rsidRPr="00385959" w:rsidSect="00FC355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417" w:left="1417" w:header="709" w:footer="709" w:gutter="0"/>
          <w:pgNumType w:fmt="lowerRoman" w:start="1"/>
          <w:cols w:space="720"/>
          <w:docGrid w:linePitch="360"/>
        </w:sectPr>
      </w:pPr>
      <w:bookmarkStart w:id="1" w:name="_Toc44780924"/>
      <w:r w:rsidRPr="00385959">
        <w:rPr>
          <w:rFonts w:cs="Times New Roman"/>
          <w:sz w:val="24"/>
          <w:szCs w:val="24"/>
        </w:rPr>
        <w:lastRenderedPageBreak/>
        <w:t>TABLE OF CONTENTS</w:t>
      </w:r>
      <w:bookmarkEnd w:id="1"/>
    </w:p>
    <w:p w14:paraId="61057CF2" w14:textId="45A64531" w:rsidR="00B55B71" w:rsidRDefault="00B55B71">
      <w:pPr>
        <w:pStyle w:val="T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TABLE OF CONTENTS</w:t>
      </w:r>
      <w:r>
        <w:rPr>
          <w:noProof/>
        </w:rPr>
        <w:tab/>
        <w:t>iii</w:t>
      </w:r>
    </w:p>
    <w:p w14:paraId="2A9730DF" w14:textId="45092D6A" w:rsidR="00B55B71" w:rsidRDefault="00B55B71" w:rsidP="009E5272">
      <w:pPr>
        <w:pStyle w:val="T1"/>
        <w:tabs>
          <w:tab w:val="left" w:pos="4935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  <w:lang w:val="en-US"/>
        </w:rPr>
        <w:t>LIST OF TABLES</w:t>
      </w:r>
      <w:r>
        <w:rPr>
          <w:noProof/>
        </w:rPr>
        <w:tab/>
      </w:r>
      <w:r w:rsidR="009E5272"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53AB681" w14:textId="77777777" w:rsidR="00B55B71" w:rsidRDefault="00B55B71">
      <w:pPr>
        <w:pStyle w:val="T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  <w:lang w:val="en-US"/>
        </w:rPr>
        <w:t>LIST OF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38781E06" w14:textId="77777777" w:rsidR="00B55B71" w:rsidRDefault="00B55B71">
      <w:pPr>
        <w:pStyle w:val="T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  <w:lang w:val="en-US"/>
        </w:rPr>
        <w:t>LIST OF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732497A1" w14:textId="77777777" w:rsidR="00B55B71" w:rsidRDefault="00B55B71">
      <w:pPr>
        <w:pStyle w:val="T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1.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DD9F851" w14:textId="77777777" w:rsidR="00B55B71" w:rsidRDefault="00B55B71">
      <w:pPr>
        <w:pStyle w:val="T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1.1. Identification of the need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E182CF2" w14:textId="77777777" w:rsidR="00B55B71" w:rsidRDefault="00B55B71">
      <w:pPr>
        <w:pStyle w:val="T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1.2. Definition of the problem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080FA82" w14:textId="77777777" w:rsidR="00B55B71" w:rsidRDefault="00B55B71">
      <w:pPr>
        <w:pStyle w:val="T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1.3. Standards and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F1728B6" w14:textId="77777777" w:rsidR="00B55B71" w:rsidRDefault="00B55B71">
      <w:pPr>
        <w:pStyle w:val="T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1.4. Conceptual solutions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681C601" w14:textId="77777777" w:rsidR="00B55B71" w:rsidRDefault="00B55B71">
      <w:pPr>
        <w:pStyle w:val="T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1.5. Physical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B95DFD1" w14:textId="77777777" w:rsidR="00B55B71" w:rsidRDefault="00B55B71">
      <w:pPr>
        <w:pStyle w:val="T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2. WORK 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FB82B65" w14:textId="77777777" w:rsidR="00B55B71" w:rsidRDefault="00B55B71">
      <w:pPr>
        <w:pStyle w:val="T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2.1. Work Breakdown Structure (WBS)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7658CB2" w14:textId="77777777" w:rsidR="00B55B71" w:rsidRDefault="00B55B71">
      <w:pPr>
        <w:pStyle w:val="T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2.2 Responsibility Matrix (RM)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DD35BB0" w14:textId="77777777" w:rsidR="00B55B71" w:rsidRDefault="00B55B71">
      <w:pPr>
        <w:pStyle w:val="T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2.3. Project Network (PN)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0712C4E" w14:textId="77777777" w:rsidR="00B55B71" w:rsidRDefault="00B55B71">
      <w:pPr>
        <w:pStyle w:val="T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2.4. Gantt chart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0BD7D1C" w14:textId="77777777" w:rsidR="00B55B71" w:rsidRDefault="00B55B71">
      <w:pPr>
        <w:pStyle w:val="T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3. DESIGN PROCESS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0756DAC" w14:textId="77777777" w:rsidR="00B55B71" w:rsidRDefault="00B55B71">
      <w:pPr>
        <w:pStyle w:val="T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3.1. Biomedical Engineering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3FD126F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 xml:space="preserve">3.1.1 </w:t>
      </w:r>
      <w:r>
        <w:rPr>
          <w:noProof/>
        </w:rPr>
        <w:t>Task clarification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EB919F2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3.1.1.1 Definition of the problem and objectives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E2528CA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3.1.1.2 Requirement specification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29A98FC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3.1.2</w:t>
      </w:r>
      <w:r>
        <w:rPr>
          <w:noProof/>
        </w:rPr>
        <w:t xml:space="preserve"> Concept generation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EBDFF3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3.1.3 Embodiment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FB5667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3.1.4 Detailed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32E8131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3.1.5 Risk assessment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A1EEB20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  <w:color w:val="808080" w:themeColor="background1" w:themeShade="80"/>
        </w:rPr>
        <w:t>3.1.6 Materialization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F2EF88D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3.1.7 Evaluation Planning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510EEEA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  <w:color w:val="808080" w:themeColor="background1" w:themeShade="80"/>
        </w:rPr>
        <w:t>3.2.6. Quantification for the verification and validation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5AA3C5C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  <w:color w:val="808080" w:themeColor="background1" w:themeShade="80"/>
        </w:rPr>
        <w:t>3.2.7. Evaluation of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_Toc44780957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5AD940E" w14:textId="77777777" w:rsidR="00B55B71" w:rsidRDefault="00B55B71">
      <w:pPr>
        <w:pStyle w:val="T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3.9. Software Engineering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F15BE91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3.9.1 Interface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03CA694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3.9.1.1 User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1CF56CF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3.9.1.2 Software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41EAE9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lastRenderedPageBreak/>
        <w:t>3.9.2 Functional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DDDD0D3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3.9.2.1 Behaviors of the Software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1A102DF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3.9.2.2 Attributes of the Software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8F80526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3.9.2.3 Design and Implementation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DEA3801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3.9.3 Nonfunctional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D7356DB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3.9.3.1 Performance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CD7D6E5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3.9.3.2 Safety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F5BBFAC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3.9.3.3 Security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DD4F0F8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3.9.3.4 Software Quality 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D2D1883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3.9.3.5 Business Rules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61218D5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3.9.4 Use-case Modeling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F4F628B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3.9.4.1 Actor Glossary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3844D0F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3.9.4.2 Use-case Glossary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58CF4C3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3.9.4.3 Use-case Scenarios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B96E582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3.9.4.4 Use-case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6EF920E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3.9.5 Data Modeling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FC2F728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3.9.5.1 Activity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5908BBB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3.9.5.2 Sequence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54D4261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3.9.5.3 Process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FF8349E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3.9.5.4 Data Flow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0075FC7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3.9.5.5 Design/Block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5F2089F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3.9.5.6 Object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1417F80" w14:textId="77777777" w:rsidR="00B55B71" w:rsidRDefault="00B55B71">
      <w:pPr>
        <w:pStyle w:val="T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3.9.5.7 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8C51A67" w14:textId="77777777" w:rsidR="00B55B71" w:rsidRDefault="00B55B71">
      <w:pPr>
        <w:pStyle w:val="T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4. COSTS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C92D781" w14:textId="77777777" w:rsidR="00B55B71" w:rsidRDefault="00B55B71">
      <w:pPr>
        <w:pStyle w:val="T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5.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86253E4" w14:textId="77777777" w:rsidR="00B55B71" w:rsidRDefault="00B55B71">
      <w:pPr>
        <w:pStyle w:val="T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ACKNOWLEDGEMENT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F393E8C" w14:textId="77777777" w:rsidR="00B55B71" w:rsidRDefault="00B55B71">
      <w:pPr>
        <w:pStyle w:val="T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2217033" w14:textId="77777777" w:rsidR="00B55B71" w:rsidRDefault="00B55B71">
      <w:pPr>
        <w:pStyle w:val="T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APPENDIX 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7DA5195" w14:textId="77777777" w:rsidR="00B55B71" w:rsidRDefault="00B55B71">
      <w:pPr>
        <w:pStyle w:val="T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1738B3">
        <w:rPr>
          <w:noProof/>
        </w:rPr>
        <w:t>APPENDIX 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_Toc44781052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745426D" w14:textId="04D6F5F4" w:rsidR="007A2AB2" w:rsidRPr="00385959" w:rsidRDefault="007A2AB2">
      <w:pPr>
        <w:pStyle w:val="T1"/>
        <w:tabs>
          <w:tab w:val="right" w:leader="dot" w:pos="8787"/>
        </w:tabs>
        <w:rPr>
          <w:lang w:val="en-US"/>
        </w:rPr>
        <w:sectPr w:rsidR="007A2AB2" w:rsidRPr="00385959" w:rsidSect="00B55B71">
          <w:type w:val="continuous"/>
          <w:pgSz w:w="11906" w:h="16838"/>
          <w:pgMar w:top="1417" w:right="1417" w:bottom="1417" w:left="1417" w:header="709" w:footer="709" w:gutter="0"/>
          <w:pgNumType w:fmt="lowerRoman"/>
          <w:cols w:space="720"/>
          <w:docGrid w:linePitch="360"/>
        </w:sectPr>
      </w:pPr>
    </w:p>
    <w:p w14:paraId="59934ADC" w14:textId="54FE29A5" w:rsidR="00B55B71" w:rsidRPr="00B55B71" w:rsidRDefault="007A2AB2" w:rsidP="00B55B71">
      <w:pPr>
        <w:pStyle w:val="Balk1"/>
        <w:pageBreakBefore/>
        <w:numPr>
          <w:ilvl w:val="0"/>
          <w:numId w:val="0"/>
        </w:numPr>
        <w:rPr>
          <w:lang w:val="en-US"/>
        </w:rPr>
        <w:sectPr w:rsidR="00B55B71" w:rsidRPr="00B55B71" w:rsidSect="00FC355C">
          <w:type w:val="continuous"/>
          <w:pgSz w:w="11906" w:h="16838"/>
          <w:pgMar w:top="1417" w:right="1417" w:bottom="1417" w:left="1417" w:header="709" w:footer="709" w:gutter="0"/>
          <w:cols w:space="720"/>
          <w:docGrid w:linePitch="360"/>
        </w:sectPr>
      </w:pPr>
      <w:bookmarkStart w:id="2" w:name="_Toc44780925"/>
      <w:r w:rsidRPr="00B55B71">
        <w:rPr>
          <w:rFonts w:cs="Times New Roman"/>
          <w:sz w:val="24"/>
          <w:szCs w:val="24"/>
          <w:lang w:val="en-US"/>
        </w:rPr>
        <w:lastRenderedPageBreak/>
        <w:t>LIST OF TABLES</w:t>
      </w:r>
      <w:bookmarkEnd w:id="2"/>
    </w:p>
    <w:p w14:paraId="3FC22CA2" w14:textId="28CFA502" w:rsidR="00B55B71" w:rsidRDefault="00B55B71">
      <w:pPr>
        <w:pStyle w:val="ekillerTablosu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3B5624">
        <w:rPr>
          <w:noProof/>
        </w:rPr>
        <w:t>Table 1. Responsibility Matrix for the team.</w:t>
      </w:r>
      <w:r>
        <w:rPr>
          <w:noProof/>
          <w:webHidden/>
        </w:rPr>
        <w:tab/>
        <w:t>5</w:t>
      </w:r>
    </w:p>
    <w:p w14:paraId="173716A0" w14:textId="43BA6AF6" w:rsidR="00B55B71" w:rsidRDefault="00B55B71">
      <w:pPr>
        <w:pStyle w:val="ekillerTablosu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3B5624">
        <w:rPr>
          <w:noProof/>
        </w:rPr>
        <w:t>Table 2. Risk Matrix.</w:t>
      </w:r>
      <w:r>
        <w:rPr>
          <w:noProof/>
          <w:webHidden/>
        </w:rPr>
        <w:tab/>
        <w:t>7</w:t>
      </w:r>
    </w:p>
    <w:p w14:paraId="376BAE73" w14:textId="44F683BB" w:rsidR="00B55B71" w:rsidRDefault="00B55B71">
      <w:pPr>
        <w:pStyle w:val="ekillerTablosu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3B5624">
        <w:rPr>
          <w:noProof/>
        </w:rPr>
        <w:t>Table 3. Risk assessment table.</w:t>
      </w:r>
      <w:r>
        <w:rPr>
          <w:noProof/>
          <w:webHidden/>
        </w:rPr>
        <w:tab/>
        <w:t>7</w:t>
      </w:r>
    </w:p>
    <w:p w14:paraId="39103FB4" w14:textId="563AD4E3" w:rsidR="00B55B71" w:rsidRDefault="00B55B71">
      <w:pPr>
        <w:pStyle w:val="ekillerTablosu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3B5624">
        <w:rPr>
          <w:noProof/>
        </w:rPr>
        <w:t>Table 4. Table of costs.</w:t>
      </w:r>
      <w:r>
        <w:rPr>
          <w:noProof/>
          <w:webHidden/>
        </w:rPr>
        <w:tab/>
        <w:t>22</w:t>
      </w:r>
    </w:p>
    <w:p w14:paraId="237AD628" w14:textId="4A39DC92" w:rsidR="004775F9" w:rsidRPr="00385959" w:rsidRDefault="004775F9" w:rsidP="00D87F48">
      <w:pPr>
        <w:pStyle w:val="Balk1"/>
        <w:tabs>
          <w:tab w:val="right" w:leader="dot" w:pos="8777"/>
        </w:tabs>
        <w:ind w:left="431" w:hanging="431"/>
        <w:rPr>
          <w:rFonts w:cs="Times New Roman"/>
          <w:sz w:val="24"/>
          <w:szCs w:val="24"/>
          <w:lang w:val="en-US"/>
        </w:rPr>
      </w:pPr>
    </w:p>
    <w:p w14:paraId="0E41E8A7" w14:textId="77777777" w:rsidR="00511F6C" w:rsidRPr="00385959" w:rsidRDefault="00511F6C" w:rsidP="00511F6C">
      <w:pPr>
        <w:pStyle w:val="Balk1"/>
        <w:tabs>
          <w:tab w:val="right" w:leader="dot" w:pos="8777"/>
        </w:tabs>
        <w:ind w:left="431" w:hanging="431"/>
        <w:rPr>
          <w:rFonts w:cs="Times New Roman"/>
          <w:sz w:val="24"/>
          <w:szCs w:val="24"/>
          <w:lang w:val="en-US"/>
        </w:rPr>
        <w:sectPr w:rsidR="00511F6C" w:rsidRPr="00385959" w:rsidSect="00FC355C">
          <w:type w:val="continuous"/>
          <w:pgSz w:w="11906" w:h="16838"/>
          <w:pgMar w:top="1417" w:right="1417" w:bottom="1417" w:left="1417" w:header="709" w:footer="709" w:gutter="0"/>
          <w:pgNumType w:fmt="lowerRoman"/>
          <w:cols w:space="720"/>
          <w:docGrid w:linePitch="360"/>
        </w:sectPr>
      </w:pPr>
      <w:bookmarkStart w:id="3" w:name="_Toc44780926"/>
      <w:bookmarkStart w:id="4" w:name="_Toc59214885"/>
      <w:r w:rsidRPr="00385959">
        <w:rPr>
          <w:rFonts w:cs="Times New Roman"/>
          <w:sz w:val="24"/>
          <w:szCs w:val="24"/>
          <w:lang w:val="en-US"/>
        </w:rPr>
        <w:t>LIST OF FIGURES</w:t>
      </w:r>
      <w:bookmarkEnd w:id="3"/>
      <w:bookmarkEnd w:id="4"/>
    </w:p>
    <w:p w14:paraId="1186F6AF" w14:textId="2B71FEE9" w:rsidR="00511F6C" w:rsidRDefault="00511F6C" w:rsidP="00511F6C">
      <w:pPr>
        <w:pStyle w:val="ekillerTablosu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6539E8">
        <w:rPr>
          <w:noProof/>
        </w:rPr>
        <w:t>Figure 1.</w:t>
      </w:r>
      <w:r>
        <w:rPr>
          <w:noProof/>
        </w:rPr>
        <w:t>Basic data flow of the project</w:t>
      </w:r>
      <w:r>
        <w:rPr>
          <w:noProof/>
        </w:rPr>
        <w:tab/>
        <w:t>2</w:t>
      </w:r>
    </w:p>
    <w:p w14:paraId="01B24AE7" w14:textId="77777777" w:rsidR="00511F6C" w:rsidRDefault="00511F6C" w:rsidP="00511F6C">
      <w:pPr>
        <w:pStyle w:val="ekillerTablosu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6539E8">
        <w:rPr>
          <w:noProof/>
        </w:rPr>
        <w:t xml:space="preserve">Figure 2. </w:t>
      </w:r>
      <w:r>
        <w:rPr>
          <w:noProof/>
        </w:rPr>
        <w:t xml:space="preserve">Biomedical and </w:t>
      </w:r>
      <w:r w:rsidRPr="006539E8">
        <w:rPr>
          <w:noProof/>
        </w:rPr>
        <w:t>S</w:t>
      </w:r>
      <w:r>
        <w:rPr>
          <w:noProof/>
        </w:rPr>
        <w:t>oftware architecture of the project</w:t>
      </w:r>
      <w:r>
        <w:rPr>
          <w:noProof/>
        </w:rPr>
        <w:tab/>
        <w:t>4</w:t>
      </w:r>
    </w:p>
    <w:p w14:paraId="2FF043A8" w14:textId="07FAA7AA" w:rsidR="00511F6C" w:rsidRDefault="00511F6C" w:rsidP="00511F6C">
      <w:pPr>
        <w:pStyle w:val="ekillerTablosu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6539E8">
        <w:rPr>
          <w:noProof/>
        </w:rPr>
        <w:t>Figure 3. WBS for the project</w:t>
      </w:r>
      <w:r>
        <w:rPr>
          <w:noProof/>
        </w:rPr>
        <w:tab/>
        <w:t>6</w:t>
      </w:r>
    </w:p>
    <w:p w14:paraId="2F603F4E" w14:textId="53D63CAF" w:rsidR="00511F6C" w:rsidRDefault="00511F6C" w:rsidP="00511F6C">
      <w:pPr>
        <w:pStyle w:val="ekillerTablosu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>
        <w:rPr>
          <w:noProof/>
        </w:rPr>
        <w:t>Figure 4. Project network</w:t>
      </w:r>
      <w:r>
        <w:rPr>
          <w:noProof/>
        </w:rPr>
        <w:tab/>
        <w:t>7</w:t>
      </w:r>
    </w:p>
    <w:p w14:paraId="1A695174" w14:textId="7B725563" w:rsidR="00511F6C" w:rsidRDefault="00511F6C" w:rsidP="00511F6C">
      <w:pPr>
        <w:pStyle w:val="ekillerTablosu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6539E8">
        <w:rPr>
          <w:noProof/>
        </w:rPr>
        <w:t>Figure 5. Timeline for the project</w:t>
      </w:r>
      <w:r>
        <w:rPr>
          <w:noProof/>
        </w:rPr>
        <w:tab/>
        <w:t>7</w:t>
      </w:r>
    </w:p>
    <w:p w14:paraId="556698DE" w14:textId="6B154E84" w:rsidR="00511F6C" w:rsidRDefault="00511F6C" w:rsidP="00511F6C">
      <w:pPr>
        <w:pStyle w:val="ekillerTablosu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6539E8">
        <w:rPr>
          <w:noProof/>
        </w:rPr>
        <w:t xml:space="preserve">Figure </w:t>
      </w:r>
      <w:r>
        <w:rPr>
          <w:noProof/>
        </w:rPr>
        <w:t>6.</w:t>
      </w:r>
      <w:r w:rsidRPr="00C25C86">
        <w:rPr>
          <w:noProof/>
        </w:rPr>
        <w:t xml:space="preserve"> </w:t>
      </w:r>
      <w:r>
        <w:rPr>
          <w:noProof/>
        </w:rPr>
        <w:t>Knees ankles and hips flexion/extension plots.</w:t>
      </w:r>
      <w:r>
        <w:rPr>
          <w:noProof/>
        </w:rPr>
        <w:tab/>
        <w:t>11</w:t>
      </w:r>
    </w:p>
    <w:p w14:paraId="5C0372A9" w14:textId="77777777" w:rsidR="00511F6C" w:rsidRPr="00534F82" w:rsidRDefault="00511F6C" w:rsidP="00511F6C">
      <w:pPr>
        <w:pStyle w:val="ekillerTablosu"/>
        <w:tabs>
          <w:tab w:val="right" w:leader="dot" w:pos="9062"/>
        </w:tabs>
        <w:rPr>
          <w:noProof/>
        </w:rPr>
      </w:pPr>
      <w:r w:rsidRPr="006539E8">
        <w:rPr>
          <w:noProof/>
        </w:rPr>
        <w:t xml:space="preserve">Figure </w:t>
      </w:r>
      <w:r>
        <w:rPr>
          <w:noProof/>
        </w:rPr>
        <w:t>7</w:t>
      </w:r>
      <w:r w:rsidRPr="006539E8">
        <w:rPr>
          <w:noProof/>
        </w:rPr>
        <w:t xml:space="preserve">. </w:t>
      </w:r>
      <w:r>
        <w:rPr>
          <w:noProof/>
        </w:rPr>
        <w:t>Knees, ankles and hips interior/exterior plots</w:t>
      </w:r>
      <w:r>
        <w:rPr>
          <w:noProof/>
        </w:rPr>
        <w:tab/>
        <w:t>12</w:t>
      </w:r>
    </w:p>
    <w:p w14:paraId="0B529A76" w14:textId="77777777" w:rsidR="00511F6C" w:rsidRDefault="00511F6C" w:rsidP="00511F6C">
      <w:pPr>
        <w:pStyle w:val="ekillerTablosu"/>
        <w:tabs>
          <w:tab w:val="right" w:leader="dot" w:pos="9062"/>
        </w:tabs>
        <w:rPr>
          <w:noProof/>
        </w:rPr>
      </w:pPr>
      <w:r w:rsidRPr="006539E8">
        <w:rPr>
          <w:noProof/>
        </w:rPr>
        <w:t xml:space="preserve">Figure </w:t>
      </w:r>
      <w:r>
        <w:rPr>
          <w:noProof/>
        </w:rPr>
        <w:t>8</w:t>
      </w:r>
      <w:r w:rsidRPr="006539E8">
        <w:rPr>
          <w:noProof/>
        </w:rPr>
        <w:t xml:space="preserve">. </w:t>
      </w:r>
      <w:r>
        <w:rPr>
          <w:noProof/>
        </w:rPr>
        <w:t>FAST Diagram of Gait Analysis</w:t>
      </w:r>
      <w:r>
        <w:rPr>
          <w:noProof/>
        </w:rPr>
        <w:tab/>
        <w:t>12</w:t>
      </w:r>
    </w:p>
    <w:p w14:paraId="7AFC44E8" w14:textId="77777777" w:rsidR="00511F6C" w:rsidRPr="00D82A8E" w:rsidRDefault="00511F6C" w:rsidP="00511F6C">
      <w:pPr>
        <w:ind w:firstLine="0"/>
        <w:sectPr w:rsidR="00511F6C" w:rsidRPr="00D82A8E" w:rsidSect="00FC355C">
          <w:type w:val="continuous"/>
          <w:pgSz w:w="11906" w:h="16838"/>
          <w:pgMar w:top="1417" w:right="1417" w:bottom="1417" w:left="1417" w:header="709" w:footer="709" w:gutter="0"/>
          <w:cols w:space="720"/>
          <w:docGrid w:linePitch="360"/>
        </w:sectPr>
      </w:pPr>
    </w:p>
    <w:p w14:paraId="3AEC6048" w14:textId="77777777" w:rsidR="00511F6C" w:rsidRDefault="00511F6C" w:rsidP="00511F6C">
      <w:pPr>
        <w:pStyle w:val="ekillerTablosu"/>
        <w:tabs>
          <w:tab w:val="right" w:leader="dot" w:pos="9062"/>
        </w:tabs>
        <w:rPr>
          <w:noProof/>
        </w:rPr>
      </w:pPr>
      <w:r w:rsidRPr="006539E8">
        <w:rPr>
          <w:noProof/>
        </w:rPr>
        <w:t xml:space="preserve">Figure </w:t>
      </w:r>
      <w:r>
        <w:rPr>
          <w:noProof/>
        </w:rPr>
        <w:t>9</w:t>
      </w:r>
      <w:r w:rsidRPr="006539E8">
        <w:rPr>
          <w:noProof/>
        </w:rPr>
        <w:t xml:space="preserve">. </w:t>
      </w:r>
      <w:r>
        <w:rPr>
          <w:noProof/>
        </w:rPr>
        <w:t>Software Interface</w:t>
      </w:r>
      <w:r>
        <w:rPr>
          <w:noProof/>
        </w:rPr>
        <w:tab/>
        <w:t>15</w:t>
      </w:r>
    </w:p>
    <w:p w14:paraId="1936887E" w14:textId="77777777" w:rsidR="00511F6C" w:rsidRPr="00C0404B" w:rsidRDefault="00511F6C" w:rsidP="00511F6C">
      <w:pPr>
        <w:pStyle w:val="ekillerTablosu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proofErr w:type="spellStart"/>
      <w:r>
        <w:t>Figure</w:t>
      </w:r>
      <w:proofErr w:type="spellEnd"/>
      <w:r>
        <w:t xml:space="preserve"> </w:t>
      </w:r>
      <w:proofErr w:type="gramStart"/>
      <w:r>
        <w:t>10 .</w:t>
      </w:r>
      <w:proofErr w:type="gramEnd"/>
      <w:r>
        <w:t xml:space="preserve">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table</w:t>
      </w:r>
      <w:proofErr w:type="spellEnd"/>
      <w:r>
        <w:rPr>
          <w:noProof/>
        </w:rPr>
        <w:tab/>
        <w:t>23</w:t>
      </w:r>
    </w:p>
    <w:p w14:paraId="5C1F178C" w14:textId="77777777" w:rsidR="00511F6C" w:rsidRDefault="00511F6C" w:rsidP="00511F6C">
      <w:pPr>
        <w:pStyle w:val="ekillerTablosu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tr-TR"/>
        </w:rPr>
      </w:pPr>
      <w:r w:rsidRPr="006539E8">
        <w:rPr>
          <w:noProof/>
        </w:rPr>
        <w:t xml:space="preserve">Figure </w:t>
      </w:r>
      <w:r>
        <w:rPr>
          <w:noProof/>
        </w:rPr>
        <w:t>11 .</w:t>
      </w:r>
      <w:r w:rsidRPr="00C0404B">
        <w:t xml:space="preserve"> </w:t>
      </w:r>
      <w:r w:rsidRPr="00C0404B">
        <w:rPr>
          <w:noProof/>
        </w:rPr>
        <w:t>Joint Angles ZXY Tabl</w:t>
      </w:r>
      <w:r>
        <w:rPr>
          <w:noProof/>
        </w:rPr>
        <w:t>e</w:t>
      </w:r>
      <w:r>
        <w:rPr>
          <w:noProof/>
        </w:rPr>
        <w:tab/>
        <w:t>24</w:t>
      </w:r>
    </w:p>
    <w:p w14:paraId="2FD74488" w14:textId="77777777" w:rsidR="00511F6C" w:rsidRPr="00534F82" w:rsidRDefault="00511F6C" w:rsidP="00511F6C">
      <w:pPr>
        <w:pStyle w:val="ekillerTablosu"/>
        <w:tabs>
          <w:tab w:val="right" w:leader="dot" w:pos="9062"/>
        </w:tabs>
        <w:rPr>
          <w:noProof/>
        </w:rPr>
      </w:pPr>
      <w:r w:rsidRPr="006539E8">
        <w:rPr>
          <w:noProof/>
        </w:rPr>
        <w:t xml:space="preserve">Figure </w:t>
      </w:r>
      <w:r>
        <w:rPr>
          <w:noProof/>
        </w:rPr>
        <w:t xml:space="preserve">12 </w:t>
      </w:r>
      <w:r w:rsidRPr="006539E8">
        <w:rPr>
          <w:noProof/>
        </w:rPr>
        <w:t>.</w:t>
      </w:r>
      <w:r w:rsidRPr="00C0404B">
        <w:t xml:space="preserve"> </w:t>
      </w:r>
      <w:proofErr w:type="spellStart"/>
      <w:r>
        <w:t>Ergonomic</w:t>
      </w:r>
      <w:proofErr w:type="spellEnd"/>
      <w:r>
        <w:t xml:space="preserve"> </w:t>
      </w:r>
      <w:proofErr w:type="spellStart"/>
      <w:r>
        <w:t>Joint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ZXY </w:t>
      </w:r>
      <w:proofErr w:type="spellStart"/>
      <w:r>
        <w:t>Table</w:t>
      </w:r>
      <w:proofErr w:type="spellEnd"/>
      <w:r>
        <w:rPr>
          <w:noProof/>
        </w:rPr>
        <w:tab/>
        <w:t>24</w:t>
      </w:r>
    </w:p>
    <w:p w14:paraId="706CD3BE" w14:textId="77777777" w:rsidR="00511F6C" w:rsidRPr="00534F82" w:rsidRDefault="00511F6C" w:rsidP="00511F6C">
      <w:pPr>
        <w:sectPr w:rsidR="00511F6C" w:rsidRPr="00534F82" w:rsidSect="00FC355C">
          <w:type w:val="continuous"/>
          <w:pgSz w:w="11906" w:h="16838"/>
          <w:pgMar w:top="1417" w:right="1417" w:bottom="1417" w:left="1417" w:header="709" w:footer="709" w:gutter="0"/>
          <w:cols w:space="720"/>
          <w:docGrid w:linePitch="360"/>
        </w:sectPr>
      </w:pPr>
    </w:p>
    <w:p w14:paraId="15F0D84F" w14:textId="04D68964" w:rsidR="00D87F48" w:rsidRPr="00385959" w:rsidRDefault="00D87F48" w:rsidP="0018674A">
      <w:pPr>
        <w:pStyle w:val="Balk1"/>
        <w:numPr>
          <w:ilvl w:val="0"/>
          <w:numId w:val="0"/>
        </w:numPr>
        <w:tabs>
          <w:tab w:val="right" w:leader="dot" w:pos="8777"/>
        </w:tabs>
        <w:jc w:val="both"/>
        <w:rPr>
          <w:rFonts w:cs="Times New Roman"/>
          <w:sz w:val="24"/>
          <w:szCs w:val="24"/>
          <w:lang w:val="en-US"/>
        </w:rPr>
      </w:pPr>
    </w:p>
    <w:p w14:paraId="4D39C722" w14:textId="5BE765DB" w:rsidR="00423131" w:rsidRPr="00385959" w:rsidRDefault="00423131" w:rsidP="00423131">
      <w:pPr>
        <w:spacing w:line="240" w:lineRule="auto"/>
        <w:rPr>
          <w:color w:val="7F7F7F" w:themeColor="text1" w:themeTint="80"/>
          <w:lang w:val="en-US"/>
        </w:rPr>
      </w:pPr>
    </w:p>
    <w:p w14:paraId="40E8062B" w14:textId="77777777" w:rsidR="00A937E9" w:rsidRDefault="00A937E9" w:rsidP="00A937E9">
      <w:pPr>
        <w:pStyle w:val="Balk1"/>
        <w:pageBreakBefore/>
        <w:tabs>
          <w:tab w:val="right" w:leader="dot" w:pos="8777"/>
        </w:tabs>
        <w:ind w:left="431" w:hanging="431"/>
        <w:rPr>
          <w:rFonts w:cs="Times New Roman"/>
          <w:sz w:val="24"/>
          <w:szCs w:val="24"/>
          <w:lang w:val="en-US"/>
        </w:rPr>
      </w:pPr>
      <w:bookmarkStart w:id="5" w:name="_Toc44780927"/>
      <w:bookmarkStart w:id="6" w:name="_Toc59214886"/>
      <w:r w:rsidRPr="00385959">
        <w:rPr>
          <w:rFonts w:cs="Times New Roman"/>
          <w:sz w:val="24"/>
          <w:szCs w:val="24"/>
          <w:lang w:val="en-US"/>
        </w:rPr>
        <w:lastRenderedPageBreak/>
        <w:t>LIST OF ABBREVIATIONS</w:t>
      </w:r>
      <w:bookmarkEnd w:id="5"/>
      <w:bookmarkEnd w:id="6"/>
    </w:p>
    <w:p w14:paraId="204173B1" w14:textId="77777777" w:rsidR="00A937E9" w:rsidRPr="002C4713" w:rsidRDefault="00A937E9" w:rsidP="00A937E9">
      <w:pPr>
        <w:rPr>
          <w:lang w:val="en-GB"/>
        </w:rPr>
      </w:pPr>
    </w:p>
    <w:p w14:paraId="0A001F80" w14:textId="77777777" w:rsidR="00A937E9" w:rsidRDefault="00A937E9" w:rsidP="00A937E9">
      <w:pPr>
        <w:pStyle w:val="AbbreviationStyle"/>
        <w:tabs>
          <w:tab w:val="left" w:pos="2160"/>
        </w:tabs>
        <w:rPr>
          <w:lang w:val="en-GB"/>
        </w:rPr>
      </w:pPr>
      <w:proofErr w:type="spellStart"/>
      <w:r w:rsidRPr="00CD2626">
        <w:rPr>
          <w:b/>
          <w:bCs/>
          <w:lang w:val="en-GB"/>
        </w:rPr>
        <w:t>Imu</w:t>
      </w:r>
      <w:proofErr w:type="spellEnd"/>
      <w:r>
        <w:rPr>
          <w:lang w:val="en-GB"/>
        </w:rPr>
        <w:t xml:space="preserve">                    </w:t>
      </w:r>
      <w:r w:rsidRPr="006A6EA8">
        <w:rPr>
          <w:lang w:val="en-GB"/>
        </w:rPr>
        <w:t>Inertial Measurement Unit</w:t>
      </w:r>
    </w:p>
    <w:p w14:paraId="41C52EF1" w14:textId="77777777" w:rsidR="00A937E9" w:rsidRDefault="00A937E9" w:rsidP="00A937E9">
      <w:pPr>
        <w:pStyle w:val="AbbreviationStyle"/>
        <w:tabs>
          <w:tab w:val="left" w:pos="2160"/>
        </w:tabs>
        <w:rPr>
          <w:lang w:val="en-GB"/>
        </w:rPr>
      </w:pPr>
      <w:proofErr w:type="spellStart"/>
      <w:r w:rsidRPr="00CD2626">
        <w:rPr>
          <w:b/>
          <w:bCs/>
          <w:lang w:val="en-GB"/>
        </w:rPr>
        <w:t>Mokka</w:t>
      </w:r>
      <w:proofErr w:type="spellEnd"/>
      <w:r>
        <w:rPr>
          <w:lang w:val="en-GB"/>
        </w:rPr>
        <w:t xml:space="preserve">               Motion Kinematic &amp; Kinetic Analyzer</w:t>
      </w:r>
    </w:p>
    <w:p w14:paraId="44A6AB4B" w14:textId="77777777" w:rsidR="00A937E9" w:rsidRPr="00320FC7" w:rsidRDefault="00A937E9" w:rsidP="00A937E9">
      <w:pPr>
        <w:pStyle w:val="AbbreviationStyle"/>
        <w:tabs>
          <w:tab w:val="left" w:pos="2160"/>
        </w:tabs>
        <w:rPr>
          <w:lang w:val="en-GB"/>
        </w:rPr>
      </w:pPr>
      <w:r>
        <w:rPr>
          <w:b/>
          <w:bCs/>
          <w:lang w:val="en-GB"/>
        </w:rPr>
        <w:t xml:space="preserve">GC                     </w:t>
      </w:r>
      <w:r>
        <w:rPr>
          <w:lang w:val="en-GB"/>
        </w:rPr>
        <w:t>Gait Cycle</w:t>
      </w:r>
    </w:p>
    <w:p w14:paraId="3875088B" w14:textId="586E2C31" w:rsidR="00583A38" w:rsidRDefault="00583A38">
      <w:pPr>
        <w:pStyle w:val="AbbreviationStyle"/>
        <w:tabs>
          <w:tab w:val="left" w:pos="2160"/>
        </w:tabs>
        <w:rPr>
          <w:i/>
        </w:rPr>
      </w:pPr>
    </w:p>
    <w:p w14:paraId="15A22ED7" w14:textId="09EBBC2F" w:rsidR="009A417A" w:rsidRDefault="009A417A">
      <w:pPr>
        <w:pStyle w:val="AbbreviationStyle"/>
        <w:tabs>
          <w:tab w:val="left" w:pos="2160"/>
        </w:tabs>
        <w:rPr>
          <w:i/>
        </w:rPr>
      </w:pPr>
    </w:p>
    <w:p w14:paraId="339F14E4" w14:textId="78F1430B" w:rsidR="009A417A" w:rsidRDefault="009A417A">
      <w:pPr>
        <w:pStyle w:val="AbbreviationStyle"/>
        <w:tabs>
          <w:tab w:val="left" w:pos="2160"/>
        </w:tabs>
        <w:rPr>
          <w:i/>
        </w:rPr>
      </w:pPr>
    </w:p>
    <w:p w14:paraId="5AA6037E" w14:textId="2DE0D46A" w:rsidR="009A417A" w:rsidRDefault="009A417A">
      <w:pPr>
        <w:pStyle w:val="AbbreviationStyle"/>
        <w:tabs>
          <w:tab w:val="left" w:pos="2160"/>
        </w:tabs>
        <w:rPr>
          <w:i/>
        </w:rPr>
      </w:pPr>
    </w:p>
    <w:p w14:paraId="25419F9B" w14:textId="6194C084" w:rsidR="009A417A" w:rsidRDefault="009A417A">
      <w:pPr>
        <w:pStyle w:val="AbbreviationStyle"/>
        <w:tabs>
          <w:tab w:val="left" w:pos="2160"/>
        </w:tabs>
        <w:rPr>
          <w:i/>
        </w:rPr>
      </w:pPr>
    </w:p>
    <w:p w14:paraId="22AA8589" w14:textId="02D19CBC" w:rsidR="009A417A" w:rsidRDefault="009A417A">
      <w:pPr>
        <w:pStyle w:val="AbbreviationStyle"/>
        <w:tabs>
          <w:tab w:val="left" w:pos="2160"/>
        </w:tabs>
        <w:rPr>
          <w:i/>
        </w:rPr>
      </w:pPr>
    </w:p>
    <w:p w14:paraId="3E76821B" w14:textId="636A2D49" w:rsidR="009A417A" w:rsidRDefault="009A417A">
      <w:pPr>
        <w:pStyle w:val="AbbreviationStyle"/>
        <w:tabs>
          <w:tab w:val="left" w:pos="2160"/>
        </w:tabs>
        <w:rPr>
          <w:i/>
        </w:rPr>
      </w:pPr>
    </w:p>
    <w:p w14:paraId="7B583470" w14:textId="01E0B49D" w:rsidR="009A417A" w:rsidRDefault="009A417A">
      <w:pPr>
        <w:pStyle w:val="AbbreviationStyle"/>
        <w:tabs>
          <w:tab w:val="left" w:pos="2160"/>
        </w:tabs>
        <w:rPr>
          <w:i/>
        </w:rPr>
      </w:pPr>
    </w:p>
    <w:p w14:paraId="247D8B55" w14:textId="7F56FA5E" w:rsidR="009A417A" w:rsidRDefault="009A417A">
      <w:pPr>
        <w:pStyle w:val="AbbreviationStyle"/>
        <w:tabs>
          <w:tab w:val="left" w:pos="2160"/>
        </w:tabs>
        <w:rPr>
          <w:i/>
        </w:rPr>
      </w:pPr>
    </w:p>
    <w:p w14:paraId="46CFEBB9" w14:textId="3192F08C" w:rsidR="009A417A" w:rsidRDefault="009A417A">
      <w:pPr>
        <w:pStyle w:val="AbbreviationStyle"/>
        <w:tabs>
          <w:tab w:val="left" w:pos="2160"/>
        </w:tabs>
        <w:rPr>
          <w:i/>
        </w:rPr>
      </w:pPr>
    </w:p>
    <w:p w14:paraId="7CD59210" w14:textId="77777777" w:rsidR="009276EB" w:rsidRPr="00385959" w:rsidRDefault="009276EB">
      <w:pPr>
        <w:pStyle w:val="AbbreviationStyle"/>
        <w:tabs>
          <w:tab w:val="left" w:pos="2160"/>
        </w:tabs>
        <w:sectPr w:rsidR="009276EB" w:rsidRPr="00385959" w:rsidSect="00FC355C">
          <w:type w:val="continuous"/>
          <w:pgSz w:w="11906" w:h="16838"/>
          <w:pgMar w:top="1417" w:right="1417" w:bottom="1417" w:left="1417" w:header="709" w:footer="709" w:gutter="0"/>
          <w:pgNumType w:fmt="lowerRoman"/>
          <w:cols w:space="720"/>
          <w:docGrid w:linePitch="360"/>
        </w:sectPr>
      </w:pPr>
    </w:p>
    <w:p w14:paraId="69CD18A9" w14:textId="44FAB9D7" w:rsidR="00836830" w:rsidRPr="00385959" w:rsidRDefault="007A2AB2" w:rsidP="00836830">
      <w:pPr>
        <w:pStyle w:val="Balk1"/>
        <w:rPr>
          <w:rFonts w:cs="Times New Roman"/>
          <w:sz w:val="24"/>
          <w:szCs w:val="24"/>
        </w:rPr>
      </w:pPr>
      <w:bookmarkStart w:id="7" w:name="_Toc44780928"/>
      <w:r w:rsidRPr="00385959">
        <w:rPr>
          <w:rFonts w:cs="Times New Roman"/>
          <w:sz w:val="24"/>
          <w:szCs w:val="24"/>
        </w:rPr>
        <w:lastRenderedPageBreak/>
        <w:t xml:space="preserve">1. </w:t>
      </w:r>
      <w:r w:rsidR="00836830" w:rsidRPr="00385959">
        <w:rPr>
          <w:rFonts w:cs="Times New Roman"/>
          <w:sz w:val="24"/>
          <w:szCs w:val="24"/>
        </w:rPr>
        <w:t>OVERVIEW</w:t>
      </w:r>
      <w:bookmarkEnd w:id="7"/>
    </w:p>
    <w:p w14:paraId="58B35F97" w14:textId="1E361748" w:rsidR="005910E3" w:rsidRPr="00385959" w:rsidRDefault="001F28BB" w:rsidP="00223E6C">
      <w:pPr>
        <w:ind w:firstLine="0"/>
      </w:pP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is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gait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reporter</w:t>
      </w:r>
      <w:proofErr w:type="spellEnd"/>
      <w:r>
        <w:t xml:space="preserve">. </w:t>
      </w:r>
      <w:proofErr w:type="spellStart"/>
      <w:r w:rsidR="00D950A3">
        <w:t>Two</w:t>
      </w:r>
      <w:proofErr w:type="spellEnd"/>
      <w:r w:rsidR="00D950A3">
        <w:t xml:space="preserve"> software </w:t>
      </w:r>
      <w:proofErr w:type="spellStart"/>
      <w:r w:rsidR="00D950A3">
        <w:t>engineering</w:t>
      </w:r>
      <w:proofErr w:type="spellEnd"/>
      <w:r w:rsidR="00D950A3">
        <w:t xml:space="preserve"> </w:t>
      </w:r>
      <w:proofErr w:type="spellStart"/>
      <w:r w:rsidR="00D950A3">
        <w:t>students</w:t>
      </w:r>
      <w:proofErr w:type="spellEnd"/>
      <w:r w:rsidR="00D950A3">
        <w:t xml:space="preserve"> (Emre Sarı </w:t>
      </w:r>
      <w:proofErr w:type="spellStart"/>
      <w:r w:rsidR="00D950A3">
        <w:t>and</w:t>
      </w:r>
      <w:proofErr w:type="spellEnd"/>
      <w:r w:rsidR="00D950A3">
        <w:t xml:space="preserve"> Yağız Kaan Kurtoğlu), </w:t>
      </w:r>
      <w:proofErr w:type="spellStart"/>
      <w:r w:rsidR="00D950A3">
        <w:t>t</w:t>
      </w:r>
      <w:r>
        <w:t>wo</w:t>
      </w:r>
      <w:proofErr w:type="spellEnd"/>
      <w:r>
        <w:t xml:space="preserve"> </w:t>
      </w:r>
      <w:proofErr w:type="spellStart"/>
      <w:r>
        <w:t>biomedical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(</w:t>
      </w:r>
      <w:proofErr w:type="spellStart"/>
      <w:r>
        <w:t>Abeer</w:t>
      </w:r>
      <w:proofErr w:type="spellEnd"/>
      <w:r>
        <w:t xml:space="preserve"> </w:t>
      </w:r>
      <w:proofErr w:type="spellStart"/>
      <w:r>
        <w:t>Alhmoud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Bara </w:t>
      </w:r>
      <w:proofErr w:type="spellStart"/>
      <w:r>
        <w:t>Yonso</w:t>
      </w:r>
      <w:proofErr w:type="spellEnd"/>
      <w:r>
        <w:t xml:space="preserve">)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biomedical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</w:t>
      </w:r>
      <w:r w:rsidR="00223E6C">
        <w:t>etails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software</w:t>
      </w:r>
      <w:proofErr w:type="gramEnd"/>
      <w:r w:rsidR="00223E6C">
        <w:t xml:space="preserve"> </w:t>
      </w:r>
      <w:proofErr w:type="spellStart"/>
      <w:r w:rsidR="00223E6C">
        <w:t>engineering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, </w:t>
      </w:r>
      <w:proofErr w:type="spellStart"/>
      <w:r w:rsidR="00223E6C">
        <w:t>construct</w:t>
      </w:r>
      <w:proofErr w:type="spellEnd"/>
      <w:r w:rsidR="00223E6C">
        <w:t xml:space="preserve"> a </w:t>
      </w:r>
      <w:proofErr w:type="spellStart"/>
      <w:r w:rsidR="00223E6C">
        <w:t>gait</w:t>
      </w:r>
      <w:proofErr w:type="spellEnd"/>
      <w:r w:rsidR="00223E6C">
        <w:t xml:space="preserve"> </w:t>
      </w:r>
      <w:proofErr w:type="spellStart"/>
      <w:r w:rsidR="00223E6C">
        <w:t>report</w:t>
      </w:r>
      <w:proofErr w:type="spellEnd"/>
      <w:r w:rsidR="00223E6C">
        <w:t xml:space="preserve"> </w:t>
      </w:r>
      <w:proofErr w:type="spellStart"/>
      <w:r w:rsidR="00223E6C">
        <w:t>using</w:t>
      </w:r>
      <w:proofErr w:type="spellEnd"/>
      <w:r w:rsidR="00223E6C">
        <w:t xml:space="preserve"> </w:t>
      </w:r>
      <w:r w:rsidR="001E2937">
        <w:t>XSENS</w:t>
      </w:r>
      <w:r w:rsidR="00223E6C">
        <w:t xml:space="preserve"> </w:t>
      </w:r>
      <w:proofErr w:type="spellStart"/>
      <w:r w:rsidR="00223E6C">
        <w:t>and</w:t>
      </w:r>
      <w:proofErr w:type="spellEnd"/>
      <w:r w:rsidR="00223E6C">
        <w:t xml:space="preserve"> </w:t>
      </w:r>
      <w:proofErr w:type="spellStart"/>
      <w:r w:rsidR="00223E6C">
        <w:t>Mokka</w:t>
      </w:r>
      <w:proofErr w:type="spellEnd"/>
      <w:r w:rsidR="00223E6C">
        <w:t xml:space="preserve"> </w:t>
      </w:r>
      <w:proofErr w:type="spellStart"/>
      <w:r w:rsidR="00223E6C">
        <w:t>and</w:t>
      </w:r>
      <w:proofErr w:type="spellEnd"/>
      <w:r w:rsidR="00223E6C">
        <w:t xml:space="preserve"> test </w:t>
      </w:r>
      <w:proofErr w:type="spellStart"/>
      <w:r w:rsidR="00223E6C">
        <w:t>and</w:t>
      </w:r>
      <w:proofErr w:type="spellEnd"/>
      <w:r w:rsidR="00223E6C">
        <w:t xml:space="preserve"> </w:t>
      </w:r>
      <w:proofErr w:type="spellStart"/>
      <w:r w:rsidR="00223E6C">
        <w:t>compare</w:t>
      </w:r>
      <w:proofErr w:type="spellEnd"/>
      <w:r w:rsidR="00223E6C">
        <w:t xml:space="preserve"> </w:t>
      </w:r>
      <w:proofErr w:type="spellStart"/>
      <w:r w:rsidR="00223E6C">
        <w:t>the</w:t>
      </w:r>
      <w:proofErr w:type="spellEnd"/>
      <w:r w:rsidR="00223E6C">
        <w:t xml:space="preserve"> </w:t>
      </w:r>
      <w:proofErr w:type="spellStart"/>
      <w:r w:rsidR="00223E6C">
        <w:t>gait</w:t>
      </w:r>
      <w:proofErr w:type="spellEnd"/>
      <w:r w:rsidR="00223E6C">
        <w:t xml:space="preserve"> </w:t>
      </w:r>
      <w:proofErr w:type="spellStart"/>
      <w:r w:rsidR="00223E6C">
        <w:t>reporter</w:t>
      </w:r>
      <w:proofErr w:type="spellEnd"/>
      <w:r w:rsidR="00223E6C">
        <w:t xml:space="preserve"> </w:t>
      </w:r>
      <w:proofErr w:type="spellStart"/>
      <w:r w:rsidR="00223E6C">
        <w:t>with</w:t>
      </w:r>
      <w:proofErr w:type="spellEnd"/>
      <w:r w:rsidR="00223E6C">
        <w:t xml:space="preserve"> </w:t>
      </w:r>
      <w:proofErr w:type="spellStart"/>
      <w:r w:rsidR="00223E6C">
        <w:t>the</w:t>
      </w:r>
      <w:proofErr w:type="spellEnd"/>
      <w:r w:rsidR="00223E6C">
        <w:t xml:space="preserve"> </w:t>
      </w:r>
      <w:proofErr w:type="spellStart"/>
      <w:r w:rsidR="00223E6C">
        <w:t>gold</w:t>
      </w:r>
      <w:proofErr w:type="spellEnd"/>
      <w:r w:rsidR="00223E6C">
        <w:t xml:space="preserve"> </w:t>
      </w:r>
      <w:proofErr w:type="spellStart"/>
      <w:r w:rsidR="00223E6C">
        <w:t>standard</w:t>
      </w:r>
      <w:proofErr w:type="spellEnd"/>
      <w:r w:rsidR="00223E6C">
        <w:t xml:space="preserve"> </w:t>
      </w:r>
      <w:proofErr w:type="spellStart"/>
      <w:r w:rsidR="00223E6C">
        <w:t>method</w:t>
      </w:r>
      <w:proofErr w:type="spellEnd"/>
      <w:r w:rsidR="00223E6C">
        <w:t xml:space="preserve">. </w:t>
      </w:r>
      <w:proofErr w:type="spellStart"/>
      <w:r w:rsidR="00223E6C">
        <w:t>The</w:t>
      </w:r>
      <w:proofErr w:type="spellEnd"/>
      <w:r w:rsidR="00223E6C">
        <w:t xml:space="preserve"> software </w:t>
      </w:r>
      <w:proofErr w:type="spellStart"/>
      <w:r w:rsidR="00223E6C">
        <w:t>engineering</w:t>
      </w:r>
      <w:proofErr w:type="spellEnd"/>
      <w:r w:rsidR="00223E6C">
        <w:t xml:space="preserve"> </w:t>
      </w:r>
      <w:proofErr w:type="spellStart"/>
      <w:r w:rsidR="00223E6C">
        <w:t>students</w:t>
      </w:r>
      <w:proofErr w:type="spellEnd"/>
      <w:r w:rsidR="00223E6C">
        <w:t xml:space="preserve"> </w:t>
      </w:r>
      <w:proofErr w:type="spellStart"/>
      <w:r w:rsidR="00223E6C">
        <w:t>will</w:t>
      </w:r>
      <w:proofErr w:type="spellEnd"/>
      <w:r w:rsidR="00223E6C">
        <w:t xml:space="preserve"> </w:t>
      </w:r>
      <w:proofErr w:type="spellStart"/>
      <w:r w:rsidR="00223E6C">
        <w:t>d</w:t>
      </w:r>
      <w:r w:rsidR="00223E6C" w:rsidRPr="00223E6C">
        <w:t>evelop</w:t>
      </w:r>
      <w:proofErr w:type="spellEnd"/>
      <w:r w:rsidR="00223E6C" w:rsidRPr="00223E6C">
        <w:t xml:space="preserve"> an </w:t>
      </w:r>
      <w:proofErr w:type="spellStart"/>
      <w:r w:rsidR="00223E6C" w:rsidRPr="00223E6C">
        <w:t>automatic</w:t>
      </w:r>
      <w:proofErr w:type="spellEnd"/>
      <w:r w:rsidR="00223E6C" w:rsidRPr="00223E6C">
        <w:t xml:space="preserve"> </w:t>
      </w:r>
      <w:proofErr w:type="spellStart"/>
      <w:r w:rsidR="00223E6C" w:rsidRPr="00223E6C">
        <w:t>gait</w:t>
      </w:r>
      <w:proofErr w:type="spellEnd"/>
      <w:r w:rsidR="00223E6C" w:rsidRPr="00223E6C">
        <w:t xml:space="preserve"> </w:t>
      </w:r>
      <w:proofErr w:type="spellStart"/>
      <w:r w:rsidR="00223E6C" w:rsidRPr="00223E6C">
        <w:t>report</w:t>
      </w:r>
      <w:proofErr w:type="spellEnd"/>
      <w:r w:rsidR="000E2B6E">
        <w:t xml:space="preserve"> software</w:t>
      </w:r>
      <w:r w:rsidR="00223E6C" w:rsidRPr="00223E6C">
        <w:t xml:space="preserve"> </w:t>
      </w:r>
      <w:proofErr w:type="spellStart"/>
      <w:r w:rsidR="00223E6C" w:rsidRPr="00223E6C">
        <w:t>using</w:t>
      </w:r>
      <w:proofErr w:type="spellEnd"/>
      <w:r w:rsidR="00223E6C" w:rsidRPr="00223E6C">
        <w:t xml:space="preserve"> </w:t>
      </w:r>
      <w:proofErr w:type="spellStart"/>
      <w:r w:rsidR="00223E6C" w:rsidRPr="00223E6C">
        <w:t>the</w:t>
      </w:r>
      <w:proofErr w:type="spellEnd"/>
      <w:r w:rsidR="00223E6C" w:rsidRPr="00223E6C">
        <w:t xml:space="preserve"> data </w:t>
      </w:r>
      <w:proofErr w:type="spellStart"/>
      <w:r w:rsidR="00223E6C" w:rsidRPr="00223E6C">
        <w:t>provided</w:t>
      </w:r>
      <w:proofErr w:type="spellEnd"/>
      <w:r w:rsidR="00223E6C" w:rsidRPr="00223E6C">
        <w:t xml:space="preserve"> </w:t>
      </w:r>
      <w:proofErr w:type="spellStart"/>
      <w:r w:rsidR="00223E6C">
        <w:t>and</w:t>
      </w:r>
      <w:proofErr w:type="spellEnd"/>
      <w:r w:rsidR="00223E6C">
        <w:t xml:space="preserve"> </w:t>
      </w:r>
      <w:proofErr w:type="spellStart"/>
      <w:r w:rsidR="00223E6C">
        <w:t>d</w:t>
      </w:r>
      <w:r w:rsidR="00223E6C" w:rsidRPr="00223E6C">
        <w:t>evelop</w:t>
      </w:r>
      <w:proofErr w:type="spellEnd"/>
      <w:r w:rsidR="00223E6C" w:rsidRPr="00223E6C">
        <w:t xml:space="preserve"> an </w:t>
      </w:r>
      <w:proofErr w:type="spellStart"/>
      <w:r w:rsidR="00223E6C" w:rsidRPr="00223E6C">
        <w:t>algorithm</w:t>
      </w:r>
      <w:proofErr w:type="spellEnd"/>
      <w:r w:rsidR="00223E6C" w:rsidRPr="00223E6C">
        <w:t xml:space="preserve"> </w:t>
      </w:r>
      <w:proofErr w:type="spellStart"/>
      <w:r w:rsidR="00223E6C" w:rsidRPr="00223E6C">
        <w:t>to</w:t>
      </w:r>
      <w:proofErr w:type="spellEnd"/>
      <w:r w:rsidR="00223E6C" w:rsidRPr="00223E6C">
        <w:t xml:space="preserve"> </w:t>
      </w:r>
      <w:proofErr w:type="spellStart"/>
      <w:r w:rsidR="00223E6C" w:rsidRPr="00223E6C">
        <w:t>extract</w:t>
      </w:r>
      <w:proofErr w:type="spellEnd"/>
      <w:r w:rsidR="00223E6C" w:rsidRPr="00223E6C">
        <w:t xml:space="preserve"> </w:t>
      </w:r>
      <w:proofErr w:type="spellStart"/>
      <w:r w:rsidR="00223E6C" w:rsidRPr="00223E6C">
        <w:t>the</w:t>
      </w:r>
      <w:proofErr w:type="spellEnd"/>
      <w:r w:rsidR="000E2B6E">
        <w:t xml:space="preserve"> </w:t>
      </w:r>
      <w:proofErr w:type="spellStart"/>
      <w:r w:rsidR="000E2B6E">
        <w:t>improper</w:t>
      </w:r>
      <w:proofErr w:type="spellEnd"/>
      <w:r w:rsidR="00223E6C" w:rsidRPr="00223E6C">
        <w:t xml:space="preserve"> data </w:t>
      </w:r>
      <w:proofErr w:type="spellStart"/>
      <w:r w:rsidR="00223E6C" w:rsidRPr="00223E6C">
        <w:t>for</w:t>
      </w:r>
      <w:proofErr w:type="spellEnd"/>
      <w:r w:rsidR="00223E6C" w:rsidRPr="00223E6C">
        <w:t xml:space="preserve"> </w:t>
      </w:r>
      <w:proofErr w:type="spellStart"/>
      <w:r w:rsidR="00223E6C" w:rsidRPr="00223E6C">
        <w:t>gait</w:t>
      </w:r>
      <w:proofErr w:type="spellEnd"/>
      <w:r w:rsidR="00223E6C" w:rsidRPr="00223E6C">
        <w:t xml:space="preserve"> </w:t>
      </w:r>
      <w:proofErr w:type="spellStart"/>
      <w:r w:rsidR="00223E6C" w:rsidRPr="00223E6C">
        <w:t>analysis</w:t>
      </w:r>
      <w:proofErr w:type="spellEnd"/>
      <w:r w:rsidR="00223E6C" w:rsidRPr="00223E6C">
        <w:t>.</w:t>
      </w:r>
    </w:p>
    <w:p w14:paraId="03C88E7F" w14:textId="2225D46A" w:rsidR="00C17D85" w:rsidRPr="00385959" w:rsidRDefault="00C17D85" w:rsidP="003E1F5B">
      <w:pPr>
        <w:pStyle w:val="Balk2"/>
        <w:rPr>
          <w:rFonts w:cs="Times New Roman"/>
          <w:szCs w:val="24"/>
        </w:rPr>
      </w:pPr>
      <w:bookmarkStart w:id="8" w:name="_Toc44780929"/>
      <w:r w:rsidRPr="00385959">
        <w:rPr>
          <w:rFonts w:cs="Times New Roman"/>
          <w:szCs w:val="24"/>
        </w:rPr>
        <w:t xml:space="preserve">1.1. </w:t>
      </w:r>
      <w:proofErr w:type="spellStart"/>
      <w:r w:rsidR="004508F0" w:rsidRPr="00385959">
        <w:rPr>
          <w:rFonts w:cs="Times New Roman"/>
          <w:szCs w:val="24"/>
        </w:rPr>
        <w:t>I</w:t>
      </w:r>
      <w:r w:rsidR="00FA3286" w:rsidRPr="00385959">
        <w:rPr>
          <w:rFonts w:cs="Times New Roman"/>
          <w:szCs w:val="24"/>
        </w:rPr>
        <w:t>dentification</w:t>
      </w:r>
      <w:proofErr w:type="spellEnd"/>
      <w:r w:rsidR="00FA3286" w:rsidRPr="00385959">
        <w:rPr>
          <w:rFonts w:cs="Times New Roman"/>
          <w:szCs w:val="24"/>
        </w:rPr>
        <w:t xml:space="preserve"> of </w:t>
      </w:r>
      <w:proofErr w:type="spellStart"/>
      <w:r w:rsidR="00FA3286" w:rsidRPr="00385959">
        <w:rPr>
          <w:rFonts w:cs="Times New Roman"/>
          <w:szCs w:val="24"/>
        </w:rPr>
        <w:t>the</w:t>
      </w:r>
      <w:proofErr w:type="spellEnd"/>
      <w:r w:rsidR="00FA3286" w:rsidRPr="00385959">
        <w:rPr>
          <w:rFonts w:cs="Times New Roman"/>
          <w:szCs w:val="24"/>
        </w:rPr>
        <w:t xml:space="preserve"> </w:t>
      </w:r>
      <w:proofErr w:type="spellStart"/>
      <w:r w:rsidR="00FA3286" w:rsidRPr="00385959">
        <w:rPr>
          <w:rFonts w:cs="Times New Roman"/>
          <w:szCs w:val="24"/>
        </w:rPr>
        <w:t>need</w:t>
      </w:r>
      <w:bookmarkEnd w:id="8"/>
      <w:proofErr w:type="spellEnd"/>
      <w:r w:rsidR="004508F0" w:rsidRPr="00385959">
        <w:rPr>
          <w:rFonts w:cs="Times New Roman"/>
          <w:szCs w:val="24"/>
        </w:rPr>
        <w:t xml:space="preserve"> </w:t>
      </w:r>
    </w:p>
    <w:p w14:paraId="29A5AC5F" w14:textId="3FB17065" w:rsidR="00423131" w:rsidRDefault="00306B69" w:rsidP="00306B69">
      <w:pPr>
        <w:ind w:firstLine="0"/>
        <w:jc w:val="left"/>
      </w:pPr>
      <w:r>
        <w:t xml:space="preserve">  </w:t>
      </w:r>
      <w:proofErr w:type="spellStart"/>
      <w:r w:rsidRPr="00306B69">
        <w:t>Walking</w:t>
      </w:r>
      <w:proofErr w:type="spellEnd"/>
      <w:r w:rsidRPr="00306B69">
        <w:t xml:space="preserve"> is a </w:t>
      </w:r>
      <w:proofErr w:type="spellStart"/>
      <w:r w:rsidRPr="00306B69">
        <w:t>basic</w:t>
      </w:r>
      <w:proofErr w:type="spellEnd"/>
      <w:r w:rsidRPr="00306B69">
        <w:t xml:space="preserve"> </w:t>
      </w:r>
      <w:proofErr w:type="spellStart"/>
      <w:r w:rsidRPr="00306B69">
        <w:t>function</w:t>
      </w:r>
      <w:proofErr w:type="spellEnd"/>
      <w:r w:rsidRPr="00306B69">
        <w:t xml:space="preserve"> </w:t>
      </w:r>
      <w:proofErr w:type="spellStart"/>
      <w:r w:rsidRPr="00306B69">
        <w:t>humans</w:t>
      </w:r>
      <w:proofErr w:type="spellEnd"/>
      <w:r w:rsidRPr="00306B69">
        <w:t xml:space="preserve"> do on a </w:t>
      </w:r>
      <w:proofErr w:type="spellStart"/>
      <w:r w:rsidRPr="00306B69">
        <w:t>regular</w:t>
      </w:r>
      <w:proofErr w:type="spellEnd"/>
      <w:r w:rsidRPr="00306B69">
        <w:t xml:space="preserve"> </w:t>
      </w:r>
      <w:proofErr w:type="spellStart"/>
      <w:r w:rsidRPr="00306B69">
        <w:t>basis</w:t>
      </w:r>
      <w:proofErr w:type="spellEnd"/>
      <w:r w:rsidRPr="00306B69">
        <w:t xml:space="preserve"> </w:t>
      </w:r>
      <w:proofErr w:type="spellStart"/>
      <w:r w:rsidRPr="00306B69">
        <w:t>without</w:t>
      </w:r>
      <w:proofErr w:type="spellEnd"/>
      <w:r w:rsidRPr="00306B69">
        <w:t xml:space="preserve"> </w:t>
      </w:r>
      <w:proofErr w:type="spellStart"/>
      <w:r w:rsidRPr="00306B69">
        <w:t>thought</w:t>
      </w:r>
      <w:proofErr w:type="spellEnd"/>
      <w:r w:rsidRPr="00306B69">
        <w:t xml:space="preserve"> </w:t>
      </w:r>
      <w:proofErr w:type="spellStart"/>
      <w:r w:rsidRPr="00306B69">
        <w:t>however</w:t>
      </w:r>
      <w:proofErr w:type="spellEnd"/>
      <w:r w:rsidRPr="00306B69">
        <w:t xml:space="preserve"> </w:t>
      </w:r>
      <w:proofErr w:type="spellStart"/>
      <w:r w:rsidRPr="00306B69">
        <w:t>being</w:t>
      </w:r>
      <w:proofErr w:type="spellEnd"/>
      <w:r w:rsidRPr="00306B69">
        <w:t xml:space="preserve"> </w:t>
      </w:r>
      <w:proofErr w:type="spellStart"/>
      <w:r w:rsidRPr="00306B69">
        <w:t>injured</w:t>
      </w:r>
      <w:proofErr w:type="spellEnd"/>
      <w:r w:rsidRPr="00306B69">
        <w:t xml:space="preserve"> </w:t>
      </w:r>
      <w:proofErr w:type="spellStart"/>
      <w:r w:rsidRPr="00306B69">
        <w:t>or</w:t>
      </w:r>
      <w:proofErr w:type="spellEnd"/>
      <w:r w:rsidRPr="00306B69">
        <w:t xml:space="preserve"> </w:t>
      </w:r>
      <w:proofErr w:type="spellStart"/>
      <w:r w:rsidRPr="00306B69">
        <w:t>incapable</w:t>
      </w:r>
      <w:proofErr w:type="spellEnd"/>
      <w:r w:rsidRPr="00306B69">
        <w:t xml:space="preserve"> of </w:t>
      </w:r>
      <w:proofErr w:type="spellStart"/>
      <w:r w:rsidRPr="00306B69">
        <w:t>moving</w:t>
      </w:r>
      <w:proofErr w:type="spellEnd"/>
      <w:r w:rsidRPr="00306B69">
        <w:t xml:space="preserve"> </w:t>
      </w:r>
      <w:proofErr w:type="spellStart"/>
      <w:r w:rsidRPr="00306B69">
        <w:t>highly</w:t>
      </w:r>
      <w:proofErr w:type="spellEnd"/>
      <w:r w:rsidRPr="00306B69">
        <w:t xml:space="preserve"> </w:t>
      </w:r>
      <w:proofErr w:type="spellStart"/>
      <w:r w:rsidRPr="00306B69">
        <w:t>impacts</w:t>
      </w:r>
      <w:proofErr w:type="spellEnd"/>
      <w:r w:rsidRPr="00306B69">
        <w:t xml:space="preserve"> </w:t>
      </w:r>
      <w:proofErr w:type="spellStart"/>
      <w:r w:rsidRPr="00306B69">
        <w:t>the</w:t>
      </w:r>
      <w:proofErr w:type="spellEnd"/>
      <w:r w:rsidRPr="00306B69">
        <w:t xml:space="preserve"> </w:t>
      </w:r>
      <w:proofErr w:type="spellStart"/>
      <w:r w:rsidRPr="00306B69">
        <w:t>quality</w:t>
      </w:r>
      <w:proofErr w:type="spellEnd"/>
      <w:r w:rsidRPr="00306B69">
        <w:t xml:space="preserve"> of life. </w:t>
      </w:r>
      <w:proofErr w:type="spellStart"/>
      <w:r w:rsidRPr="00306B69">
        <w:t>Thus</w:t>
      </w:r>
      <w:proofErr w:type="spellEnd"/>
      <w:r w:rsidRPr="00306B69">
        <w:t xml:space="preserve">, </w:t>
      </w:r>
      <w:proofErr w:type="spellStart"/>
      <w:r w:rsidRPr="00306B69">
        <w:t>gait</w:t>
      </w:r>
      <w:proofErr w:type="spellEnd"/>
      <w:r w:rsidRPr="00306B69">
        <w:t xml:space="preserve"> </w:t>
      </w:r>
      <w:proofErr w:type="spellStart"/>
      <w:r w:rsidRPr="00306B69">
        <w:t>analysis</w:t>
      </w:r>
      <w:proofErr w:type="spellEnd"/>
      <w:r w:rsidRPr="00306B69">
        <w:t xml:space="preserve"> is </w:t>
      </w:r>
      <w:proofErr w:type="spellStart"/>
      <w:r w:rsidRPr="00306B69">
        <w:t>required</w:t>
      </w:r>
      <w:proofErr w:type="spellEnd"/>
      <w:r w:rsidRPr="00306B69">
        <w:t xml:space="preserve"> </w:t>
      </w:r>
      <w:proofErr w:type="spellStart"/>
      <w:r w:rsidRPr="00306B69">
        <w:t>to</w:t>
      </w:r>
      <w:proofErr w:type="spellEnd"/>
      <w:r w:rsidRPr="00306B69">
        <w:t xml:space="preserve"> </w:t>
      </w:r>
      <w:proofErr w:type="spellStart"/>
      <w:r w:rsidRPr="00306B69">
        <w:t>help</w:t>
      </w:r>
      <w:proofErr w:type="spellEnd"/>
      <w:r w:rsidRPr="00306B69">
        <w:t xml:space="preserve"> </w:t>
      </w:r>
      <w:proofErr w:type="spellStart"/>
      <w:r w:rsidRPr="00306B69">
        <w:t>identify</w:t>
      </w:r>
      <w:proofErr w:type="spellEnd"/>
      <w:r w:rsidRPr="00306B69">
        <w:t xml:space="preserve"> </w:t>
      </w:r>
      <w:proofErr w:type="spellStart"/>
      <w:r w:rsidRPr="00306B69">
        <w:t>any</w:t>
      </w:r>
      <w:proofErr w:type="spellEnd"/>
      <w:r w:rsidRPr="00306B69">
        <w:t xml:space="preserve"> </w:t>
      </w:r>
      <w:proofErr w:type="spellStart"/>
      <w:r w:rsidRPr="00306B69">
        <w:t>problems</w:t>
      </w:r>
      <w:proofErr w:type="spellEnd"/>
      <w:r w:rsidRPr="00306B69">
        <w:t xml:space="preserve"> </w:t>
      </w:r>
      <w:proofErr w:type="spellStart"/>
      <w:r w:rsidRPr="00306B69">
        <w:t>with</w:t>
      </w:r>
      <w:proofErr w:type="spellEnd"/>
      <w:r w:rsidRPr="00306B69">
        <w:t xml:space="preserve"> </w:t>
      </w:r>
      <w:proofErr w:type="spellStart"/>
      <w:r w:rsidRPr="00306B69">
        <w:t>posture</w:t>
      </w:r>
      <w:proofErr w:type="spellEnd"/>
      <w:r w:rsidRPr="00306B69">
        <w:t xml:space="preserve"> </w:t>
      </w:r>
      <w:proofErr w:type="spellStart"/>
      <w:r w:rsidRPr="00306B69">
        <w:t>or</w:t>
      </w:r>
      <w:proofErr w:type="spellEnd"/>
      <w:r w:rsidRPr="00306B69">
        <w:t xml:space="preserve"> </w:t>
      </w:r>
      <w:proofErr w:type="spellStart"/>
      <w:r w:rsidRPr="00306B69">
        <w:t>abnormalities</w:t>
      </w:r>
      <w:proofErr w:type="spellEnd"/>
      <w:r w:rsidRPr="00306B69">
        <w:t xml:space="preserve"> </w:t>
      </w:r>
      <w:proofErr w:type="spellStart"/>
      <w:r w:rsidRPr="00306B69">
        <w:t>to</w:t>
      </w:r>
      <w:proofErr w:type="spellEnd"/>
      <w:r w:rsidRPr="00306B69">
        <w:t xml:space="preserve"> be </w:t>
      </w:r>
      <w:proofErr w:type="spellStart"/>
      <w:r w:rsidRPr="00306B69">
        <w:t>able</w:t>
      </w:r>
      <w:proofErr w:type="spellEnd"/>
      <w:r w:rsidRPr="00306B69">
        <w:t xml:space="preserve"> </w:t>
      </w:r>
      <w:proofErr w:type="spellStart"/>
      <w:r w:rsidRPr="00306B69">
        <w:t>to</w:t>
      </w:r>
      <w:proofErr w:type="spellEnd"/>
      <w:r w:rsidRPr="00306B69">
        <w:t xml:space="preserve"> </w:t>
      </w:r>
      <w:proofErr w:type="spellStart"/>
      <w:r w:rsidRPr="00306B69">
        <w:t>fix</w:t>
      </w:r>
      <w:proofErr w:type="spellEnd"/>
      <w:r w:rsidRPr="00306B69">
        <w:t xml:space="preserve"> it </w:t>
      </w:r>
      <w:proofErr w:type="spellStart"/>
      <w:r w:rsidRPr="00306B69">
        <w:t>if</w:t>
      </w:r>
      <w:proofErr w:type="spellEnd"/>
      <w:r w:rsidRPr="00306B69">
        <w:t xml:space="preserve"> </w:t>
      </w:r>
      <w:proofErr w:type="spellStart"/>
      <w:r w:rsidRPr="00306B69">
        <w:t>possible</w:t>
      </w:r>
      <w:proofErr w:type="spellEnd"/>
      <w:r w:rsidRPr="00306B69">
        <w:t xml:space="preserve">. </w:t>
      </w:r>
      <w:proofErr w:type="spellStart"/>
      <w:r w:rsidRPr="00306B69">
        <w:t>It</w:t>
      </w:r>
      <w:proofErr w:type="spellEnd"/>
      <w:r w:rsidRPr="00306B69">
        <w:t xml:space="preserve"> is </w:t>
      </w:r>
      <w:proofErr w:type="spellStart"/>
      <w:r w:rsidRPr="00306B69">
        <w:t>also</w:t>
      </w:r>
      <w:proofErr w:type="spellEnd"/>
      <w:r w:rsidRPr="00306B69">
        <w:t xml:space="preserve"> </w:t>
      </w:r>
      <w:proofErr w:type="spellStart"/>
      <w:r w:rsidRPr="00306B69">
        <w:t>used</w:t>
      </w:r>
      <w:proofErr w:type="spellEnd"/>
      <w:r w:rsidRPr="00306B69">
        <w:t xml:space="preserve"> </w:t>
      </w:r>
      <w:proofErr w:type="spellStart"/>
      <w:r w:rsidRPr="00306B69">
        <w:t>to</w:t>
      </w:r>
      <w:proofErr w:type="spellEnd"/>
      <w:r w:rsidRPr="00306B69">
        <w:t xml:space="preserve"> </w:t>
      </w:r>
      <w:proofErr w:type="spellStart"/>
      <w:r w:rsidRPr="00306B69">
        <w:t>help</w:t>
      </w:r>
      <w:proofErr w:type="spellEnd"/>
      <w:r w:rsidRPr="00306B69">
        <w:t xml:space="preserve"> </w:t>
      </w:r>
      <w:proofErr w:type="spellStart"/>
      <w:r w:rsidRPr="00306B69">
        <w:t>athelets</w:t>
      </w:r>
      <w:proofErr w:type="spellEnd"/>
      <w:r w:rsidRPr="00306B69">
        <w:t xml:space="preserve"> </w:t>
      </w:r>
      <w:proofErr w:type="spellStart"/>
      <w:r w:rsidRPr="00306B69">
        <w:t>run</w:t>
      </w:r>
      <w:proofErr w:type="spellEnd"/>
      <w:r w:rsidRPr="00306B69">
        <w:t xml:space="preserve"> </w:t>
      </w:r>
      <w:proofErr w:type="spellStart"/>
      <w:r w:rsidRPr="00306B69">
        <w:t>proficiently</w:t>
      </w:r>
      <w:proofErr w:type="spellEnd"/>
      <w:r w:rsidRPr="00306B69">
        <w:t xml:space="preserve">. </w:t>
      </w:r>
      <w:proofErr w:type="spellStart"/>
      <w:r w:rsidRPr="00306B69">
        <w:t>Gait</w:t>
      </w:r>
      <w:proofErr w:type="spellEnd"/>
      <w:r w:rsidRPr="00306B69">
        <w:t xml:space="preserve"> </w:t>
      </w:r>
      <w:proofErr w:type="spellStart"/>
      <w:r w:rsidRPr="00306B69">
        <w:t>anaysis</w:t>
      </w:r>
      <w:proofErr w:type="spellEnd"/>
      <w:r w:rsidRPr="00306B69">
        <w:t xml:space="preserve"> is done </w:t>
      </w:r>
      <w:proofErr w:type="spellStart"/>
      <w:r w:rsidRPr="00306B69">
        <w:t>by</w:t>
      </w:r>
      <w:proofErr w:type="spellEnd"/>
      <w:r w:rsidRPr="00306B69">
        <w:t xml:space="preserve"> </w:t>
      </w:r>
      <w:proofErr w:type="spellStart"/>
      <w:r w:rsidRPr="00306B69">
        <w:t>using</w:t>
      </w:r>
      <w:proofErr w:type="spellEnd"/>
      <w:r w:rsidRPr="00306B69">
        <w:t xml:space="preserve"> </w:t>
      </w:r>
      <w:proofErr w:type="spellStart"/>
      <w:r w:rsidRPr="00306B69">
        <w:t>sensors</w:t>
      </w:r>
      <w:proofErr w:type="spellEnd"/>
      <w:r w:rsidRPr="00306B69">
        <w:t xml:space="preserve"> </w:t>
      </w:r>
      <w:proofErr w:type="spellStart"/>
      <w:r w:rsidRPr="00306B69">
        <w:t>to</w:t>
      </w:r>
      <w:proofErr w:type="spellEnd"/>
      <w:r w:rsidRPr="00306B69">
        <w:t xml:space="preserve"> </w:t>
      </w:r>
      <w:proofErr w:type="spellStart"/>
      <w:r w:rsidRPr="00306B69">
        <w:t>study</w:t>
      </w:r>
      <w:proofErr w:type="spellEnd"/>
      <w:r w:rsidRPr="00306B69">
        <w:t xml:space="preserve"> </w:t>
      </w:r>
      <w:proofErr w:type="spellStart"/>
      <w:r w:rsidRPr="00306B69">
        <w:t>the</w:t>
      </w:r>
      <w:proofErr w:type="spellEnd"/>
      <w:r w:rsidRPr="00306B69">
        <w:t xml:space="preserve"> </w:t>
      </w:r>
      <w:proofErr w:type="spellStart"/>
      <w:r w:rsidRPr="00306B69">
        <w:t>muscles</w:t>
      </w:r>
      <w:proofErr w:type="spellEnd"/>
      <w:r w:rsidRPr="00306B69">
        <w:t xml:space="preserve">’ </w:t>
      </w:r>
      <w:proofErr w:type="spellStart"/>
      <w:r w:rsidRPr="00306B69">
        <w:t>activity</w:t>
      </w:r>
      <w:proofErr w:type="spellEnd"/>
      <w:r w:rsidRPr="00306B69">
        <w:t xml:space="preserve"> </w:t>
      </w:r>
      <w:proofErr w:type="spellStart"/>
      <w:r w:rsidRPr="00306B69">
        <w:t>and</w:t>
      </w:r>
      <w:proofErr w:type="spellEnd"/>
      <w:r w:rsidRPr="00306B69">
        <w:t xml:space="preserve"> </w:t>
      </w:r>
      <w:proofErr w:type="spellStart"/>
      <w:r w:rsidRPr="00306B69">
        <w:t>body’s</w:t>
      </w:r>
      <w:proofErr w:type="spellEnd"/>
      <w:r w:rsidRPr="00306B69">
        <w:t xml:space="preserve"> </w:t>
      </w:r>
      <w:proofErr w:type="spellStart"/>
      <w:r w:rsidRPr="00306B69">
        <w:t>movement</w:t>
      </w:r>
      <w:proofErr w:type="spellEnd"/>
      <w:r w:rsidRPr="00306B69">
        <w:t xml:space="preserve"> of </w:t>
      </w:r>
      <w:proofErr w:type="spellStart"/>
      <w:r w:rsidRPr="00306B69">
        <w:t>each</w:t>
      </w:r>
      <w:proofErr w:type="spellEnd"/>
      <w:r w:rsidRPr="00306B69">
        <w:t xml:space="preserve"> </w:t>
      </w:r>
      <w:proofErr w:type="spellStart"/>
      <w:r w:rsidRPr="00306B69">
        <w:t>unique</w:t>
      </w:r>
      <w:proofErr w:type="spellEnd"/>
      <w:r w:rsidRPr="00306B69">
        <w:t xml:space="preserve"> </w:t>
      </w:r>
      <w:proofErr w:type="spellStart"/>
      <w:r w:rsidRPr="00306B69">
        <w:t>person</w:t>
      </w:r>
      <w:proofErr w:type="spellEnd"/>
      <w:r w:rsidRPr="00306B69">
        <w:t xml:space="preserve"> </w:t>
      </w:r>
      <w:proofErr w:type="spellStart"/>
      <w:r w:rsidRPr="00306B69">
        <w:t>and</w:t>
      </w:r>
      <w:proofErr w:type="spellEnd"/>
      <w:r w:rsidRPr="00306B69">
        <w:t xml:space="preserve"> </w:t>
      </w:r>
      <w:proofErr w:type="spellStart"/>
      <w:r w:rsidRPr="00306B69">
        <w:t>notice</w:t>
      </w:r>
      <w:proofErr w:type="spellEnd"/>
      <w:r w:rsidRPr="00306B69">
        <w:t xml:space="preserve"> </w:t>
      </w:r>
      <w:proofErr w:type="spellStart"/>
      <w:r w:rsidRPr="00306B69">
        <w:t>any</w:t>
      </w:r>
      <w:proofErr w:type="spellEnd"/>
      <w:r w:rsidRPr="00306B69">
        <w:t xml:space="preserve"> </w:t>
      </w:r>
      <w:proofErr w:type="spellStart"/>
      <w:r w:rsidRPr="00306B69">
        <w:t>abnormalities</w:t>
      </w:r>
      <w:proofErr w:type="spellEnd"/>
      <w:r w:rsidRPr="00306B69">
        <w:t xml:space="preserve"> in </w:t>
      </w:r>
      <w:proofErr w:type="spellStart"/>
      <w:r w:rsidRPr="00306B69">
        <w:t>their</w:t>
      </w:r>
      <w:proofErr w:type="spellEnd"/>
      <w:r w:rsidRPr="00306B69">
        <w:t xml:space="preserve"> </w:t>
      </w:r>
      <w:proofErr w:type="spellStart"/>
      <w:r w:rsidRPr="00306B69">
        <w:t>cycle</w:t>
      </w:r>
      <w:proofErr w:type="spellEnd"/>
      <w:r w:rsidRPr="00306B69">
        <w:t xml:space="preserve">, as </w:t>
      </w:r>
      <w:proofErr w:type="spellStart"/>
      <w:r w:rsidRPr="00306B69">
        <w:t>well</w:t>
      </w:r>
      <w:proofErr w:type="spellEnd"/>
      <w:r w:rsidRPr="00306B69">
        <w:t xml:space="preserve"> as </w:t>
      </w:r>
      <w:proofErr w:type="spellStart"/>
      <w:r w:rsidRPr="00306B69">
        <w:t>calculating</w:t>
      </w:r>
      <w:proofErr w:type="spellEnd"/>
      <w:r w:rsidRPr="00306B69">
        <w:t xml:space="preserve"> </w:t>
      </w:r>
      <w:proofErr w:type="spellStart"/>
      <w:r w:rsidRPr="00306B69">
        <w:t>the</w:t>
      </w:r>
      <w:proofErr w:type="spellEnd"/>
      <w:r w:rsidRPr="00306B69">
        <w:t xml:space="preserve"> </w:t>
      </w:r>
      <w:proofErr w:type="spellStart"/>
      <w:r w:rsidRPr="00306B69">
        <w:t>gait</w:t>
      </w:r>
      <w:proofErr w:type="spellEnd"/>
      <w:r w:rsidRPr="00306B69">
        <w:t xml:space="preserve"> </w:t>
      </w:r>
      <w:proofErr w:type="spellStart"/>
      <w:r w:rsidRPr="00306B69">
        <w:t>cycle</w:t>
      </w:r>
      <w:proofErr w:type="spellEnd"/>
      <w:r w:rsidRPr="00306B69">
        <w:t xml:space="preserve"> </w:t>
      </w:r>
      <w:proofErr w:type="spellStart"/>
      <w:r w:rsidRPr="00306B69">
        <w:t>and</w:t>
      </w:r>
      <w:proofErr w:type="spellEnd"/>
      <w:r w:rsidRPr="00306B69">
        <w:t xml:space="preserve"> </w:t>
      </w:r>
      <w:proofErr w:type="spellStart"/>
      <w:r w:rsidRPr="00306B69">
        <w:t>analyzing</w:t>
      </w:r>
      <w:proofErr w:type="spellEnd"/>
      <w:r w:rsidRPr="00306B69">
        <w:t xml:space="preserve"> it. </w:t>
      </w:r>
      <w:proofErr w:type="spellStart"/>
      <w:r w:rsidRPr="00306B69">
        <w:t>This</w:t>
      </w:r>
      <w:proofErr w:type="spellEnd"/>
      <w:r w:rsidRPr="00306B69">
        <w:t xml:space="preserve"> is </w:t>
      </w:r>
      <w:proofErr w:type="spellStart"/>
      <w:r w:rsidRPr="00306B69">
        <w:t>why</w:t>
      </w:r>
      <w:proofErr w:type="spellEnd"/>
      <w:r w:rsidRPr="00306B69">
        <w:t xml:space="preserve"> a </w:t>
      </w:r>
      <w:proofErr w:type="spellStart"/>
      <w:r w:rsidRPr="00306B69">
        <w:t>gait</w:t>
      </w:r>
      <w:proofErr w:type="spellEnd"/>
      <w:r w:rsidRPr="00306B69">
        <w:t xml:space="preserve"> </w:t>
      </w:r>
      <w:proofErr w:type="spellStart"/>
      <w:r w:rsidRPr="00306B69">
        <w:t>analysis</w:t>
      </w:r>
      <w:proofErr w:type="spellEnd"/>
      <w:r w:rsidRPr="00306B69">
        <w:t xml:space="preserve"> software is </w:t>
      </w:r>
      <w:proofErr w:type="spellStart"/>
      <w:r w:rsidRPr="00306B69">
        <w:t>required</w:t>
      </w:r>
      <w:proofErr w:type="spellEnd"/>
      <w:r w:rsidRPr="00306B69">
        <w:t xml:space="preserve"> </w:t>
      </w:r>
      <w:proofErr w:type="spellStart"/>
      <w:r w:rsidRPr="00306B69">
        <w:t>to</w:t>
      </w:r>
      <w:proofErr w:type="spellEnd"/>
      <w:r w:rsidRPr="00306B69">
        <w:t xml:space="preserve"> </w:t>
      </w:r>
      <w:proofErr w:type="spellStart"/>
      <w:r w:rsidRPr="00306B69">
        <w:t>compute</w:t>
      </w:r>
      <w:proofErr w:type="spellEnd"/>
      <w:r w:rsidRPr="00306B69">
        <w:t xml:space="preserve"> </w:t>
      </w:r>
      <w:proofErr w:type="spellStart"/>
      <w:r w:rsidRPr="00306B69">
        <w:t>the</w:t>
      </w:r>
      <w:proofErr w:type="spellEnd"/>
      <w:r w:rsidRPr="00306B69">
        <w:t xml:space="preserve"> </w:t>
      </w:r>
      <w:proofErr w:type="spellStart"/>
      <w:r w:rsidRPr="00306B69">
        <w:t>body’s</w:t>
      </w:r>
      <w:proofErr w:type="spellEnd"/>
      <w:r w:rsidRPr="00306B69">
        <w:t xml:space="preserve"> data </w:t>
      </w:r>
      <w:proofErr w:type="spellStart"/>
      <w:r w:rsidRPr="00306B69">
        <w:t>input</w:t>
      </w:r>
      <w:proofErr w:type="spellEnd"/>
      <w:r w:rsidRPr="00306B69">
        <w:t xml:space="preserve"> </w:t>
      </w:r>
      <w:proofErr w:type="spellStart"/>
      <w:r w:rsidRPr="00306B69">
        <w:t>and</w:t>
      </w:r>
      <w:proofErr w:type="spellEnd"/>
      <w:r w:rsidRPr="00306B69">
        <w:t xml:space="preserve"> </w:t>
      </w:r>
      <w:proofErr w:type="spellStart"/>
      <w:r w:rsidRPr="00306B69">
        <w:t>give</w:t>
      </w:r>
      <w:proofErr w:type="spellEnd"/>
      <w:r w:rsidRPr="00306B69">
        <w:t xml:space="preserve"> </w:t>
      </w:r>
      <w:proofErr w:type="spellStart"/>
      <w:r w:rsidRPr="00306B69">
        <w:t>back</w:t>
      </w:r>
      <w:proofErr w:type="spellEnd"/>
      <w:r w:rsidRPr="00306B69">
        <w:t xml:space="preserve"> a </w:t>
      </w:r>
      <w:proofErr w:type="spellStart"/>
      <w:r w:rsidRPr="00306B69">
        <w:t>report</w:t>
      </w:r>
      <w:proofErr w:type="spellEnd"/>
      <w:r w:rsidRPr="00306B69">
        <w:t xml:space="preserve"> </w:t>
      </w:r>
      <w:proofErr w:type="spellStart"/>
      <w:r w:rsidRPr="00306B69">
        <w:t>with</w:t>
      </w:r>
      <w:proofErr w:type="spellEnd"/>
      <w:r w:rsidRPr="00306B69">
        <w:t xml:space="preserve"> </w:t>
      </w:r>
      <w:proofErr w:type="spellStart"/>
      <w:r w:rsidRPr="00306B69">
        <w:t>detailed</w:t>
      </w:r>
      <w:proofErr w:type="spellEnd"/>
      <w:r w:rsidRPr="00306B69">
        <w:t xml:space="preserve"> </w:t>
      </w:r>
      <w:proofErr w:type="spellStart"/>
      <w:r w:rsidRPr="00306B69">
        <w:t>information</w:t>
      </w:r>
      <w:proofErr w:type="spellEnd"/>
      <w:r w:rsidRPr="00306B69">
        <w:t xml:space="preserve"> </w:t>
      </w:r>
      <w:proofErr w:type="spellStart"/>
      <w:r w:rsidRPr="00306B69">
        <w:t>that</w:t>
      </w:r>
      <w:proofErr w:type="spellEnd"/>
      <w:r w:rsidRPr="00306B69">
        <w:t xml:space="preserve"> </w:t>
      </w:r>
      <w:proofErr w:type="spellStart"/>
      <w:r w:rsidRPr="00306B69">
        <w:t>would</w:t>
      </w:r>
      <w:proofErr w:type="spellEnd"/>
      <w:r w:rsidRPr="00306B69">
        <w:t xml:space="preserve"> </w:t>
      </w:r>
      <w:proofErr w:type="spellStart"/>
      <w:r w:rsidRPr="00306B69">
        <w:t>help</w:t>
      </w:r>
      <w:proofErr w:type="spellEnd"/>
      <w:r w:rsidRPr="00306B69">
        <w:t xml:space="preserve"> </w:t>
      </w:r>
      <w:proofErr w:type="spellStart"/>
      <w:r w:rsidRPr="00306B69">
        <w:t>diagnose</w:t>
      </w:r>
      <w:proofErr w:type="spellEnd"/>
      <w:r w:rsidRPr="00306B69">
        <w:t xml:space="preserve"> </w:t>
      </w:r>
      <w:proofErr w:type="spellStart"/>
      <w:r w:rsidRPr="00306B69">
        <w:t>the</w:t>
      </w:r>
      <w:proofErr w:type="spellEnd"/>
      <w:r w:rsidRPr="00306B69">
        <w:t xml:space="preserve"> </w:t>
      </w:r>
      <w:proofErr w:type="spellStart"/>
      <w:r w:rsidRPr="00306B69">
        <w:t>patient</w:t>
      </w:r>
      <w:proofErr w:type="spellEnd"/>
      <w:r w:rsidRPr="00306B69">
        <w:t xml:space="preserve">. </w:t>
      </w:r>
      <w:proofErr w:type="spellStart"/>
      <w:r w:rsidRPr="00306B69">
        <w:t>We</w:t>
      </w:r>
      <w:proofErr w:type="spellEnd"/>
      <w:r w:rsidRPr="00306B69">
        <w:t xml:space="preserve"> </w:t>
      </w:r>
      <w:proofErr w:type="spellStart"/>
      <w:r w:rsidRPr="00306B69">
        <w:t>will</w:t>
      </w:r>
      <w:proofErr w:type="spellEnd"/>
      <w:r w:rsidRPr="00306B69">
        <w:t xml:space="preserve"> be </w:t>
      </w:r>
      <w:proofErr w:type="spellStart"/>
      <w:r w:rsidRPr="00306B69">
        <w:t>using</w:t>
      </w:r>
      <w:proofErr w:type="spellEnd"/>
      <w:r w:rsidRPr="00306B69">
        <w:t xml:space="preserve"> </w:t>
      </w:r>
      <w:r w:rsidR="001E2937">
        <w:t>XSENS</w:t>
      </w:r>
      <w:r w:rsidRPr="00306B69">
        <w:t xml:space="preserve"> </w:t>
      </w:r>
      <w:proofErr w:type="spellStart"/>
      <w:r w:rsidRPr="00306B69">
        <w:t>and</w:t>
      </w:r>
      <w:proofErr w:type="spellEnd"/>
      <w:r w:rsidRPr="00306B69">
        <w:t xml:space="preserve"> </w:t>
      </w:r>
      <w:proofErr w:type="spellStart"/>
      <w:r w:rsidRPr="00306B69">
        <w:t>work</w:t>
      </w:r>
      <w:proofErr w:type="spellEnd"/>
      <w:r w:rsidRPr="00306B69">
        <w:t xml:space="preserve"> </w:t>
      </w:r>
      <w:proofErr w:type="spellStart"/>
      <w:r w:rsidRPr="00306B69">
        <w:t>around</w:t>
      </w:r>
      <w:proofErr w:type="spellEnd"/>
      <w:r w:rsidRPr="00306B69">
        <w:t xml:space="preserve"> </w:t>
      </w:r>
      <w:proofErr w:type="spellStart"/>
      <w:r w:rsidRPr="00306B69">
        <w:t>the</w:t>
      </w:r>
      <w:proofErr w:type="spellEnd"/>
      <w:r w:rsidRPr="00306B69">
        <w:t xml:space="preserve"> </w:t>
      </w:r>
      <w:proofErr w:type="gramStart"/>
      <w:r w:rsidRPr="00306B69">
        <w:t>data</w:t>
      </w:r>
      <w:proofErr w:type="gramEnd"/>
      <w:r w:rsidRPr="00306B69">
        <w:t xml:space="preserve"> </w:t>
      </w:r>
      <w:proofErr w:type="spellStart"/>
      <w:r w:rsidRPr="00306B69">
        <w:t>with</w:t>
      </w:r>
      <w:proofErr w:type="spellEnd"/>
      <w:r w:rsidRPr="00306B69">
        <w:t xml:space="preserve"> </w:t>
      </w:r>
      <w:proofErr w:type="spellStart"/>
      <w:r w:rsidRPr="00306B69">
        <w:t>Matlab</w:t>
      </w:r>
      <w:proofErr w:type="spellEnd"/>
      <w:r w:rsidRPr="00306B69">
        <w:t xml:space="preserve"> </w:t>
      </w:r>
      <w:proofErr w:type="spellStart"/>
      <w:r w:rsidRPr="00306B69">
        <w:t>to</w:t>
      </w:r>
      <w:proofErr w:type="spellEnd"/>
      <w:r w:rsidRPr="00306B69">
        <w:t xml:space="preserve"> </w:t>
      </w:r>
      <w:proofErr w:type="spellStart"/>
      <w:r w:rsidRPr="00306B69">
        <w:t>develop</w:t>
      </w:r>
      <w:proofErr w:type="spellEnd"/>
      <w:r w:rsidRPr="00306B69">
        <w:t xml:space="preserve"> </w:t>
      </w:r>
      <w:proofErr w:type="spellStart"/>
      <w:r w:rsidRPr="00306B69">
        <w:t>this</w:t>
      </w:r>
      <w:proofErr w:type="spellEnd"/>
      <w:r w:rsidRPr="00306B69">
        <w:t xml:space="preserve"> software.</w:t>
      </w:r>
      <w:r w:rsidR="00B341D6" w:rsidRPr="00B341D6">
        <w:t xml:space="preserve"> </w:t>
      </w:r>
      <w:proofErr w:type="spellStart"/>
      <w:r w:rsidR="00B341D6" w:rsidRPr="00B341D6">
        <w:t>After</w:t>
      </w:r>
      <w:proofErr w:type="spellEnd"/>
      <w:r w:rsidR="00B341D6" w:rsidRPr="00B341D6">
        <w:t xml:space="preserve"> </w:t>
      </w:r>
      <w:proofErr w:type="spellStart"/>
      <w:r w:rsidR="00B341D6" w:rsidRPr="00B341D6">
        <w:t>that</w:t>
      </w:r>
      <w:proofErr w:type="spellEnd"/>
      <w:r w:rsidR="00B341D6" w:rsidRPr="00B341D6">
        <w:t xml:space="preserve">, </w:t>
      </w:r>
      <w:proofErr w:type="spellStart"/>
      <w:r w:rsidR="00B341D6" w:rsidRPr="00B341D6">
        <w:t>the</w:t>
      </w:r>
      <w:proofErr w:type="spellEnd"/>
      <w:r w:rsidR="00B341D6" w:rsidRPr="00B341D6">
        <w:t xml:space="preserve"> </w:t>
      </w:r>
      <w:proofErr w:type="spellStart"/>
      <w:r w:rsidR="00B341D6" w:rsidRPr="00B341D6">
        <w:t>feature</w:t>
      </w:r>
      <w:proofErr w:type="spellEnd"/>
      <w:r w:rsidR="00B341D6" w:rsidRPr="00B341D6">
        <w:t xml:space="preserve"> </w:t>
      </w:r>
      <w:proofErr w:type="spellStart"/>
      <w:r w:rsidR="00B341D6" w:rsidRPr="00B341D6">
        <w:t>extraction</w:t>
      </w:r>
      <w:proofErr w:type="spellEnd"/>
      <w:r w:rsidR="00B341D6" w:rsidRPr="00B341D6">
        <w:t xml:space="preserve"> </w:t>
      </w:r>
      <w:proofErr w:type="spellStart"/>
      <w:r w:rsidR="00B341D6" w:rsidRPr="00B341D6">
        <w:t>and</w:t>
      </w:r>
      <w:proofErr w:type="spellEnd"/>
      <w:r w:rsidR="00B341D6" w:rsidRPr="00B341D6">
        <w:t xml:space="preserve"> </w:t>
      </w:r>
      <w:proofErr w:type="spellStart"/>
      <w:r w:rsidR="00B341D6" w:rsidRPr="00B341D6">
        <w:t>selection</w:t>
      </w:r>
      <w:proofErr w:type="spellEnd"/>
      <w:r w:rsidR="00B341D6" w:rsidRPr="00B341D6">
        <w:t xml:space="preserve"> </w:t>
      </w:r>
      <w:proofErr w:type="spellStart"/>
      <w:r w:rsidR="00B341D6" w:rsidRPr="00B341D6">
        <w:t>process</w:t>
      </w:r>
      <w:proofErr w:type="spellEnd"/>
      <w:r w:rsidR="00B341D6" w:rsidRPr="00B341D6">
        <w:t xml:space="preserve"> </w:t>
      </w:r>
      <w:proofErr w:type="spellStart"/>
      <w:r w:rsidR="00B341D6" w:rsidRPr="00B341D6">
        <w:t>will</w:t>
      </w:r>
      <w:proofErr w:type="spellEnd"/>
      <w:r w:rsidR="00B341D6" w:rsidRPr="00B341D6">
        <w:t xml:space="preserve"> </w:t>
      </w:r>
      <w:proofErr w:type="spellStart"/>
      <w:r w:rsidR="00B341D6" w:rsidRPr="00B341D6">
        <w:t>take</w:t>
      </w:r>
      <w:proofErr w:type="spellEnd"/>
      <w:r w:rsidR="00B341D6" w:rsidRPr="00B341D6">
        <w:t xml:space="preserve"> </w:t>
      </w:r>
      <w:proofErr w:type="spellStart"/>
      <w:r w:rsidR="00B341D6" w:rsidRPr="00B341D6">
        <w:t>place</w:t>
      </w:r>
      <w:proofErr w:type="spellEnd"/>
      <w:r w:rsidR="00B341D6" w:rsidRPr="00B341D6">
        <w:t xml:space="preserve">. </w:t>
      </w:r>
      <w:proofErr w:type="spellStart"/>
      <w:r w:rsidR="00B341D6" w:rsidRPr="00B341D6">
        <w:t>We</w:t>
      </w:r>
      <w:proofErr w:type="spellEnd"/>
      <w:r w:rsidR="00B341D6" w:rsidRPr="00B341D6">
        <w:t xml:space="preserve"> </w:t>
      </w:r>
      <w:proofErr w:type="spellStart"/>
      <w:r w:rsidR="00B341D6" w:rsidRPr="00B341D6">
        <w:t>will</w:t>
      </w:r>
      <w:proofErr w:type="spellEnd"/>
      <w:r w:rsidR="00B341D6" w:rsidRPr="00B341D6">
        <w:t xml:space="preserve"> </w:t>
      </w:r>
      <w:proofErr w:type="spellStart"/>
      <w:r w:rsidR="00B341D6" w:rsidRPr="00B341D6">
        <w:t>extract</w:t>
      </w:r>
      <w:proofErr w:type="spellEnd"/>
      <w:r w:rsidR="00B341D6" w:rsidRPr="00B341D6">
        <w:t xml:space="preserve"> </w:t>
      </w:r>
      <w:proofErr w:type="spellStart"/>
      <w:r w:rsidR="00B341D6" w:rsidRPr="00B341D6">
        <w:t>the</w:t>
      </w:r>
      <w:proofErr w:type="spellEnd"/>
      <w:r w:rsidR="00B341D6" w:rsidRPr="00B341D6">
        <w:t xml:space="preserve"> </w:t>
      </w:r>
      <w:proofErr w:type="spellStart"/>
      <w:r w:rsidR="00B341D6" w:rsidRPr="00B341D6">
        <w:t>meaningful</w:t>
      </w:r>
      <w:proofErr w:type="spellEnd"/>
      <w:r w:rsidR="00B341D6" w:rsidRPr="00B341D6">
        <w:t xml:space="preserve"> data </w:t>
      </w:r>
      <w:proofErr w:type="spellStart"/>
      <w:r w:rsidR="00B341D6" w:rsidRPr="00B341D6">
        <w:t>from</w:t>
      </w:r>
      <w:proofErr w:type="spellEnd"/>
      <w:r w:rsidR="00B341D6" w:rsidRPr="00B341D6">
        <w:t xml:space="preserve"> </w:t>
      </w:r>
      <w:proofErr w:type="spellStart"/>
      <w:r w:rsidR="00B341D6" w:rsidRPr="00B341D6">
        <w:t>the</w:t>
      </w:r>
      <w:proofErr w:type="spellEnd"/>
      <w:r w:rsidR="00B341D6" w:rsidRPr="00B341D6">
        <w:t xml:space="preserve"> </w:t>
      </w:r>
      <w:proofErr w:type="spellStart"/>
      <w:r w:rsidR="00B341D6" w:rsidRPr="00B341D6">
        <w:t>dataset</w:t>
      </w:r>
      <w:proofErr w:type="spellEnd"/>
      <w:r w:rsidR="00B341D6" w:rsidRPr="00B341D6">
        <w:t xml:space="preserve"> </w:t>
      </w:r>
      <w:proofErr w:type="spellStart"/>
      <w:r w:rsidR="00B341D6" w:rsidRPr="00B341D6">
        <w:t>that</w:t>
      </w:r>
      <w:proofErr w:type="spellEnd"/>
      <w:r w:rsidR="00B341D6" w:rsidRPr="00B341D6">
        <w:t xml:space="preserve"> </w:t>
      </w:r>
      <w:proofErr w:type="spellStart"/>
      <w:r w:rsidR="00B341D6" w:rsidRPr="00B341D6">
        <w:t>we</w:t>
      </w:r>
      <w:proofErr w:type="spellEnd"/>
      <w:r w:rsidR="00B341D6" w:rsidRPr="00B341D6">
        <w:t xml:space="preserve"> </w:t>
      </w:r>
      <w:proofErr w:type="spellStart"/>
      <w:r w:rsidR="00B341D6" w:rsidRPr="00B341D6">
        <w:t>created</w:t>
      </w:r>
      <w:proofErr w:type="spellEnd"/>
      <w:r w:rsidR="00B341D6" w:rsidRPr="00B341D6">
        <w:t xml:space="preserve"> </w:t>
      </w:r>
      <w:proofErr w:type="spellStart"/>
      <w:r w:rsidR="00B341D6" w:rsidRPr="00B341D6">
        <w:t>with</w:t>
      </w:r>
      <w:proofErr w:type="spellEnd"/>
      <w:r w:rsidR="00B341D6" w:rsidRPr="00B341D6">
        <w:t xml:space="preserve"> </w:t>
      </w:r>
      <w:proofErr w:type="spellStart"/>
      <w:r w:rsidR="00B341D6" w:rsidRPr="00B341D6">
        <w:t>essential</w:t>
      </w:r>
      <w:proofErr w:type="spellEnd"/>
      <w:r w:rsidR="00B341D6" w:rsidRPr="00B341D6">
        <w:t xml:space="preserve"> </w:t>
      </w:r>
      <w:proofErr w:type="spellStart"/>
      <w:r w:rsidR="00B341D6" w:rsidRPr="00B341D6">
        <w:t>algorithms</w:t>
      </w:r>
      <w:proofErr w:type="spellEnd"/>
      <w:r w:rsidR="00B341D6" w:rsidRPr="00B341D6">
        <w:t xml:space="preserve">. </w:t>
      </w:r>
      <w:proofErr w:type="spellStart"/>
      <w:r w:rsidR="00B341D6" w:rsidRPr="00B341D6">
        <w:t>And</w:t>
      </w:r>
      <w:proofErr w:type="spellEnd"/>
      <w:r w:rsidR="00B341D6" w:rsidRPr="00B341D6">
        <w:t xml:space="preserve"> </w:t>
      </w:r>
      <w:proofErr w:type="spellStart"/>
      <w:r w:rsidR="00B341D6" w:rsidRPr="00B341D6">
        <w:t>after</w:t>
      </w:r>
      <w:proofErr w:type="spellEnd"/>
      <w:r w:rsidR="00B341D6" w:rsidRPr="00B341D6">
        <w:t xml:space="preserve"> </w:t>
      </w:r>
      <w:proofErr w:type="spellStart"/>
      <w:r w:rsidR="00B341D6" w:rsidRPr="00B341D6">
        <w:t>that</w:t>
      </w:r>
      <w:proofErr w:type="spellEnd"/>
      <w:r w:rsidR="00B341D6" w:rsidRPr="00B341D6">
        <w:t xml:space="preserve">, </w:t>
      </w:r>
      <w:proofErr w:type="spellStart"/>
      <w:r w:rsidR="00B341D6" w:rsidRPr="00B341D6">
        <w:t>we</w:t>
      </w:r>
      <w:proofErr w:type="spellEnd"/>
      <w:r w:rsidR="00B341D6" w:rsidRPr="00B341D6">
        <w:t xml:space="preserve"> </w:t>
      </w:r>
      <w:proofErr w:type="spellStart"/>
      <w:r w:rsidR="00B341D6" w:rsidRPr="00B341D6">
        <w:t>will</w:t>
      </w:r>
      <w:proofErr w:type="spellEnd"/>
      <w:r w:rsidR="00B341D6" w:rsidRPr="00B341D6">
        <w:t xml:space="preserve"> </w:t>
      </w:r>
      <w:proofErr w:type="spellStart"/>
      <w:r w:rsidR="00B341D6" w:rsidRPr="00B341D6">
        <w:t>choose</w:t>
      </w:r>
      <w:proofErr w:type="spellEnd"/>
      <w:r w:rsidR="00B341D6" w:rsidRPr="00B341D6">
        <w:t xml:space="preserve"> </w:t>
      </w:r>
      <w:proofErr w:type="spellStart"/>
      <w:r w:rsidR="00B341D6" w:rsidRPr="00B341D6">
        <w:t>our</w:t>
      </w:r>
      <w:proofErr w:type="spellEnd"/>
      <w:r w:rsidR="00B341D6" w:rsidRPr="00B341D6">
        <w:t xml:space="preserve"> </w:t>
      </w:r>
      <w:proofErr w:type="spellStart"/>
      <w:r w:rsidR="00B341D6" w:rsidRPr="00B341D6">
        <w:t>features</w:t>
      </w:r>
      <w:proofErr w:type="spellEnd"/>
      <w:r w:rsidR="00B341D6" w:rsidRPr="00B341D6">
        <w:t xml:space="preserve"> </w:t>
      </w:r>
      <w:proofErr w:type="spellStart"/>
      <w:r w:rsidR="00B341D6" w:rsidRPr="00B341D6">
        <w:t>wisely</w:t>
      </w:r>
      <w:proofErr w:type="spellEnd"/>
      <w:r w:rsidR="00B341D6" w:rsidRPr="00B341D6">
        <w:t xml:space="preserve"> </w:t>
      </w:r>
      <w:proofErr w:type="spellStart"/>
      <w:r w:rsidR="00B341D6" w:rsidRPr="00B341D6">
        <w:t>for</w:t>
      </w:r>
      <w:proofErr w:type="spellEnd"/>
      <w:r w:rsidR="00B341D6" w:rsidRPr="00B341D6">
        <w:t xml:space="preserve"> </w:t>
      </w:r>
      <w:proofErr w:type="spellStart"/>
      <w:r w:rsidR="00B341D6" w:rsidRPr="00B341D6">
        <w:t>the</w:t>
      </w:r>
      <w:proofErr w:type="spellEnd"/>
      <w:r w:rsidR="00B341D6" w:rsidRPr="00B341D6">
        <w:t xml:space="preserve"> </w:t>
      </w:r>
      <w:proofErr w:type="spellStart"/>
      <w:r w:rsidR="00B341D6" w:rsidRPr="00B341D6">
        <w:t>gait</w:t>
      </w:r>
      <w:proofErr w:type="spellEnd"/>
      <w:r w:rsidR="00B341D6" w:rsidRPr="00B341D6">
        <w:t xml:space="preserve"> </w:t>
      </w:r>
      <w:proofErr w:type="spellStart"/>
      <w:r w:rsidR="00B341D6" w:rsidRPr="00B341D6">
        <w:t>analysis</w:t>
      </w:r>
      <w:proofErr w:type="spellEnd"/>
      <w:r w:rsidR="00B341D6" w:rsidRPr="00B341D6">
        <w:t xml:space="preserve">. </w:t>
      </w:r>
      <w:proofErr w:type="spellStart"/>
      <w:r w:rsidR="00B341D6" w:rsidRPr="00B341D6">
        <w:t>We</w:t>
      </w:r>
      <w:proofErr w:type="spellEnd"/>
      <w:r w:rsidR="00B341D6" w:rsidRPr="00B341D6">
        <w:t xml:space="preserve"> </w:t>
      </w:r>
      <w:proofErr w:type="spellStart"/>
      <w:r w:rsidR="00B341D6" w:rsidRPr="00B341D6">
        <w:t>need</w:t>
      </w:r>
      <w:proofErr w:type="spellEnd"/>
      <w:r w:rsidR="00B341D6" w:rsidRPr="00B341D6">
        <w:t xml:space="preserve"> </w:t>
      </w:r>
      <w:proofErr w:type="spellStart"/>
      <w:r w:rsidR="00B341D6" w:rsidRPr="00B341D6">
        <w:t>to</w:t>
      </w:r>
      <w:proofErr w:type="spellEnd"/>
      <w:r w:rsidR="00B341D6" w:rsidRPr="00B341D6">
        <w:t xml:space="preserve"> </w:t>
      </w:r>
      <w:proofErr w:type="spellStart"/>
      <w:r w:rsidR="00B341D6" w:rsidRPr="00B341D6">
        <w:t>execute</w:t>
      </w:r>
      <w:proofErr w:type="spellEnd"/>
      <w:r w:rsidR="00B341D6" w:rsidRPr="00B341D6">
        <w:t xml:space="preserve"> </w:t>
      </w:r>
      <w:proofErr w:type="spellStart"/>
      <w:r w:rsidR="00B341D6" w:rsidRPr="00B341D6">
        <w:t>this</w:t>
      </w:r>
      <w:proofErr w:type="spellEnd"/>
      <w:r w:rsidR="00B341D6" w:rsidRPr="00B341D6">
        <w:t xml:space="preserve"> </w:t>
      </w:r>
      <w:proofErr w:type="spellStart"/>
      <w:r w:rsidR="00B341D6" w:rsidRPr="00B341D6">
        <w:t>section</w:t>
      </w:r>
      <w:proofErr w:type="spellEnd"/>
      <w:r w:rsidR="00B341D6" w:rsidRPr="00B341D6">
        <w:t xml:space="preserve"> </w:t>
      </w:r>
      <w:proofErr w:type="spellStart"/>
      <w:r w:rsidR="00B341D6" w:rsidRPr="00B341D6">
        <w:t>carefully</w:t>
      </w:r>
      <w:proofErr w:type="spellEnd"/>
      <w:r w:rsidR="00B341D6" w:rsidRPr="00B341D6">
        <w:t xml:space="preserve"> </w:t>
      </w:r>
      <w:proofErr w:type="spellStart"/>
      <w:r w:rsidR="00B341D6" w:rsidRPr="00B341D6">
        <w:t>because</w:t>
      </w:r>
      <w:proofErr w:type="spellEnd"/>
      <w:r w:rsidR="00B341D6" w:rsidRPr="00B341D6">
        <w:t xml:space="preserve"> it </w:t>
      </w:r>
      <w:proofErr w:type="spellStart"/>
      <w:r w:rsidR="00B341D6" w:rsidRPr="00B341D6">
        <w:t>will</w:t>
      </w:r>
      <w:proofErr w:type="spellEnd"/>
      <w:r w:rsidR="00B341D6" w:rsidRPr="00B341D6">
        <w:t xml:space="preserve"> </w:t>
      </w:r>
      <w:proofErr w:type="spellStart"/>
      <w:r w:rsidR="00B341D6" w:rsidRPr="00B341D6">
        <w:t>directly</w:t>
      </w:r>
      <w:proofErr w:type="spellEnd"/>
      <w:r w:rsidR="00B341D6" w:rsidRPr="00B341D6">
        <w:t xml:space="preserve"> </w:t>
      </w:r>
      <w:proofErr w:type="spellStart"/>
      <w:r w:rsidR="00B341D6" w:rsidRPr="00B341D6">
        <w:t>affect</w:t>
      </w:r>
      <w:proofErr w:type="spellEnd"/>
      <w:r w:rsidR="00B341D6" w:rsidRPr="00B341D6">
        <w:t xml:space="preserve"> </w:t>
      </w:r>
      <w:proofErr w:type="spellStart"/>
      <w:r w:rsidR="00B341D6" w:rsidRPr="00B341D6">
        <w:t>our</w:t>
      </w:r>
      <w:proofErr w:type="spellEnd"/>
      <w:r w:rsidR="00B341D6" w:rsidRPr="00B341D6">
        <w:t xml:space="preserve"> </w:t>
      </w:r>
      <w:proofErr w:type="spellStart"/>
      <w:r w:rsidR="00B341D6" w:rsidRPr="00B341D6">
        <w:t>application's</w:t>
      </w:r>
      <w:proofErr w:type="spellEnd"/>
      <w:r w:rsidR="00B341D6" w:rsidRPr="00B341D6">
        <w:t xml:space="preserve"> </w:t>
      </w:r>
      <w:proofErr w:type="spellStart"/>
      <w:r w:rsidR="00B341D6" w:rsidRPr="00B341D6">
        <w:t>performance</w:t>
      </w:r>
      <w:proofErr w:type="spellEnd"/>
      <w:r w:rsidR="00B341D6" w:rsidRPr="00B341D6">
        <w:t xml:space="preserve"> </w:t>
      </w:r>
      <w:proofErr w:type="spellStart"/>
      <w:r w:rsidR="00B341D6" w:rsidRPr="00B341D6">
        <w:t>level</w:t>
      </w:r>
      <w:proofErr w:type="spellEnd"/>
      <w:r w:rsidR="00B341D6" w:rsidRPr="00B341D6">
        <w:t xml:space="preserve">. </w:t>
      </w:r>
      <w:proofErr w:type="spellStart"/>
      <w:r w:rsidR="00B341D6" w:rsidRPr="00B341D6">
        <w:t>After</w:t>
      </w:r>
      <w:proofErr w:type="spellEnd"/>
      <w:r w:rsidR="00B341D6" w:rsidRPr="00B341D6">
        <w:t xml:space="preserve"> </w:t>
      </w:r>
      <w:proofErr w:type="spellStart"/>
      <w:r w:rsidR="00B341D6" w:rsidRPr="00B341D6">
        <w:t>the</w:t>
      </w:r>
      <w:proofErr w:type="spellEnd"/>
      <w:r w:rsidR="00B341D6" w:rsidRPr="00B341D6">
        <w:t xml:space="preserve"> </w:t>
      </w:r>
      <w:proofErr w:type="spellStart"/>
      <w:r w:rsidR="00B341D6" w:rsidRPr="00B341D6">
        <w:t>feature</w:t>
      </w:r>
      <w:proofErr w:type="spellEnd"/>
      <w:r w:rsidR="00B341D6" w:rsidRPr="00B341D6">
        <w:t xml:space="preserve"> </w:t>
      </w:r>
      <w:proofErr w:type="spellStart"/>
      <w:r w:rsidR="00B341D6" w:rsidRPr="00B341D6">
        <w:t>selection</w:t>
      </w:r>
      <w:proofErr w:type="spellEnd"/>
      <w:r w:rsidR="00B341D6" w:rsidRPr="00B341D6">
        <w:t xml:space="preserve">, </w:t>
      </w:r>
      <w:proofErr w:type="spellStart"/>
      <w:r w:rsidR="00B341D6" w:rsidRPr="00B341D6">
        <w:t>we</w:t>
      </w:r>
      <w:proofErr w:type="spellEnd"/>
      <w:r w:rsidR="00B341D6" w:rsidRPr="00B341D6">
        <w:t xml:space="preserve"> </w:t>
      </w:r>
      <w:proofErr w:type="spellStart"/>
      <w:r w:rsidR="00B341D6" w:rsidRPr="00B341D6">
        <w:t>will</w:t>
      </w:r>
      <w:proofErr w:type="spellEnd"/>
      <w:r w:rsidR="00B341D6" w:rsidRPr="00B341D6">
        <w:t xml:space="preserve"> </w:t>
      </w:r>
      <w:proofErr w:type="spellStart"/>
      <w:r w:rsidR="00B341D6" w:rsidRPr="00B341D6">
        <w:t>design</w:t>
      </w:r>
      <w:proofErr w:type="spellEnd"/>
      <w:r w:rsidR="00B341D6" w:rsidRPr="00B341D6">
        <w:t xml:space="preserve"> </w:t>
      </w:r>
      <w:proofErr w:type="spellStart"/>
      <w:r w:rsidR="00B341D6" w:rsidRPr="00B341D6">
        <w:t>the</w:t>
      </w:r>
      <w:proofErr w:type="spellEnd"/>
      <w:r w:rsidR="00B341D6" w:rsidRPr="00B341D6">
        <w:t xml:space="preserve"> </w:t>
      </w:r>
      <w:proofErr w:type="spellStart"/>
      <w:r w:rsidR="00B341D6" w:rsidRPr="00B341D6">
        <w:t>interiors</w:t>
      </w:r>
      <w:proofErr w:type="spellEnd"/>
      <w:r w:rsidR="00B341D6" w:rsidRPr="00B341D6">
        <w:t xml:space="preserve"> </w:t>
      </w:r>
      <w:proofErr w:type="spellStart"/>
      <w:r w:rsidR="00B341D6" w:rsidRPr="00B341D6">
        <w:t>part</w:t>
      </w:r>
      <w:proofErr w:type="spellEnd"/>
      <w:r w:rsidR="00B341D6" w:rsidRPr="00B341D6">
        <w:t xml:space="preserve"> of </w:t>
      </w:r>
      <w:proofErr w:type="spellStart"/>
      <w:r w:rsidR="00B341D6" w:rsidRPr="00B341D6">
        <w:t>this</w:t>
      </w:r>
      <w:proofErr w:type="spellEnd"/>
      <w:r w:rsidR="00B341D6" w:rsidRPr="00B341D6">
        <w:t xml:space="preserve"> </w:t>
      </w:r>
      <w:proofErr w:type="spellStart"/>
      <w:r w:rsidR="00B341D6" w:rsidRPr="00B341D6">
        <w:t>application</w:t>
      </w:r>
      <w:proofErr w:type="spellEnd"/>
      <w:r w:rsidR="00B341D6" w:rsidRPr="00B341D6">
        <w:t xml:space="preserve">. First, </w:t>
      </w:r>
      <w:proofErr w:type="spellStart"/>
      <w:r w:rsidR="00B341D6" w:rsidRPr="00B341D6">
        <w:t>we</w:t>
      </w:r>
      <w:proofErr w:type="spellEnd"/>
      <w:r w:rsidR="00B341D6" w:rsidRPr="00B341D6">
        <w:t xml:space="preserve"> </w:t>
      </w:r>
      <w:proofErr w:type="spellStart"/>
      <w:r w:rsidR="00B341D6" w:rsidRPr="00B341D6">
        <w:t>will</w:t>
      </w:r>
      <w:proofErr w:type="spellEnd"/>
      <w:r w:rsidR="00B341D6" w:rsidRPr="00B341D6">
        <w:t xml:space="preserve"> define </w:t>
      </w:r>
      <w:proofErr w:type="spellStart"/>
      <w:r w:rsidR="00B341D6" w:rsidRPr="00B341D6">
        <w:t>our</w:t>
      </w:r>
      <w:proofErr w:type="spellEnd"/>
      <w:r w:rsidR="00B341D6" w:rsidRPr="00B341D6">
        <w:t xml:space="preserve"> </w:t>
      </w:r>
      <w:proofErr w:type="spellStart"/>
      <w:r w:rsidR="00B341D6" w:rsidRPr="00B341D6">
        <w:t>attributes</w:t>
      </w:r>
      <w:proofErr w:type="spellEnd"/>
      <w:r w:rsidR="00B341D6" w:rsidRPr="00B341D6">
        <w:t xml:space="preserve"> </w:t>
      </w:r>
      <w:proofErr w:type="spellStart"/>
      <w:r w:rsidR="00B341D6" w:rsidRPr="00B341D6">
        <w:t>and</w:t>
      </w:r>
      <w:proofErr w:type="spellEnd"/>
      <w:r w:rsidR="00B341D6" w:rsidRPr="00B341D6">
        <w:t xml:space="preserve"> </w:t>
      </w:r>
      <w:proofErr w:type="spellStart"/>
      <w:r w:rsidR="00B341D6" w:rsidRPr="00B341D6">
        <w:t>back-end</w:t>
      </w:r>
      <w:proofErr w:type="spellEnd"/>
      <w:r w:rsidR="00B341D6" w:rsidRPr="00B341D6">
        <w:t xml:space="preserve"> </w:t>
      </w:r>
      <w:proofErr w:type="spellStart"/>
      <w:r w:rsidR="00B341D6" w:rsidRPr="00B341D6">
        <w:t>code</w:t>
      </w:r>
      <w:proofErr w:type="spellEnd"/>
      <w:r w:rsidR="00B341D6" w:rsidRPr="00B341D6">
        <w:t xml:space="preserve"> </w:t>
      </w:r>
      <w:proofErr w:type="spellStart"/>
      <w:r w:rsidR="00B341D6" w:rsidRPr="00B341D6">
        <w:t>design</w:t>
      </w:r>
      <w:proofErr w:type="spellEnd"/>
      <w:r w:rsidR="00B341D6" w:rsidRPr="00B341D6">
        <w:t xml:space="preserve">. </w:t>
      </w:r>
      <w:proofErr w:type="spellStart"/>
      <w:r w:rsidR="00B341D6" w:rsidRPr="00B341D6">
        <w:t>For</w:t>
      </w:r>
      <w:proofErr w:type="spellEnd"/>
      <w:r w:rsidR="00B341D6" w:rsidRPr="00B341D6">
        <w:t xml:space="preserve"> </w:t>
      </w:r>
      <w:proofErr w:type="spellStart"/>
      <w:r w:rsidR="00B341D6" w:rsidRPr="00B341D6">
        <w:t>this</w:t>
      </w:r>
      <w:proofErr w:type="spellEnd"/>
      <w:r w:rsidR="00B341D6" w:rsidRPr="00B341D6">
        <w:t xml:space="preserve"> </w:t>
      </w:r>
      <w:proofErr w:type="spellStart"/>
      <w:r w:rsidR="00B341D6" w:rsidRPr="00B341D6">
        <w:t>design</w:t>
      </w:r>
      <w:proofErr w:type="spellEnd"/>
      <w:r w:rsidR="00B341D6" w:rsidRPr="00B341D6">
        <w:t xml:space="preserve">, </w:t>
      </w:r>
      <w:proofErr w:type="spellStart"/>
      <w:r w:rsidR="00B341D6" w:rsidRPr="00B341D6">
        <w:t>we</w:t>
      </w:r>
      <w:proofErr w:type="spellEnd"/>
      <w:r w:rsidR="00B341D6" w:rsidRPr="00B341D6">
        <w:t xml:space="preserve"> </w:t>
      </w:r>
      <w:proofErr w:type="spellStart"/>
      <w:r w:rsidR="00B341D6" w:rsidRPr="00B341D6">
        <w:t>must</w:t>
      </w:r>
      <w:proofErr w:type="spellEnd"/>
      <w:r w:rsidR="00B341D6" w:rsidRPr="00B341D6">
        <w:t xml:space="preserve"> </w:t>
      </w:r>
      <w:proofErr w:type="spellStart"/>
      <w:r w:rsidR="00B341D6" w:rsidRPr="00B341D6">
        <w:t>create</w:t>
      </w:r>
      <w:proofErr w:type="spellEnd"/>
      <w:r w:rsidR="00B341D6" w:rsidRPr="00B341D6">
        <w:t xml:space="preserve"> </w:t>
      </w:r>
      <w:proofErr w:type="spellStart"/>
      <w:r w:rsidR="00B341D6" w:rsidRPr="00B341D6">
        <w:t>rapid</w:t>
      </w:r>
      <w:proofErr w:type="spellEnd"/>
      <w:r w:rsidR="00B341D6" w:rsidRPr="00B341D6">
        <w:t xml:space="preserve"> </w:t>
      </w:r>
      <w:proofErr w:type="spellStart"/>
      <w:r w:rsidR="00B341D6" w:rsidRPr="00B341D6">
        <w:t>code</w:t>
      </w:r>
      <w:proofErr w:type="spellEnd"/>
      <w:r w:rsidR="00B341D6" w:rsidRPr="00B341D6">
        <w:t xml:space="preserve"> </w:t>
      </w:r>
      <w:proofErr w:type="spellStart"/>
      <w:r w:rsidR="00B341D6" w:rsidRPr="00B341D6">
        <w:t>blocks</w:t>
      </w:r>
      <w:proofErr w:type="spellEnd"/>
      <w:r w:rsidR="00B341D6" w:rsidRPr="00B341D6">
        <w:t xml:space="preserve"> </w:t>
      </w:r>
      <w:proofErr w:type="spellStart"/>
      <w:r w:rsidR="00B341D6" w:rsidRPr="00B341D6">
        <w:t>and</w:t>
      </w:r>
      <w:proofErr w:type="spellEnd"/>
      <w:r w:rsidR="00B341D6" w:rsidRPr="00B341D6">
        <w:t xml:space="preserve"> a </w:t>
      </w:r>
      <w:proofErr w:type="spellStart"/>
      <w:r w:rsidR="00B341D6" w:rsidRPr="00B341D6">
        <w:t>fast</w:t>
      </w:r>
      <w:proofErr w:type="spellEnd"/>
      <w:r w:rsidR="00B341D6" w:rsidRPr="00B341D6">
        <w:t xml:space="preserve"> </w:t>
      </w:r>
      <w:proofErr w:type="spellStart"/>
      <w:r w:rsidR="00B341D6" w:rsidRPr="00B341D6">
        <w:t>runtime</w:t>
      </w:r>
      <w:proofErr w:type="spellEnd"/>
      <w:r w:rsidR="00B341D6" w:rsidRPr="00B341D6">
        <w:t xml:space="preserve"> </w:t>
      </w:r>
      <w:proofErr w:type="spellStart"/>
      <w:r w:rsidR="00B341D6" w:rsidRPr="00B341D6">
        <w:t>environment</w:t>
      </w:r>
      <w:proofErr w:type="spellEnd"/>
      <w:r w:rsidR="00B341D6" w:rsidRPr="00B341D6">
        <w:t xml:space="preserve">. </w:t>
      </w:r>
      <w:proofErr w:type="spellStart"/>
      <w:r w:rsidR="00B341D6" w:rsidRPr="00B341D6">
        <w:t>Next</w:t>
      </w:r>
      <w:proofErr w:type="spellEnd"/>
      <w:r w:rsidR="00B341D6" w:rsidRPr="00B341D6">
        <w:t xml:space="preserve"> is </w:t>
      </w:r>
      <w:proofErr w:type="spellStart"/>
      <w:r w:rsidR="00B341D6" w:rsidRPr="00B341D6">
        <w:t>the</w:t>
      </w:r>
      <w:proofErr w:type="spellEnd"/>
      <w:r w:rsidR="00B341D6" w:rsidRPr="00B341D6">
        <w:t xml:space="preserve"> UI/UX </w:t>
      </w:r>
      <w:proofErr w:type="spellStart"/>
      <w:r w:rsidR="00B341D6" w:rsidRPr="00B341D6">
        <w:t>design</w:t>
      </w:r>
      <w:proofErr w:type="spellEnd"/>
      <w:r w:rsidR="00B341D6" w:rsidRPr="00B341D6">
        <w:t xml:space="preserve"> </w:t>
      </w:r>
      <w:proofErr w:type="spellStart"/>
      <w:r w:rsidR="00B341D6" w:rsidRPr="00B341D6">
        <w:t>phase</w:t>
      </w:r>
      <w:proofErr w:type="spellEnd"/>
      <w:r w:rsidR="00B341D6" w:rsidRPr="00B341D6">
        <w:t xml:space="preserve">, in </w:t>
      </w:r>
      <w:proofErr w:type="spellStart"/>
      <w:r w:rsidR="00B341D6" w:rsidRPr="00B341D6">
        <w:t>this</w:t>
      </w:r>
      <w:proofErr w:type="spellEnd"/>
      <w:r w:rsidR="00B341D6" w:rsidRPr="00B341D6">
        <w:t xml:space="preserve"> </w:t>
      </w:r>
      <w:proofErr w:type="spellStart"/>
      <w:r w:rsidR="00B341D6" w:rsidRPr="00B341D6">
        <w:t>part</w:t>
      </w:r>
      <w:proofErr w:type="spellEnd"/>
      <w:r w:rsidR="00B341D6" w:rsidRPr="00B341D6">
        <w:t xml:space="preserve">, </w:t>
      </w:r>
      <w:proofErr w:type="spellStart"/>
      <w:r w:rsidR="00B341D6" w:rsidRPr="00B341D6">
        <w:t>we</w:t>
      </w:r>
      <w:proofErr w:type="spellEnd"/>
      <w:r w:rsidR="00B341D6" w:rsidRPr="00B341D6">
        <w:t xml:space="preserve"> </w:t>
      </w:r>
      <w:proofErr w:type="spellStart"/>
      <w:r w:rsidR="00B341D6" w:rsidRPr="00B341D6">
        <w:t>will</w:t>
      </w:r>
      <w:proofErr w:type="spellEnd"/>
      <w:r w:rsidR="00B341D6" w:rsidRPr="00B341D6">
        <w:t xml:space="preserve"> </w:t>
      </w:r>
      <w:proofErr w:type="spellStart"/>
      <w:r w:rsidR="00B341D6" w:rsidRPr="00B341D6">
        <w:t>create</w:t>
      </w:r>
      <w:proofErr w:type="spellEnd"/>
      <w:r w:rsidR="00B341D6" w:rsidRPr="00B341D6">
        <w:t xml:space="preserve"> </w:t>
      </w:r>
      <w:proofErr w:type="spellStart"/>
      <w:r w:rsidR="00B341D6" w:rsidRPr="00B341D6">
        <w:t>different</w:t>
      </w:r>
      <w:proofErr w:type="spellEnd"/>
      <w:r w:rsidR="00B341D6" w:rsidRPr="00B341D6">
        <w:t xml:space="preserve"> </w:t>
      </w:r>
      <w:proofErr w:type="spellStart"/>
      <w:r w:rsidR="00B341D6" w:rsidRPr="00B341D6">
        <w:t>design</w:t>
      </w:r>
      <w:proofErr w:type="spellEnd"/>
      <w:r w:rsidR="00B341D6" w:rsidRPr="00B341D6">
        <w:t xml:space="preserve"> </w:t>
      </w:r>
      <w:proofErr w:type="spellStart"/>
      <w:r w:rsidR="00B341D6" w:rsidRPr="00B341D6">
        <w:t>approaches</w:t>
      </w:r>
      <w:proofErr w:type="spellEnd"/>
      <w:r w:rsidR="00B341D6" w:rsidRPr="00B341D6">
        <w:t xml:space="preserve"> </w:t>
      </w:r>
      <w:proofErr w:type="spellStart"/>
      <w:r w:rsidR="00B341D6" w:rsidRPr="00B341D6">
        <w:t>after</w:t>
      </w:r>
      <w:proofErr w:type="spellEnd"/>
      <w:r w:rsidR="00B341D6" w:rsidRPr="00B341D6">
        <w:t xml:space="preserve"> </w:t>
      </w:r>
      <w:proofErr w:type="spellStart"/>
      <w:r w:rsidR="00B341D6" w:rsidRPr="00B341D6">
        <w:t>the</w:t>
      </w:r>
      <w:proofErr w:type="spellEnd"/>
      <w:r w:rsidR="00B341D6" w:rsidRPr="00B341D6">
        <w:t xml:space="preserve"> </w:t>
      </w:r>
      <w:proofErr w:type="spellStart"/>
      <w:r w:rsidR="00B341D6" w:rsidRPr="00B341D6">
        <w:t>examination</w:t>
      </w:r>
      <w:proofErr w:type="spellEnd"/>
      <w:r w:rsidR="00B341D6" w:rsidRPr="00B341D6">
        <w:t xml:space="preserve"> </w:t>
      </w:r>
      <w:proofErr w:type="spellStart"/>
      <w:r w:rsidR="00B341D6" w:rsidRPr="00B341D6">
        <w:t>best</w:t>
      </w:r>
      <w:proofErr w:type="spellEnd"/>
      <w:r w:rsidR="00B341D6" w:rsidRPr="00B341D6">
        <w:t xml:space="preserve"> </w:t>
      </w:r>
      <w:proofErr w:type="spellStart"/>
      <w:r w:rsidR="00B341D6" w:rsidRPr="00B341D6">
        <w:t>approach</w:t>
      </w:r>
      <w:proofErr w:type="spellEnd"/>
      <w:r w:rsidR="00B341D6" w:rsidRPr="00B341D6">
        <w:t xml:space="preserve"> </w:t>
      </w:r>
      <w:proofErr w:type="spellStart"/>
      <w:r w:rsidR="00B341D6" w:rsidRPr="00B341D6">
        <w:t>will</w:t>
      </w:r>
      <w:proofErr w:type="spellEnd"/>
      <w:r w:rsidR="00B341D6" w:rsidRPr="00B341D6">
        <w:t xml:space="preserve"> be </w:t>
      </w:r>
      <w:proofErr w:type="spellStart"/>
      <w:r w:rsidR="00B341D6" w:rsidRPr="00B341D6">
        <w:t>selected</w:t>
      </w:r>
      <w:proofErr w:type="spellEnd"/>
      <w:r w:rsidR="00B341D6" w:rsidRPr="00B341D6">
        <w:t xml:space="preserve"> </w:t>
      </w:r>
      <w:proofErr w:type="spellStart"/>
      <w:r w:rsidR="00B341D6" w:rsidRPr="00B341D6">
        <w:t>for</w:t>
      </w:r>
      <w:proofErr w:type="spellEnd"/>
      <w:r w:rsidR="00B341D6" w:rsidRPr="00B341D6">
        <w:t xml:space="preserve"> </w:t>
      </w:r>
      <w:proofErr w:type="spellStart"/>
      <w:r w:rsidR="00B341D6" w:rsidRPr="00B341D6">
        <w:t>the</w:t>
      </w:r>
      <w:proofErr w:type="spellEnd"/>
      <w:r w:rsidR="00B341D6" w:rsidRPr="00B341D6">
        <w:t xml:space="preserve"> </w:t>
      </w:r>
      <w:proofErr w:type="spellStart"/>
      <w:r w:rsidR="00B341D6" w:rsidRPr="00B341D6">
        <w:t>implementation</w:t>
      </w:r>
      <w:proofErr w:type="spellEnd"/>
      <w:r w:rsidR="00B341D6" w:rsidRPr="00B341D6">
        <w:t xml:space="preserve">. </w:t>
      </w:r>
      <w:proofErr w:type="spellStart"/>
      <w:r w:rsidR="00B341D6" w:rsidRPr="00B341D6">
        <w:t>In</w:t>
      </w:r>
      <w:proofErr w:type="spellEnd"/>
      <w:r w:rsidR="00B341D6" w:rsidRPr="00B341D6">
        <w:t xml:space="preserve"> </w:t>
      </w:r>
      <w:proofErr w:type="spellStart"/>
      <w:r w:rsidR="00B341D6" w:rsidRPr="00B341D6">
        <w:t>the</w:t>
      </w:r>
      <w:proofErr w:type="spellEnd"/>
      <w:r w:rsidR="00B341D6" w:rsidRPr="00B341D6">
        <w:t xml:space="preserve"> </w:t>
      </w:r>
      <w:proofErr w:type="spellStart"/>
      <w:r w:rsidR="00B341D6" w:rsidRPr="00B341D6">
        <w:t>end</w:t>
      </w:r>
      <w:proofErr w:type="spellEnd"/>
      <w:r w:rsidR="00B341D6" w:rsidRPr="00B341D6">
        <w:t xml:space="preserve">, </w:t>
      </w:r>
      <w:proofErr w:type="spellStart"/>
      <w:r w:rsidR="00B341D6" w:rsidRPr="00B341D6">
        <w:t>our</w:t>
      </w:r>
      <w:proofErr w:type="spellEnd"/>
      <w:r w:rsidR="00B341D6" w:rsidRPr="00B341D6">
        <w:t xml:space="preserve"> </w:t>
      </w:r>
      <w:proofErr w:type="spellStart"/>
      <w:r w:rsidR="00B341D6" w:rsidRPr="00B341D6">
        <w:t>project</w:t>
      </w:r>
      <w:proofErr w:type="spellEnd"/>
      <w:r w:rsidR="00B341D6" w:rsidRPr="00B341D6">
        <w:t xml:space="preserve"> </w:t>
      </w:r>
      <w:proofErr w:type="spellStart"/>
      <w:r w:rsidR="00B341D6" w:rsidRPr="00B341D6">
        <w:t>will</w:t>
      </w:r>
      <w:proofErr w:type="spellEnd"/>
      <w:r w:rsidR="00B341D6" w:rsidRPr="00B341D6">
        <w:t xml:space="preserve"> </w:t>
      </w:r>
      <w:proofErr w:type="spellStart"/>
      <w:r w:rsidR="00B341D6" w:rsidRPr="00B341D6">
        <w:t>go</w:t>
      </w:r>
      <w:proofErr w:type="spellEnd"/>
      <w:r w:rsidR="00B341D6" w:rsidRPr="00B341D6">
        <w:t xml:space="preserve"> </w:t>
      </w:r>
      <w:proofErr w:type="spellStart"/>
      <w:r w:rsidR="00B341D6" w:rsidRPr="00B341D6">
        <w:t>through</w:t>
      </w:r>
      <w:proofErr w:type="spellEnd"/>
      <w:r w:rsidR="00B341D6" w:rsidRPr="00B341D6">
        <w:t xml:space="preserve"> </w:t>
      </w:r>
      <w:proofErr w:type="spellStart"/>
      <w:r w:rsidR="00B341D6" w:rsidRPr="00B341D6">
        <w:t>the</w:t>
      </w:r>
      <w:proofErr w:type="spellEnd"/>
      <w:r w:rsidR="00B341D6" w:rsidRPr="00B341D6">
        <w:t xml:space="preserve"> </w:t>
      </w:r>
      <w:proofErr w:type="spellStart"/>
      <w:r w:rsidR="00B341D6" w:rsidRPr="00B341D6">
        <w:t>testing</w:t>
      </w:r>
      <w:proofErr w:type="spellEnd"/>
      <w:r w:rsidR="00B341D6" w:rsidRPr="00B341D6">
        <w:t xml:space="preserve"> </w:t>
      </w:r>
      <w:proofErr w:type="spellStart"/>
      <w:r w:rsidR="00B341D6" w:rsidRPr="00B341D6">
        <w:t>phase</w:t>
      </w:r>
      <w:proofErr w:type="spellEnd"/>
      <w:r w:rsidR="00B341D6" w:rsidRPr="00B341D6">
        <w:t>.</w:t>
      </w:r>
    </w:p>
    <w:p w14:paraId="514C2505" w14:textId="71350ACD" w:rsidR="005D4798" w:rsidRDefault="005D4798" w:rsidP="00306B69">
      <w:pPr>
        <w:ind w:firstLine="0"/>
        <w:jc w:val="left"/>
      </w:pPr>
    </w:p>
    <w:p w14:paraId="1AEC6072" w14:textId="5A2D48BE" w:rsidR="005D4798" w:rsidRDefault="005D4798" w:rsidP="00306B69">
      <w:pPr>
        <w:ind w:firstLine="0"/>
        <w:jc w:val="left"/>
      </w:pPr>
    </w:p>
    <w:p w14:paraId="164C7818" w14:textId="77777777" w:rsidR="005D4798" w:rsidRPr="00385959" w:rsidRDefault="005D4798" w:rsidP="00306B69">
      <w:pPr>
        <w:ind w:firstLine="0"/>
        <w:jc w:val="left"/>
      </w:pPr>
    </w:p>
    <w:p w14:paraId="6876E6A2" w14:textId="4899E90D" w:rsidR="00C17D85" w:rsidRPr="00385959" w:rsidRDefault="003E1F5B" w:rsidP="003E1F5B">
      <w:pPr>
        <w:pStyle w:val="Balk2"/>
        <w:rPr>
          <w:rFonts w:cs="Times New Roman"/>
          <w:szCs w:val="24"/>
        </w:rPr>
      </w:pPr>
      <w:bookmarkStart w:id="9" w:name="_Toc44780930"/>
      <w:r w:rsidRPr="00385959">
        <w:rPr>
          <w:rFonts w:cs="Times New Roman"/>
          <w:szCs w:val="24"/>
        </w:rPr>
        <w:lastRenderedPageBreak/>
        <w:t>1.2</w:t>
      </w:r>
      <w:r w:rsidR="00C17D85" w:rsidRPr="00385959">
        <w:rPr>
          <w:rFonts w:cs="Times New Roman"/>
          <w:szCs w:val="24"/>
        </w:rPr>
        <w:t xml:space="preserve">. </w:t>
      </w:r>
      <w:r w:rsidR="002F7988" w:rsidRPr="00385959">
        <w:rPr>
          <w:rFonts w:cs="Times New Roman"/>
          <w:szCs w:val="24"/>
        </w:rPr>
        <w:t xml:space="preserve">Definition of </w:t>
      </w:r>
      <w:proofErr w:type="spellStart"/>
      <w:r w:rsidR="002F7988" w:rsidRPr="00385959">
        <w:rPr>
          <w:rFonts w:cs="Times New Roman"/>
          <w:szCs w:val="24"/>
        </w:rPr>
        <w:t>the</w:t>
      </w:r>
      <w:proofErr w:type="spellEnd"/>
      <w:r w:rsidR="002F7988" w:rsidRPr="00385959">
        <w:rPr>
          <w:rFonts w:cs="Times New Roman"/>
          <w:szCs w:val="24"/>
        </w:rPr>
        <w:t xml:space="preserve"> problem</w:t>
      </w:r>
      <w:bookmarkEnd w:id="9"/>
    </w:p>
    <w:p w14:paraId="14532FE6" w14:textId="709BB197" w:rsidR="00385959" w:rsidRPr="00385959" w:rsidRDefault="009D3ECD" w:rsidP="009D3ECD">
      <w:pPr>
        <w:ind w:firstLine="0"/>
      </w:pPr>
      <w:r>
        <w:t xml:space="preserve">  </w:t>
      </w:r>
      <w:proofErr w:type="spellStart"/>
      <w:r w:rsidR="0092640C" w:rsidRPr="0092640C">
        <w:t>Nowadays</w:t>
      </w:r>
      <w:proofErr w:type="spellEnd"/>
      <w:r w:rsidR="0092640C" w:rsidRPr="0092640C">
        <w:t xml:space="preserve">, </w:t>
      </w:r>
      <w:proofErr w:type="spellStart"/>
      <w:r w:rsidR="0092640C" w:rsidRPr="0092640C">
        <w:t>people</w:t>
      </w:r>
      <w:proofErr w:type="spellEnd"/>
      <w:r w:rsidR="0092640C" w:rsidRPr="0092640C">
        <w:t xml:space="preserve"> </w:t>
      </w:r>
      <w:proofErr w:type="spellStart"/>
      <w:r w:rsidR="0092640C" w:rsidRPr="0092640C">
        <w:t>are</w:t>
      </w:r>
      <w:proofErr w:type="spellEnd"/>
      <w:r w:rsidR="0092640C" w:rsidRPr="0092640C">
        <w:t xml:space="preserve"> </w:t>
      </w:r>
      <w:proofErr w:type="spellStart"/>
      <w:r w:rsidR="0092640C" w:rsidRPr="0092640C">
        <w:t>using</w:t>
      </w:r>
      <w:proofErr w:type="spellEnd"/>
      <w:r w:rsidR="0092640C" w:rsidRPr="0092640C">
        <w:t xml:space="preserve"> </w:t>
      </w:r>
      <w:proofErr w:type="spellStart"/>
      <w:r w:rsidR="0092640C" w:rsidRPr="0092640C">
        <w:t>healthcare</w:t>
      </w:r>
      <w:proofErr w:type="spellEnd"/>
      <w:r w:rsidR="0092640C" w:rsidRPr="0092640C">
        <w:t xml:space="preserve"> </w:t>
      </w:r>
      <w:proofErr w:type="spellStart"/>
      <w:r w:rsidR="0092640C" w:rsidRPr="0092640C">
        <w:t>systems</w:t>
      </w:r>
      <w:proofErr w:type="spellEnd"/>
      <w:r w:rsidR="0092640C" w:rsidRPr="0092640C">
        <w:t xml:space="preserve"> </w:t>
      </w:r>
      <w:proofErr w:type="spellStart"/>
      <w:r w:rsidR="0092640C" w:rsidRPr="0092640C">
        <w:t>actively</w:t>
      </w:r>
      <w:proofErr w:type="spellEnd"/>
      <w:r w:rsidR="0092640C" w:rsidRPr="0092640C">
        <w:t xml:space="preserve">. </w:t>
      </w:r>
      <w:proofErr w:type="spellStart"/>
      <w:r w:rsidR="0092640C" w:rsidRPr="0092640C">
        <w:t>These</w:t>
      </w:r>
      <w:proofErr w:type="spellEnd"/>
      <w:r w:rsidR="0092640C" w:rsidRPr="0092640C">
        <w:t xml:space="preserve"> </w:t>
      </w:r>
      <w:proofErr w:type="spellStart"/>
      <w:r w:rsidR="0092640C" w:rsidRPr="0092640C">
        <w:t>systems</w:t>
      </w:r>
      <w:proofErr w:type="spellEnd"/>
      <w:r w:rsidR="0092640C" w:rsidRPr="0092640C">
        <w:t xml:space="preserve"> </w:t>
      </w:r>
      <w:proofErr w:type="spellStart"/>
      <w:r w:rsidR="0092640C" w:rsidRPr="0092640C">
        <w:t>will</w:t>
      </w:r>
      <w:proofErr w:type="spellEnd"/>
      <w:r w:rsidR="0092640C" w:rsidRPr="0092640C">
        <w:t xml:space="preserve"> </w:t>
      </w:r>
      <w:proofErr w:type="spellStart"/>
      <w:r w:rsidR="0092640C" w:rsidRPr="0092640C">
        <w:t>improve</w:t>
      </w:r>
      <w:proofErr w:type="spellEnd"/>
      <w:r w:rsidR="0092640C" w:rsidRPr="0092640C">
        <w:t xml:space="preserve"> </w:t>
      </w:r>
      <w:proofErr w:type="spellStart"/>
      <w:r w:rsidR="0092640C" w:rsidRPr="0092640C">
        <w:t>their</w:t>
      </w:r>
      <w:proofErr w:type="spellEnd"/>
      <w:r w:rsidR="0092640C" w:rsidRPr="0092640C">
        <w:t xml:space="preserve"> </w:t>
      </w:r>
      <w:proofErr w:type="spellStart"/>
      <w:r w:rsidR="0092640C" w:rsidRPr="0092640C">
        <w:t>living</w:t>
      </w:r>
      <w:proofErr w:type="spellEnd"/>
      <w:r w:rsidR="0092640C" w:rsidRPr="0092640C">
        <w:t xml:space="preserve"> </w:t>
      </w:r>
      <w:proofErr w:type="spellStart"/>
      <w:r w:rsidR="0092640C" w:rsidRPr="0092640C">
        <w:t>standards</w:t>
      </w:r>
      <w:proofErr w:type="spellEnd"/>
      <w:r w:rsidR="0092640C" w:rsidRPr="0092640C">
        <w:t xml:space="preserve"> in </w:t>
      </w:r>
      <w:proofErr w:type="spellStart"/>
      <w:r w:rsidR="0092640C" w:rsidRPr="0092640C">
        <w:t>different</w:t>
      </w:r>
      <w:proofErr w:type="spellEnd"/>
      <w:r w:rsidR="0092640C" w:rsidRPr="0092640C">
        <w:t xml:space="preserve"> </w:t>
      </w:r>
      <w:proofErr w:type="spellStart"/>
      <w:r w:rsidR="0092640C" w:rsidRPr="0092640C">
        <w:t>ways</w:t>
      </w:r>
      <w:proofErr w:type="spellEnd"/>
      <w:r w:rsidR="0092640C" w:rsidRPr="0092640C">
        <w:t xml:space="preserve">. </w:t>
      </w:r>
      <w:proofErr w:type="spellStart"/>
      <w:r w:rsidR="0092640C" w:rsidRPr="0092640C">
        <w:t>For</w:t>
      </w:r>
      <w:proofErr w:type="spellEnd"/>
      <w:r w:rsidR="0092640C" w:rsidRPr="0092640C">
        <w:t xml:space="preserve"> </w:t>
      </w:r>
      <w:proofErr w:type="spellStart"/>
      <w:r w:rsidR="0092640C" w:rsidRPr="0092640C">
        <w:t>this</w:t>
      </w:r>
      <w:proofErr w:type="spellEnd"/>
      <w:r w:rsidR="0092640C" w:rsidRPr="0092640C">
        <w:t xml:space="preserve"> </w:t>
      </w:r>
      <w:proofErr w:type="spellStart"/>
      <w:r w:rsidR="0092640C" w:rsidRPr="0092640C">
        <w:t>project</w:t>
      </w:r>
      <w:proofErr w:type="spellEnd"/>
      <w:r w:rsidR="0092640C" w:rsidRPr="0092640C">
        <w:t xml:space="preserve">, </w:t>
      </w:r>
      <w:proofErr w:type="spellStart"/>
      <w:r w:rsidR="0092640C" w:rsidRPr="0092640C">
        <w:t>we</w:t>
      </w:r>
      <w:proofErr w:type="spellEnd"/>
      <w:r w:rsidR="0092640C" w:rsidRPr="0092640C">
        <w:t xml:space="preserve"> </w:t>
      </w:r>
      <w:proofErr w:type="spellStart"/>
      <w:r w:rsidR="0092640C" w:rsidRPr="0092640C">
        <w:t>are</w:t>
      </w:r>
      <w:proofErr w:type="spellEnd"/>
      <w:r w:rsidR="0092640C" w:rsidRPr="0092640C">
        <w:t xml:space="preserve"> </w:t>
      </w:r>
      <w:proofErr w:type="spellStart"/>
      <w:r w:rsidR="0092640C" w:rsidRPr="0092640C">
        <w:t>going</w:t>
      </w:r>
      <w:proofErr w:type="spellEnd"/>
      <w:r w:rsidR="0092640C" w:rsidRPr="0092640C">
        <w:t xml:space="preserve"> </w:t>
      </w:r>
      <w:proofErr w:type="spellStart"/>
      <w:r w:rsidR="0092640C" w:rsidRPr="0092640C">
        <w:t>to</w:t>
      </w:r>
      <w:proofErr w:type="spellEnd"/>
      <w:r w:rsidR="0092640C" w:rsidRPr="0092640C">
        <w:t xml:space="preserve"> </w:t>
      </w:r>
      <w:proofErr w:type="spellStart"/>
      <w:r w:rsidR="0092640C" w:rsidRPr="0092640C">
        <w:t>develop</w:t>
      </w:r>
      <w:proofErr w:type="spellEnd"/>
      <w:r w:rsidR="0092640C" w:rsidRPr="0092640C">
        <w:t xml:space="preserve"> a </w:t>
      </w:r>
      <w:proofErr w:type="spellStart"/>
      <w:r w:rsidR="0092640C" w:rsidRPr="0092640C">
        <w:t>healthcare</w:t>
      </w:r>
      <w:proofErr w:type="spellEnd"/>
      <w:r w:rsidR="0092640C" w:rsidRPr="0092640C">
        <w:t xml:space="preserve"> </w:t>
      </w:r>
      <w:proofErr w:type="spellStart"/>
      <w:r w:rsidR="0092640C" w:rsidRPr="0092640C">
        <w:t>application</w:t>
      </w:r>
      <w:proofErr w:type="spellEnd"/>
      <w:r w:rsidR="0092640C" w:rsidRPr="0092640C">
        <w:t xml:space="preserve"> </w:t>
      </w:r>
      <w:proofErr w:type="spellStart"/>
      <w:r w:rsidR="0092640C" w:rsidRPr="0092640C">
        <w:t>that</w:t>
      </w:r>
      <w:proofErr w:type="spellEnd"/>
      <w:r w:rsidR="0092640C" w:rsidRPr="0092640C">
        <w:t xml:space="preserve"> is </w:t>
      </w:r>
      <w:proofErr w:type="spellStart"/>
      <w:r w:rsidR="0092640C" w:rsidRPr="0092640C">
        <w:t>based</w:t>
      </w:r>
      <w:proofErr w:type="spellEnd"/>
      <w:r w:rsidR="0092640C" w:rsidRPr="0092640C">
        <w:t xml:space="preserve"> on </w:t>
      </w:r>
      <w:proofErr w:type="spellStart"/>
      <w:r w:rsidR="0092640C" w:rsidRPr="0092640C">
        <w:t>gait</w:t>
      </w:r>
      <w:proofErr w:type="spellEnd"/>
      <w:r w:rsidR="0092640C" w:rsidRPr="0092640C">
        <w:t xml:space="preserve"> </w:t>
      </w:r>
      <w:proofErr w:type="spellStart"/>
      <w:r w:rsidR="0092640C" w:rsidRPr="0092640C">
        <w:t>analysis</w:t>
      </w:r>
      <w:proofErr w:type="spellEnd"/>
      <w:r w:rsidR="0092640C" w:rsidRPr="0092640C">
        <w:t xml:space="preserve">. </w:t>
      </w:r>
      <w:proofErr w:type="spellStart"/>
      <w:r w:rsidR="0092640C" w:rsidRPr="0092640C">
        <w:t>Gait</w:t>
      </w:r>
      <w:proofErr w:type="spellEnd"/>
      <w:r w:rsidR="0092640C" w:rsidRPr="0092640C">
        <w:t xml:space="preserve"> </w:t>
      </w:r>
      <w:proofErr w:type="spellStart"/>
      <w:r w:rsidR="0092640C" w:rsidRPr="0092640C">
        <w:t>analysis</w:t>
      </w:r>
      <w:proofErr w:type="spellEnd"/>
      <w:r w:rsidR="0092640C" w:rsidRPr="0092640C">
        <w:t xml:space="preserve"> is an </w:t>
      </w:r>
      <w:proofErr w:type="spellStart"/>
      <w:r w:rsidR="0092640C" w:rsidRPr="0092640C">
        <w:t>important</w:t>
      </w:r>
      <w:proofErr w:type="spellEnd"/>
      <w:r w:rsidR="0092640C" w:rsidRPr="0092640C">
        <w:t xml:space="preserve"> </w:t>
      </w:r>
      <w:proofErr w:type="spellStart"/>
      <w:r w:rsidR="0092640C" w:rsidRPr="0092640C">
        <w:t>technique</w:t>
      </w:r>
      <w:proofErr w:type="spellEnd"/>
      <w:r w:rsidR="0092640C" w:rsidRPr="0092640C">
        <w:t xml:space="preserve"> </w:t>
      </w:r>
      <w:proofErr w:type="spellStart"/>
      <w:r w:rsidR="0092640C" w:rsidRPr="0092640C">
        <w:t>for</w:t>
      </w:r>
      <w:proofErr w:type="spellEnd"/>
      <w:r w:rsidR="0092640C" w:rsidRPr="0092640C">
        <w:t xml:space="preserve"> </w:t>
      </w:r>
      <w:proofErr w:type="spellStart"/>
      <w:r w:rsidR="0092640C" w:rsidRPr="0092640C">
        <w:t>improving</w:t>
      </w:r>
      <w:proofErr w:type="spellEnd"/>
      <w:r w:rsidR="0092640C" w:rsidRPr="0092640C">
        <w:t xml:space="preserve"> </w:t>
      </w:r>
      <w:proofErr w:type="spellStart"/>
      <w:r w:rsidR="0092640C" w:rsidRPr="0092640C">
        <w:t>athlete</w:t>
      </w:r>
      <w:proofErr w:type="spellEnd"/>
      <w:r w:rsidR="0092640C" w:rsidRPr="0092640C">
        <w:t xml:space="preserve"> </w:t>
      </w:r>
      <w:proofErr w:type="spellStart"/>
      <w:r w:rsidR="0092640C" w:rsidRPr="0092640C">
        <w:t>efficiency</w:t>
      </w:r>
      <w:proofErr w:type="spellEnd"/>
      <w:r w:rsidR="0092640C" w:rsidRPr="0092640C">
        <w:t xml:space="preserve"> </w:t>
      </w:r>
      <w:proofErr w:type="spellStart"/>
      <w:r w:rsidR="0092640C" w:rsidRPr="0092640C">
        <w:t>and</w:t>
      </w:r>
      <w:proofErr w:type="spellEnd"/>
      <w:r w:rsidR="0092640C" w:rsidRPr="0092640C">
        <w:t xml:space="preserve"> </w:t>
      </w:r>
      <w:proofErr w:type="spellStart"/>
      <w:r w:rsidR="0092640C" w:rsidRPr="0092640C">
        <w:t>treating</w:t>
      </w:r>
      <w:proofErr w:type="spellEnd"/>
      <w:r w:rsidR="0092640C" w:rsidRPr="0092640C">
        <w:t xml:space="preserve"> </w:t>
      </w:r>
      <w:proofErr w:type="spellStart"/>
      <w:r w:rsidR="0092640C" w:rsidRPr="0092640C">
        <w:t>people</w:t>
      </w:r>
      <w:proofErr w:type="spellEnd"/>
      <w:r w:rsidR="0092640C" w:rsidRPr="0092640C">
        <w:t xml:space="preserve"> </w:t>
      </w:r>
      <w:proofErr w:type="spellStart"/>
      <w:r w:rsidR="0092640C" w:rsidRPr="0092640C">
        <w:t>with</w:t>
      </w:r>
      <w:proofErr w:type="spellEnd"/>
      <w:r w:rsidR="0092640C" w:rsidRPr="0092640C">
        <w:t xml:space="preserve"> </w:t>
      </w:r>
      <w:proofErr w:type="spellStart"/>
      <w:r w:rsidR="0092640C" w:rsidRPr="0092640C">
        <w:t>gait</w:t>
      </w:r>
      <w:proofErr w:type="spellEnd"/>
      <w:r w:rsidR="0092640C" w:rsidRPr="0092640C">
        <w:t xml:space="preserve"> </w:t>
      </w:r>
      <w:proofErr w:type="spellStart"/>
      <w:r w:rsidR="0092640C" w:rsidRPr="0092640C">
        <w:t>disorders</w:t>
      </w:r>
      <w:proofErr w:type="spellEnd"/>
      <w:r w:rsidR="0092640C" w:rsidRPr="0092640C">
        <w:t xml:space="preserve"> </w:t>
      </w:r>
      <w:proofErr w:type="spellStart"/>
      <w:r w:rsidR="0092640C" w:rsidRPr="0092640C">
        <w:t>and</w:t>
      </w:r>
      <w:proofErr w:type="spellEnd"/>
      <w:r w:rsidR="0092640C" w:rsidRPr="0092640C">
        <w:t xml:space="preserve"> it is a </w:t>
      </w:r>
      <w:proofErr w:type="spellStart"/>
      <w:r w:rsidR="0092640C" w:rsidRPr="0092640C">
        <w:t>technique</w:t>
      </w:r>
      <w:proofErr w:type="spellEnd"/>
      <w:r w:rsidR="0092640C" w:rsidRPr="0092640C">
        <w:t xml:space="preserve"> </w:t>
      </w:r>
      <w:proofErr w:type="spellStart"/>
      <w:r w:rsidR="0092640C" w:rsidRPr="0092640C">
        <w:t>that</w:t>
      </w:r>
      <w:proofErr w:type="spellEnd"/>
      <w:r w:rsidR="0092640C" w:rsidRPr="0092640C">
        <w:t xml:space="preserve"> is </w:t>
      </w:r>
      <w:proofErr w:type="spellStart"/>
      <w:r w:rsidR="0092640C" w:rsidRPr="0092640C">
        <w:t>often</w:t>
      </w:r>
      <w:proofErr w:type="spellEnd"/>
      <w:r w:rsidR="0092640C" w:rsidRPr="0092640C">
        <w:t xml:space="preserve"> </w:t>
      </w:r>
      <w:proofErr w:type="spellStart"/>
      <w:r w:rsidR="0092640C" w:rsidRPr="0092640C">
        <w:t>used</w:t>
      </w:r>
      <w:proofErr w:type="spellEnd"/>
      <w:r w:rsidR="0092640C" w:rsidRPr="0092640C">
        <w:t xml:space="preserve"> in </w:t>
      </w:r>
      <w:proofErr w:type="spellStart"/>
      <w:r w:rsidR="0092640C" w:rsidRPr="0092640C">
        <w:t>the</w:t>
      </w:r>
      <w:proofErr w:type="spellEnd"/>
      <w:r w:rsidR="0092640C" w:rsidRPr="0092640C">
        <w:t xml:space="preserve"> </w:t>
      </w:r>
      <w:proofErr w:type="spellStart"/>
      <w:r w:rsidR="0092640C" w:rsidRPr="0092640C">
        <w:t>literature</w:t>
      </w:r>
      <w:proofErr w:type="spellEnd"/>
      <w:r w:rsidR="0092640C" w:rsidRPr="0092640C">
        <w:t xml:space="preserve">. </w:t>
      </w:r>
      <w:proofErr w:type="spellStart"/>
      <w:r w:rsidR="0092640C" w:rsidRPr="0092640C">
        <w:t>In</w:t>
      </w:r>
      <w:proofErr w:type="spellEnd"/>
      <w:r w:rsidR="0092640C" w:rsidRPr="0092640C">
        <w:t xml:space="preserve"> </w:t>
      </w:r>
      <w:proofErr w:type="spellStart"/>
      <w:r w:rsidR="0092640C" w:rsidRPr="0092640C">
        <w:t>our</w:t>
      </w:r>
      <w:proofErr w:type="spellEnd"/>
      <w:r w:rsidR="0092640C" w:rsidRPr="0092640C">
        <w:t xml:space="preserve"> </w:t>
      </w:r>
      <w:proofErr w:type="spellStart"/>
      <w:r w:rsidR="0092640C" w:rsidRPr="0092640C">
        <w:t>project</w:t>
      </w:r>
      <w:proofErr w:type="spellEnd"/>
      <w:r w:rsidR="0092640C" w:rsidRPr="0092640C">
        <w:t xml:space="preserve">, </w:t>
      </w:r>
      <w:proofErr w:type="spellStart"/>
      <w:r w:rsidR="0092640C" w:rsidRPr="0092640C">
        <w:t>we</w:t>
      </w:r>
      <w:proofErr w:type="spellEnd"/>
      <w:r w:rsidR="0092640C" w:rsidRPr="0092640C">
        <w:t xml:space="preserve"> </w:t>
      </w:r>
      <w:proofErr w:type="spellStart"/>
      <w:r w:rsidR="0092640C" w:rsidRPr="0092640C">
        <w:t>will</w:t>
      </w:r>
      <w:proofErr w:type="spellEnd"/>
      <w:r w:rsidR="0092640C" w:rsidRPr="0092640C">
        <w:t xml:space="preserve"> </w:t>
      </w:r>
      <w:proofErr w:type="spellStart"/>
      <w:r w:rsidR="0092640C" w:rsidRPr="0092640C">
        <w:t>collect</w:t>
      </w:r>
      <w:proofErr w:type="spellEnd"/>
      <w:r w:rsidR="0092640C" w:rsidRPr="0092640C">
        <w:t xml:space="preserve"> </w:t>
      </w:r>
      <w:proofErr w:type="spellStart"/>
      <w:r w:rsidR="0092640C" w:rsidRPr="0092640C">
        <w:t>the</w:t>
      </w:r>
      <w:proofErr w:type="spellEnd"/>
      <w:r w:rsidR="0092640C" w:rsidRPr="0092640C">
        <w:t xml:space="preserve"> data of </w:t>
      </w:r>
      <w:proofErr w:type="spellStart"/>
      <w:r w:rsidR="0092640C" w:rsidRPr="0092640C">
        <w:t>people</w:t>
      </w:r>
      <w:proofErr w:type="spellEnd"/>
      <w:r w:rsidR="0092640C" w:rsidRPr="0092640C">
        <w:t xml:space="preserve"> </w:t>
      </w:r>
      <w:proofErr w:type="spellStart"/>
      <w:r w:rsidR="0092640C" w:rsidRPr="0092640C">
        <w:t>and</w:t>
      </w:r>
      <w:proofErr w:type="spellEnd"/>
      <w:r w:rsidR="0092640C" w:rsidRPr="0092640C">
        <w:t xml:space="preserve"> </w:t>
      </w:r>
      <w:proofErr w:type="spellStart"/>
      <w:r w:rsidR="0092640C" w:rsidRPr="0092640C">
        <w:t>athletes</w:t>
      </w:r>
      <w:proofErr w:type="spellEnd"/>
      <w:r w:rsidR="0092640C" w:rsidRPr="0092640C">
        <w:t xml:space="preserve"> </w:t>
      </w:r>
      <w:proofErr w:type="spellStart"/>
      <w:r w:rsidR="0092640C" w:rsidRPr="0092640C">
        <w:t>with</w:t>
      </w:r>
      <w:proofErr w:type="spellEnd"/>
      <w:r w:rsidR="0092640C" w:rsidRPr="0092640C">
        <w:t xml:space="preserve"> </w:t>
      </w:r>
      <w:proofErr w:type="spellStart"/>
      <w:r w:rsidR="0092640C" w:rsidRPr="0092640C">
        <w:t>gait</w:t>
      </w:r>
      <w:proofErr w:type="spellEnd"/>
      <w:r w:rsidR="0092640C" w:rsidRPr="0092640C">
        <w:t xml:space="preserve"> </w:t>
      </w:r>
      <w:proofErr w:type="spellStart"/>
      <w:r w:rsidR="0092640C" w:rsidRPr="0092640C">
        <w:t>disorders</w:t>
      </w:r>
      <w:proofErr w:type="spellEnd"/>
      <w:r w:rsidR="0092640C" w:rsidRPr="0092640C">
        <w:t xml:space="preserve">, </w:t>
      </w:r>
      <w:proofErr w:type="spellStart"/>
      <w:r w:rsidR="0092640C" w:rsidRPr="0092640C">
        <w:t>develop</w:t>
      </w:r>
      <w:proofErr w:type="spellEnd"/>
      <w:r w:rsidR="0092640C" w:rsidRPr="0092640C">
        <w:t xml:space="preserve"> </w:t>
      </w:r>
      <w:proofErr w:type="spellStart"/>
      <w:r w:rsidR="0092640C" w:rsidRPr="0092640C">
        <w:t>algorithms</w:t>
      </w:r>
      <w:proofErr w:type="spellEnd"/>
      <w:r w:rsidR="0092640C" w:rsidRPr="0092640C">
        <w:t xml:space="preserve"> </w:t>
      </w:r>
      <w:proofErr w:type="spellStart"/>
      <w:r w:rsidR="0092640C" w:rsidRPr="0092640C">
        <w:t>according</w:t>
      </w:r>
      <w:proofErr w:type="spellEnd"/>
      <w:r w:rsidR="0092640C" w:rsidRPr="0092640C">
        <w:t xml:space="preserve"> </w:t>
      </w:r>
      <w:proofErr w:type="spellStart"/>
      <w:r w:rsidR="0092640C" w:rsidRPr="0092640C">
        <w:t>to</w:t>
      </w:r>
      <w:proofErr w:type="spellEnd"/>
      <w:r w:rsidR="0092640C" w:rsidRPr="0092640C">
        <w:t xml:space="preserve"> </w:t>
      </w:r>
      <w:proofErr w:type="spellStart"/>
      <w:r w:rsidR="0092640C" w:rsidRPr="0092640C">
        <w:t>the</w:t>
      </w:r>
      <w:proofErr w:type="spellEnd"/>
      <w:r w:rsidR="0092640C" w:rsidRPr="0092640C">
        <w:t xml:space="preserve"> data </w:t>
      </w:r>
      <w:proofErr w:type="spellStart"/>
      <w:r w:rsidR="0092640C" w:rsidRPr="0092640C">
        <w:t>we</w:t>
      </w:r>
      <w:proofErr w:type="spellEnd"/>
      <w:r w:rsidR="0092640C" w:rsidRPr="0092640C">
        <w:t xml:space="preserve"> </w:t>
      </w:r>
      <w:proofErr w:type="spellStart"/>
      <w:r w:rsidR="0092640C" w:rsidRPr="0092640C">
        <w:t>collect</w:t>
      </w:r>
      <w:proofErr w:type="spellEnd"/>
      <w:r w:rsidR="0092640C" w:rsidRPr="0092640C">
        <w:t xml:space="preserve"> </w:t>
      </w:r>
      <w:proofErr w:type="spellStart"/>
      <w:r w:rsidR="0092640C" w:rsidRPr="0092640C">
        <w:t>and</w:t>
      </w:r>
      <w:proofErr w:type="spellEnd"/>
      <w:r w:rsidR="0092640C" w:rsidRPr="0092640C">
        <w:t xml:space="preserve"> </w:t>
      </w:r>
      <w:proofErr w:type="spellStart"/>
      <w:r w:rsidR="0092640C" w:rsidRPr="0092640C">
        <w:t>provide</w:t>
      </w:r>
      <w:proofErr w:type="spellEnd"/>
      <w:r w:rsidR="0092640C" w:rsidRPr="0092640C">
        <w:t xml:space="preserve"> </w:t>
      </w:r>
      <w:proofErr w:type="spellStart"/>
      <w:r w:rsidR="0092640C" w:rsidRPr="0092640C">
        <w:t>them</w:t>
      </w:r>
      <w:proofErr w:type="spellEnd"/>
      <w:r w:rsidR="0092640C" w:rsidRPr="0092640C">
        <w:t xml:space="preserve"> </w:t>
      </w:r>
      <w:proofErr w:type="spellStart"/>
      <w:r w:rsidR="0092640C" w:rsidRPr="0092640C">
        <w:t>with</w:t>
      </w:r>
      <w:proofErr w:type="spellEnd"/>
      <w:r w:rsidR="0092640C" w:rsidRPr="0092640C">
        <w:t xml:space="preserve"> </w:t>
      </w:r>
      <w:proofErr w:type="spellStart"/>
      <w:r w:rsidR="0092640C" w:rsidRPr="0092640C">
        <w:t>information</w:t>
      </w:r>
      <w:proofErr w:type="spellEnd"/>
      <w:r w:rsidR="0092640C" w:rsidRPr="0092640C">
        <w:t xml:space="preserve"> </w:t>
      </w:r>
      <w:proofErr w:type="spellStart"/>
      <w:r w:rsidR="0092640C" w:rsidRPr="0092640C">
        <w:t>about</w:t>
      </w:r>
      <w:proofErr w:type="spellEnd"/>
      <w:r w:rsidR="0092640C" w:rsidRPr="0092640C">
        <w:t xml:space="preserve"> </w:t>
      </w:r>
      <w:proofErr w:type="spellStart"/>
      <w:r w:rsidR="0092640C" w:rsidRPr="0092640C">
        <w:t>their</w:t>
      </w:r>
      <w:proofErr w:type="spellEnd"/>
      <w:r w:rsidR="0092640C" w:rsidRPr="0092640C">
        <w:t xml:space="preserve"> </w:t>
      </w:r>
      <w:proofErr w:type="spellStart"/>
      <w:r w:rsidR="0092640C" w:rsidRPr="0092640C">
        <w:t>illnesses</w:t>
      </w:r>
      <w:proofErr w:type="spellEnd"/>
      <w:r w:rsidR="0092640C" w:rsidRPr="0092640C">
        <w:t xml:space="preserve"> </w:t>
      </w:r>
      <w:proofErr w:type="spellStart"/>
      <w:r w:rsidR="0092640C" w:rsidRPr="0092640C">
        <w:t>or</w:t>
      </w:r>
      <w:proofErr w:type="spellEnd"/>
      <w:r w:rsidR="0092640C" w:rsidRPr="0092640C">
        <w:t xml:space="preserve"> </w:t>
      </w:r>
      <w:proofErr w:type="spellStart"/>
      <w:r w:rsidR="0092640C" w:rsidRPr="0092640C">
        <w:t>the</w:t>
      </w:r>
      <w:proofErr w:type="spellEnd"/>
      <w:r w:rsidR="0092640C" w:rsidRPr="0092640C">
        <w:t xml:space="preserve"> </w:t>
      </w:r>
      <w:proofErr w:type="spellStart"/>
      <w:r w:rsidR="0092640C" w:rsidRPr="0092640C">
        <w:t>efficiency</w:t>
      </w:r>
      <w:proofErr w:type="spellEnd"/>
      <w:r w:rsidR="0092640C" w:rsidRPr="0092640C">
        <w:t xml:space="preserve"> of </w:t>
      </w:r>
      <w:proofErr w:type="spellStart"/>
      <w:r w:rsidR="0092640C" w:rsidRPr="0092640C">
        <w:t>athletes</w:t>
      </w:r>
      <w:proofErr w:type="spellEnd"/>
      <w:r w:rsidR="0092640C" w:rsidRPr="0092640C">
        <w:t>.</w:t>
      </w:r>
    </w:p>
    <w:p w14:paraId="5661587B" w14:textId="2E623DAA" w:rsidR="00385959" w:rsidRPr="00385959" w:rsidRDefault="0092640C" w:rsidP="00385959">
      <w:pPr>
        <w:jc w:val="center"/>
      </w:pPr>
      <w:r>
        <w:rPr>
          <w:noProof/>
        </w:rPr>
        <w:drawing>
          <wp:inline distT="0" distB="0" distL="0" distR="0" wp14:anchorId="6F3233C3" wp14:editId="367F819D">
            <wp:extent cx="2686050" cy="268605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3CEC" w14:textId="3E53F306" w:rsidR="00385959" w:rsidRPr="00A67856" w:rsidRDefault="00385959" w:rsidP="00385959">
      <w:pPr>
        <w:pStyle w:val="ResimYazs"/>
        <w:keepNext/>
        <w:spacing w:line="240" w:lineRule="auto"/>
        <w:ind w:firstLine="720"/>
        <w:jc w:val="center"/>
        <w:rPr>
          <w:b w:val="0"/>
          <w:sz w:val="24"/>
          <w:szCs w:val="24"/>
        </w:rPr>
      </w:pPr>
      <w:bookmarkStart w:id="10" w:name="_Toc44780905"/>
      <w:r w:rsidRPr="00A67856">
        <w:rPr>
          <w:b w:val="0"/>
          <w:sz w:val="24"/>
          <w:szCs w:val="24"/>
        </w:rPr>
        <w:t xml:space="preserve">Figure </w:t>
      </w:r>
      <w:r w:rsidRPr="00A67856">
        <w:rPr>
          <w:b w:val="0"/>
          <w:sz w:val="24"/>
          <w:szCs w:val="24"/>
        </w:rPr>
        <w:fldChar w:fldCharType="begin"/>
      </w:r>
      <w:r w:rsidRPr="00A67856">
        <w:rPr>
          <w:b w:val="0"/>
          <w:sz w:val="24"/>
          <w:szCs w:val="24"/>
        </w:rPr>
        <w:instrText xml:space="preserve"> SEQ "Figure" \*Arabic </w:instrText>
      </w:r>
      <w:r w:rsidRPr="00A67856">
        <w:rPr>
          <w:b w:val="0"/>
          <w:sz w:val="24"/>
          <w:szCs w:val="24"/>
        </w:rPr>
        <w:fldChar w:fldCharType="separate"/>
      </w:r>
      <w:r w:rsidR="00062512" w:rsidRPr="00A67856">
        <w:rPr>
          <w:b w:val="0"/>
          <w:noProof/>
          <w:sz w:val="24"/>
          <w:szCs w:val="24"/>
        </w:rPr>
        <w:t>1</w:t>
      </w:r>
      <w:r w:rsidRPr="00A67856">
        <w:rPr>
          <w:b w:val="0"/>
          <w:sz w:val="24"/>
          <w:szCs w:val="24"/>
        </w:rPr>
        <w:fldChar w:fldCharType="end"/>
      </w:r>
      <w:r w:rsidRPr="00A67856">
        <w:rPr>
          <w:b w:val="0"/>
          <w:sz w:val="24"/>
          <w:szCs w:val="24"/>
        </w:rPr>
        <w:t xml:space="preserve">. </w:t>
      </w:r>
      <w:bookmarkEnd w:id="10"/>
      <w:r w:rsidR="005C1ED5">
        <w:rPr>
          <w:b w:val="0"/>
          <w:sz w:val="24"/>
          <w:szCs w:val="24"/>
        </w:rPr>
        <w:t>Basic data f</w:t>
      </w:r>
      <w:r w:rsidR="0092640C">
        <w:rPr>
          <w:b w:val="0"/>
          <w:sz w:val="24"/>
          <w:szCs w:val="24"/>
        </w:rPr>
        <w:t>lo</w:t>
      </w:r>
      <w:r w:rsidR="005C1ED5">
        <w:rPr>
          <w:b w:val="0"/>
          <w:sz w:val="24"/>
          <w:szCs w:val="24"/>
        </w:rPr>
        <w:t>w of the project</w:t>
      </w:r>
    </w:p>
    <w:p w14:paraId="720A2C8E" w14:textId="77777777" w:rsidR="00385959" w:rsidRPr="00385959" w:rsidRDefault="00385959" w:rsidP="00385959">
      <w:pPr>
        <w:jc w:val="center"/>
      </w:pPr>
    </w:p>
    <w:p w14:paraId="70BE6799" w14:textId="6C5FA75F" w:rsidR="005F1C39" w:rsidRPr="003640B2" w:rsidRDefault="00AA4146" w:rsidP="001E2937">
      <w:pPr>
        <w:ind w:firstLine="0"/>
      </w:pPr>
      <w:r>
        <w:t xml:space="preserve">  </w:t>
      </w:r>
      <w:r w:rsidRPr="00AA4146">
        <w:t xml:space="preserve">First of </w:t>
      </w:r>
      <w:proofErr w:type="spellStart"/>
      <w:r w:rsidRPr="00AA4146">
        <w:t>all</w:t>
      </w:r>
      <w:proofErr w:type="spellEnd"/>
      <w:r w:rsidRPr="00AA4146">
        <w:t xml:space="preserve">, </w:t>
      </w:r>
      <w:proofErr w:type="spellStart"/>
      <w:r w:rsidRPr="00AA4146">
        <w:t>this</w:t>
      </w:r>
      <w:proofErr w:type="spellEnd"/>
      <w:r w:rsidRPr="00AA4146">
        <w:t xml:space="preserve"> </w:t>
      </w:r>
      <w:proofErr w:type="spellStart"/>
      <w:r w:rsidRPr="00AA4146">
        <w:t>project</w:t>
      </w:r>
      <w:proofErr w:type="spellEnd"/>
      <w:r w:rsidRPr="00AA4146">
        <w:t xml:space="preserve"> </w:t>
      </w:r>
      <w:proofErr w:type="spellStart"/>
      <w:r w:rsidRPr="00AA4146">
        <w:t>will</w:t>
      </w:r>
      <w:proofErr w:type="spellEnd"/>
      <w:r w:rsidRPr="00AA4146">
        <w:t xml:space="preserve"> be </w:t>
      </w:r>
      <w:proofErr w:type="spellStart"/>
      <w:r w:rsidRPr="00AA4146">
        <w:t>developed</w:t>
      </w:r>
      <w:proofErr w:type="spellEnd"/>
      <w:r w:rsidRPr="00AA4146">
        <w:t xml:space="preserve"> </w:t>
      </w:r>
      <w:proofErr w:type="spellStart"/>
      <w:r w:rsidRPr="00AA4146">
        <w:t>for</w:t>
      </w:r>
      <w:proofErr w:type="spellEnd"/>
      <w:r w:rsidRPr="00AA4146">
        <w:t xml:space="preserve"> </w:t>
      </w:r>
      <w:proofErr w:type="spellStart"/>
      <w:r w:rsidRPr="00AA4146">
        <w:t>people</w:t>
      </w:r>
      <w:proofErr w:type="spellEnd"/>
      <w:r w:rsidRPr="00AA4146">
        <w:t xml:space="preserve"> </w:t>
      </w:r>
      <w:proofErr w:type="spellStart"/>
      <w:r w:rsidRPr="00AA4146">
        <w:t>who</w:t>
      </w:r>
      <w:proofErr w:type="spellEnd"/>
      <w:r w:rsidRPr="00AA4146">
        <w:t xml:space="preserve"> </w:t>
      </w:r>
      <w:proofErr w:type="spellStart"/>
      <w:r w:rsidRPr="00AA4146">
        <w:t>have</w:t>
      </w:r>
      <w:proofErr w:type="spellEnd"/>
      <w:r w:rsidRPr="00AA4146">
        <w:t xml:space="preserve"> </w:t>
      </w:r>
      <w:proofErr w:type="spellStart"/>
      <w:r w:rsidRPr="00AA4146">
        <w:t>movement-related</w:t>
      </w:r>
      <w:proofErr w:type="spellEnd"/>
      <w:r w:rsidRPr="00AA4146">
        <w:t xml:space="preserve"> </w:t>
      </w:r>
      <w:proofErr w:type="spellStart"/>
      <w:r w:rsidRPr="00AA4146">
        <w:t>disease</w:t>
      </w:r>
      <w:proofErr w:type="spellEnd"/>
      <w:r w:rsidRPr="00AA4146">
        <w:t xml:space="preserve">, </w:t>
      </w:r>
      <w:proofErr w:type="spellStart"/>
      <w:r w:rsidRPr="00AA4146">
        <w:t>injuries</w:t>
      </w:r>
      <w:proofErr w:type="spellEnd"/>
      <w:r w:rsidRPr="00AA4146">
        <w:t xml:space="preserve">, </w:t>
      </w:r>
      <w:proofErr w:type="spellStart"/>
      <w:r w:rsidRPr="00AA4146">
        <w:t>and</w:t>
      </w:r>
      <w:proofErr w:type="spellEnd"/>
      <w:r w:rsidRPr="00AA4146">
        <w:t xml:space="preserve"> </w:t>
      </w:r>
      <w:proofErr w:type="spellStart"/>
      <w:r w:rsidRPr="00AA4146">
        <w:t>sport</w:t>
      </w:r>
      <w:proofErr w:type="spellEnd"/>
      <w:r w:rsidRPr="00AA4146">
        <w:t xml:space="preserve"> </w:t>
      </w:r>
      <w:proofErr w:type="spellStart"/>
      <w:r w:rsidRPr="00AA4146">
        <w:t>athletes</w:t>
      </w:r>
      <w:proofErr w:type="spellEnd"/>
      <w:r w:rsidRPr="00AA4146">
        <w:t xml:space="preserve">. </w:t>
      </w:r>
      <w:proofErr w:type="spellStart"/>
      <w:r w:rsidRPr="00AA4146">
        <w:t>We</w:t>
      </w:r>
      <w:proofErr w:type="spellEnd"/>
      <w:r w:rsidRPr="00AA4146">
        <w:t xml:space="preserve"> </w:t>
      </w:r>
      <w:proofErr w:type="spellStart"/>
      <w:r w:rsidRPr="00AA4146">
        <w:t>have</w:t>
      </w:r>
      <w:proofErr w:type="spellEnd"/>
      <w:r w:rsidRPr="00AA4146">
        <w:t xml:space="preserve"> </w:t>
      </w:r>
      <w:proofErr w:type="spellStart"/>
      <w:r w:rsidRPr="00AA4146">
        <w:t>different</w:t>
      </w:r>
      <w:proofErr w:type="spellEnd"/>
      <w:r w:rsidRPr="00AA4146">
        <w:t xml:space="preserve"> </w:t>
      </w:r>
      <w:proofErr w:type="spellStart"/>
      <w:r w:rsidRPr="00AA4146">
        <w:t>user</w:t>
      </w:r>
      <w:proofErr w:type="spellEnd"/>
      <w:r w:rsidRPr="00AA4146">
        <w:t xml:space="preserve"> </w:t>
      </w:r>
      <w:proofErr w:type="spellStart"/>
      <w:r w:rsidRPr="00AA4146">
        <w:t>profiles</w:t>
      </w:r>
      <w:proofErr w:type="spellEnd"/>
      <w:r w:rsidRPr="00AA4146">
        <w:t xml:space="preserve"> of </w:t>
      </w:r>
      <w:proofErr w:type="spellStart"/>
      <w:r w:rsidRPr="00AA4146">
        <w:t>all</w:t>
      </w:r>
      <w:proofErr w:type="spellEnd"/>
      <w:r w:rsidRPr="00AA4146">
        <w:t xml:space="preserve"> </w:t>
      </w:r>
      <w:proofErr w:type="spellStart"/>
      <w:r w:rsidRPr="00AA4146">
        <w:t>ages</w:t>
      </w:r>
      <w:proofErr w:type="spellEnd"/>
      <w:r w:rsidRPr="00AA4146">
        <w:t xml:space="preserve">. </w:t>
      </w:r>
      <w:proofErr w:type="spellStart"/>
      <w:r w:rsidRPr="00AA4146">
        <w:t>For</w:t>
      </w:r>
      <w:proofErr w:type="spellEnd"/>
      <w:r w:rsidRPr="00AA4146">
        <w:t xml:space="preserve"> </w:t>
      </w:r>
      <w:proofErr w:type="spellStart"/>
      <w:r w:rsidRPr="00AA4146">
        <w:t>example</w:t>
      </w:r>
      <w:proofErr w:type="spellEnd"/>
      <w:r w:rsidRPr="00AA4146">
        <w:t xml:space="preserve">, </w:t>
      </w:r>
      <w:proofErr w:type="spellStart"/>
      <w:r w:rsidRPr="00AA4146">
        <w:t>people's</w:t>
      </w:r>
      <w:proofErr w:type="spellEnd"/>
      <w:r w:rsidRPr="00AA4146">
        <w:t xml:space="preserve"> </w:t>
      </w:r>
      <w:proofErr w:type="spellStart"/>
      <w:r w:rsidRPr="00AA4146">
        <w:t>locomotor</w:t>
      </w:r>
      <w:proofErr w:type="spellEnd"/>
      <w:r w:rsidRPr="00AA4146">
        <w:t xml:space="preserve"> </w:t>
      </w:r>
      <w:proofErr w:type="spellStart"/>
      <w:r w:rsidRPr="00AA4146">
        <w:t>systems</w:t>
      </w:r>
      <w:proofErr w:type="spellEnd"/>
      <w:r w:rsidRPr="00AA4146">
        <w:t xml:space="preserve"> can be </w:t>
      </w:r>
      <w:proofErr w:type="spellStart"/>
      <w:r w:rsidRPr="00AA4146">
        <w:t>damaged</w:t>
      </w:r>
      <w:proofErr w:type="spellEnd"/>
      <w:r w:rsidRPr="00AA4146">
        <w:t xml:space="preserve"> as </w:t>
      </w:r>
      <w:proofErr w:type="spellStart"/>
      <w:r w:rsidRPr="00AA4146">
        <w:t>they</w:t>
      </w:r>
      <w:proofErr w:type="spellEnd"/>
      <w:r w:rsidRPr="00AA4146">
        <w:t xml:space="preserve"> </w:t>
      </w:r>
      <w:proofErr w:type="spellStart"/>
      <w:r w:rsidRPr="00AA4146">
        <w:t>get</w:t>
      </w:r>
      <w:proofErr w:type="spellEnd"/>
      <w:r w:rsidRPr="00AA4146">
        <w:t xml:space="preserve"> </w:t>
      </w:r>
      <w:proofErr w:type="spellStart"/>
      <w:r w:rsidRPr="00AA4146">
        <w:t>older</w:t>
      </w:r>
      <w:proofErr w:type="spellEnd"/>
      <w:r w:rsidRPr="00AA4146">
        <w:t xml:space="preserve"> </w:t>
      </w:r>
      <w:proofErr w:type="spellStart"/>
      <w:r w:rsidRPr="00AA4146">
        <w:t>our</w:t>
      </w:r>
      <w:proofErr w:type="spellEnd"/>
      <w:r w:rsidRPr="00AA4146">
        <w:t xml:space="preserve"> </w:t>
      </w:r>
      <w:proofErr w:type="spellStart"/>
      <w:r w:rsidRPr="00AA4146">
        <w:t>application</w:t>
      </w:r>
      <w:proofErr w:type="spellEnd"/>
      <w:r w:rsidRPr="00AA4146">
        <w:t xml:space="preserve"> is </w:t>
      </w:r>
      <w:proofErr w:type="spellStart"/>
      <w:r w:rsidRPr="00AA4146">
        <w:t>suitable</w:t>
      </w:r>
      <w:proofErr w:type="spellEnd"/>
      <w:r w:rsidRPr="00AA4146">
        <w:t xml:space="preserve"> </w:t>
      </w:r>
      <w:proofErr w:type="spellStart"/>
      <w:r w:rsidRPr="00AA4146">
        <w:t>for</w:t>
      </w:r>
      <w:proofErr w:type="spellEnd"/>
      <w:r w:rsidRPr="00AA4146">
        <w:t xml:space="preserve"> </w:t>
      </w:r>
      <w:proofErr w:type="spellStart"/>
      <w:r w:rsidRPr="00AA4146">
        <w:t>this</w:t>
      </w:r>
      <w:proofErr w:type="spellEnd"/>
      <w:r w:rsidRPr="00AA4146">
        <w:t xml:space="preserve"> </w:t>
      </w:r>
      <w:proofErr w:type="spellStart"/>
      <w:r w:rsidRPr="00AA4146">
        <w:t>type</w:t>
      </w:r>
      <w:proofErr w:type="spellEnd"/>
      <w:r w:rsidRPr="00AA4146">
        <w:t xml:space="preserve"> of </w:t>
      </w:r>
      <w:proofErr w:type="spellStart"/>
      <w:r w:rsidRPr="00AA4146">
        <w:t>case</w:t>
      </w:r>
      <w:proofErr w:type="spellEnd"/>
      <w:r w:rsidRPr="00AA4146">
        <w:t xml:space="preserve">. On </w:t>
      </w:r>
      <w:proofErr w:type="spellStart"/>
      <w:r w:rsidRPr="00AA4146">
        <w:t>the</w:t>
      </w:r>
      <w:proofErr w:type="spellEnd"/>
      <w:r w:rsidRPr="00AA4146">
        <w:t xml:space="preserve"> </w:t>
      </w:r>
      <w:proofErr w:type="spellStart"/>
      <w:r w:rsidRPr="00AA4146">
        <w:t>other</w:t>
      </w:r>
      <w:proofErr w:type="spellEnd"/>
      <w:r w:rsidRPr="00AA4146">
        <w:t xml:space="preserve"> </w:t>
      </w:r>
      <w:proofErr w:type="spellStart"/>
      <w:r w:rsidRPr="00AA4146">
        <w:t>hand</w:t>
      </w:r>
      <w:proofErr w:type="spellEnd"/>
      <w:r w:rsidRPr="00AA4146">
        <w:t xml:space="preserve">, </w:t>
      </w:r>
      <w:proofErr w:type="spellStart"/>
      <w:r w:rsidRPr="00AA4146">
        <w:t>this</w:t>
      </w:r>
      <w:proofErr w:type="spellEnd"/>
      <w:r w:rsidRPr="00AA4146">
        <w:t xml:space="preserve"> </w:t>
      </w:r>
      <w:proofErr w:type="spellStart"/>
      <w:r w:rsidRPr="00AA4146">
        <w:t>application</w:t>
      </w:r>
      <w:proofErr w:type="spellEnd"/>
      <w:r w:rsidRPr="00AA4146">
        <w:t xml:space="preserve"> </w:t>
      </w:r>
      <w:proofErr w:type="spellStart"/>
      <w:r w:rsidRPr="00AA4146">
        <w:t>will</w:t>
      </w:r>
      <w:proofErr w:type="spellEnd"/>
      <w:r w:rsidRPr="00AA4146">
        <w:t xml:space="preserve"> be </w:t>
      </w:r>
      <w:proofErr w:type="spellStart"/>
      <w:r w:rsidRPr="00AA4146">
        <w:t>very</w:t>
      </w:r>
      <w:proofErr w:type="spellEnd"/>
      <w:r w:rsidRPr="00AA4146">
        <w:t xml:space="preserve"> </w:t>
      </w:r>
      <w:proofErr w:type="spellStart"/>
      <w:r w:rsidRPr="00AA4146">
        <w:t>useful</w:t>
      </w:r>
      <w:proofErr w:type="spellEnd"/>
      <w:r w:rsidRPr="00AA4146">
        <w:t xml:space="preserve"> </w:t>
      </w:r>
      <w:proofErr w:type="spellStart"/>
      <w:r w:rsidRPr="00AA4146">
        <w:t>for</w:t>
      </w:r>
      <w:proofErr w:type="spellEnd"/>
      <w:r w:rsidRPr="00AA4146">
        <w:t xml:space="preserve"> </w:t>
      </w:r>
      <w:proofErr w:type="spellStart"/>
      <w:r w:rsidRPr="00AA4146">
        <w:t>sports</w:t>
      </w:r>
      <w:proofErr w:type="spellEnd"/>
      <w:r w:rsidRPr="00AA4146">
        <w:t xml:space="preserve"> </w:t>
      </w:r>
      <w:proofErr w:type="spellStart"/>
      <w:r w:rsidRPr="00AA4146">
        <w:t>athletes</w:t>
      </w:r>
      <w:proofErr w:type="spellEnd"/>
      <w:r w:rsidRPr="00AA4146">
        <w:t xml:space="preserve"> </w:t>
      </w:r>
      <w:proofErr w:type="spellStart"/>
      <w:r w:rsidRPr="00AA4146">
        <w:t>which</w:t>
      </w:r>
      <w:proofErr w:type="spellEnd"/>
      <w:r w:rsidRPr="00AA4146">
        <w:t xml:space="preserve"> </w:t>
      </w:r>
      <w:proofErr w:type="spellStart"/>
      <w:r w:rsidRPr="00AA4146">
        <w:t>are</w:t>
      </w:r>
      <w:proofErr w:type="spellEnd"/>
      <w:r w:rsidRPr="00AA4146">
        <w:t xml:space="preserve"> </w:t>
      </w:r>
      <w:proofErr w:type="spellStart"/>
      <w:r w:rsidRPr="00AA4146">
        <w:t>aged</w:t>
      </w:r>
      <w:proofErr w:type="spellEnd"/>
      <w:r w:rsidRPr="00AA4146">
        <w:t xml:space="preserve"> </w:t>
      </w:r>
      <w:proofErr w:type="spellStart"/>
      <w:r w:rsidRPr="00AA4146">
        <w:t>around</w:t>
      </w:r>
      <w:proofErr w:type="spellEnd"/>
      <w:r w:rsidRPr="00AA4146">
        <w:t xml:space="preserve"> 16-38. </w:t>
      </w:r>
      <w:proofErr w:type="spellStart"/>
      <w:r w:rsidRPr="00AA4146">
        <w:t>For</w:t>
      </w:r>
      <w:proofErr w:type="spellEnd"/>
      <w:r w:rsidRPr="00AA4146">
        <w:t xml:space="preserve"> </w:t>
      </w:r>
      <w:proofErr w:type="spellStart"/>
      <w:r w:rsidRPr="00AA4146">
        <w:t>the</w:t>
      </w:r>
      <w:proofErr w:type="spellEnd"/>
      <w:r w:rsidRPr="00AA4146">
        <w:t xml:space="preserve"> </w:t>
      </w:r>
      <w:proofErr w:type="spellStart"/>
      <w:r w:rsidRPr="00AA4146">
        <w:t>functionality</w:t>
      </w:r>
      <w:proofErr w:type="spellEnd"/>
      <w:r w:rsidRPr="00AA4146">
        <w:t xml:space="preserve"> </w:t>
      </w:r>
      <w:proofErr w:type="spellStart"/>
      <w:r w:rsidRPr="00AA4146">
        <w:t>part</w:t>
      </w:r>
      <w:proofErr w:type="spellEnd"/>
      <w:r w:rsidRPr="00AA4146">
        <w:t xml:space="preserve">, </w:t>
      </w:r>
      <w:proofErr w:type="spellStart"/>
      <w:r w:rsidRPr="00AA4146">
        <w:t>our</w:t>
      </w:r>
      <w:proofErr w:type="spellEnd"/>
      <w:r w:rsidRPr="00AA4146">
        <w:t xml:space="preserve"> </w:t>
      </w:r>
      <w:proofErr w:type="spellStart"/>
      <w:r w:rsidRPr="00AA4146">
        <w:t>application</w:t>
      </w:r>
      <w:proofErr w:type="spellEnd"/>
      <w:r w:rsidRPr="00AA4146">
        <w:t xml:space="preserve"> </w:t>
      </w:r>
      <w:proofErr w:type="spellStart"/>
      <w:r w:rsidRPr="00AA4146">
        <w:t>will</w:t>
      </w:r>
      <w:proofErr w:type="spellEnd"/>
      <w:r w:rsidRPr="00AA4146">
        <w:t xml:space="preserve"> </w:t>
      </w:r>
      <w:proofErr w:type="spellStart"/>
      <w:r w:rsidRPr="00AA4146">
        <w:t>get</w:t>
      </w:r>
      <w:proofErr w:type="spellEnd"/>
      <w:r w:rsidRPr="00AA4146">
        <w:t xml:space="preserve"> </w:t>
      </w:r>
      <w:proofErr w:type="spellStart"/>
      <w:r w:rsidRPr="00AA4146">
        <w:t>input</w:t>
      </w:r>
      <w:proofErr w:type="spellEnd"/>
      <w:r w:rsidRPr="00AA4146">
        <w:t xml:space="preserve"> </w:t>
      </w:r>
      <w:proofErr w:type="spellStart"/>
      <w:r w:rsidRPr="00AA4146">
        <w:t>from</w:t>
      </w:r>
      <w:proofErr w:type="spellEnd"/>
      <w:r w:rsidRPr="00AA4146">
        <w:t xml:space="preserve"> </w:t>
      </w:r>
      <w:proofErr w:type="spellStart"/>
      <w:r w:rsidRPr="00AA4146">
        <w:t>the</w:t>
      </w:r>
      <w:proofErr w:type="spellEnd"/>
      <w:r w:rsidRPr="00AA4146">
        <w:t xml:space="preserve"> </w:t>
      </w:r>
      <w:proofErr w:type="spellStart"/>
      <w:r w:rsidRPr="00AA4146">
        <w:t>user's</w:t>
      </w:r>
      <w:proofErr w:type="spellEnd"/>
      <w:r w:rsidRPr="00AA4146">
        <w:t xml:space="preserve"> </w:t>
      </w:r>
      <w:proofErr w:type="spellStart"/>
      <w:r w:rsidRPr="00AA4146">
        <w:t>gait</w:t>
      </w:r>
      <w:proofErr w:type="spellEnd"/>
      <w:r w:rsidRPr="00AA4146">
        <w:t xml:space="preserve"> </w:t>
      </w:r>
      <w:proofErr w:type="spellStart"/>
      <w:r w:rsidRPr="00AA4146">
        <w:t>analysis</w:t>
      </w:r>
      <w:proofErr w:type="spellEnd"/>
      <w:r w:rsidRPr="00AA4146">
        <w:t xml:space="preserve"> </w:t>
      </w:r>
      <w:proofErr w:type="spellStart"/>
      <w:r w:rsidRPr="00AA4146">
        <w:t>and</w:t>
      </w:r>
      <w:proofErr w:type="spellEnd"/>
      <w:r w:rsidRPr="00AA4146">
        <w:t xml:space="preserve"> </w:t>
      </w:r>
      <w:proofErr w:type="spellStart"/>
      <w:r w:rsidRPr="00AA4146">
        <w:t>provide</w:t>
      </w:r>
      <w:proofErr w:type="spellEnd"/>
      <w:r w:rsidRPr="00AA4146">
        <w:t xml:space="preserve"> a </w:t>
      </w:r>
      <w:proofErr w:type="spellStart"/>
      <w:r w:rsidRPr="00AA4146">
        <w:t>meaningful</w:t>
      </w:r>
      <w:proofErr w:type="spellEnd"/>
      <w:r w:rsidRPr="00AA4146">
        <w:t xml:space="preserve"> </w:t>
      </w:r>
      <w:proofErr w:type="spellStart"/>
      <w:r w:rsidRPr="00AA4146">
        <w:t>gait</w:t>
      </w:r>
      <w:proofErr w:type="spellEnd"/>
      <w:r w:rsidRPr="00AA4146">
        <w:t xml:space="preserve"> </w:t>
      </w:r>
      <w:proofErr w:type="spellStart"/>
      <w:r w:rsidRPr="00AA4146">
        <w:t>report</w:t>
      </w:r>
      <w:proofErr w:type="spellEnd"/>
      <w:r w:rsidRPr="00AA4146">
        <w:t xml:space="preserve"> </w:t>
      </w:r>
      <w:proofErr w:type="spellStart"/>
      <w:r w:rsidRPr="00AA4146">
        <w:t>to</w:t>
      </w:r>
      <w:proofErr w:type="spellEnd"/>
      <w:r w:rsidRPr="00AA4146">
        <w:t xml:space="preserve"> </w:t>
      </w:r>
      <w:proofErr w:type="spellStart"/>
      <w:r w:rsidRPr="00AA4146">
        <w:t>the</w:t>
      </w:r>
      <w:proofErr w:type="spellEnd"/>
      <w:r w:rsidRPr="00AA4146">
        <w:t xml:space="preserve"> </w:t>
      </w:r>
      <w:proofErr w:type="spellStart"/>
      <w:r w:rsidRPr="00AA4146">
        <w:t>user</w:t>
      </w:r>
      <w:proofErr w:type="spellEnd"/>
      <w:r w:rsidRPr="00AA4146">
        <w:t xml:space="preserve"> </w:t>
      </w:r>
      <w:proofErr w:type="spellStart"/>
      <w:r w:rsidRPr="00AA4146">
        <w:t>that</w:t>
      </w:r>
      <w:proofErr w:type="spellEnd"/>
      <w:r w:rsidRPr="00AA4146">
        <w:t xml:space="preserve"> </w:t>
      </w:r>
      <w:proofErr w:type="spellStart"/>
      <w:r w:rsidRPr="00AA4146">
        <w:t>contains</w:t>
      </w:r>
      <w:proofErr w:type="spellEnd"/>
      <w:r w:rsidRPr="00AA4146">
        <w:t xml:space="preserve"> </w:t>
      </w:r>
      <w:proofErr w:type="spellStart"/>
      <w:r w:rsidRPr="00AA4146">
        <w:t>performance</w:t>
      </w:r>
      <w:proofErr w:type="spellEnd"/>
      <w:r w:rsidRPr="00AA4146">
        <w:t xml:space="preserve"> </w:t>
      </w:r>
      <w:proofErr w:type="spellStart"/>
      <w:r w:rsidRPr="00AA4146">
        <w:t>and</w:t>
      </w:r>
      <w:proofErr w:type="spellEnd"/>
      <w:r w:rsidRPr="00AA4146">
        <w:t xml:space="preserve"> </w:t>
      </w:r>
      <w:proofErr w:type="spellStart"/>
      <w:r w:rsidRPr="00AA4146">
        <w:t>disease</w:t>
      </w:r>
      <w:proofErr w:type="spellEnd"/>
      <w:r w:rsidRPr="00AA4146">
        <w:t xml:space="preserve"> data. </w:t>
      </w:r>
      <w:proofErr w:type="spellStart"/>
      <w:r w:rsidRPr="00AA4146">
        <w:t>We</w:t>
      </w:r>
      <w:proofErr w:type="spellEnd"/>
      <w:r w:rsidRPr="00AA4146">
        <w:t xml:space="preserve"> </w:t>
      </w:r>
      <w:proofErr w:type="spellStart"/>
      <w:r w:rsidRPr="00AA4146">
        <w:t>will</w:t>
      </w:r>
      <w:proofErr w:type="spellEnd"/>
      <w:r w:rsidRPr="00AA4146">
        <w:t xml:space="preserve"> </w:t>
      </w:r>
      <w:proofErr w:type="spellStart"/>
      <w:r w:rsidRPr="00AA4146">
        <w:t>collect</w:t>
      </w:r>
      <w:proofErr w:type="spellEnd"/>
      <w:r w:rsidRPr="00AA4146">
        <w:t xml:space="preserve"> </w:t>
      </w:r>
      <w:proofErr w:type="spellStart"/>
      <w:r w:rsidRPr="00AA4146">
        <w:t>all</w:t>
      </w:r>
      <w:proofErr w:type="spellEnd"/>
      <w:r w:rsidRPr="00AA4146">
        <w:t xml:space="preserve"> </w:t>
      </w:r>
      <w:proofErr w:type="spellStart"/>
      <w:r w:rsidRPr="00AA4146">
        <w:t>the</w:t>
      </w:r>
      <w:proofErr w:type="spellEnd"/>
      <w:r w:rsidRPr="00AA4146">
        <w:t xml:space="preserve"> </w:t>
      </w:r>
      <w:proofErr w:type="spellStart"/>
      <w:r w:rsidRPr="00AA4146">
        <w:t>user's</w:t>
      </w:r>
      <w:proofErr w:type="spellEnd"/>
      <w:r w:rsidRPr="00AA4146">
        <w:t xml:space="preserve"> </w:t>
      </w:r>
      <w:proofErr w:type="spellStart"/>
      <w:r w:rsidRPr="00AA4146">
        <w:t>gait</w:t>
      </w:r>
      <w:proofErr w:type="spellEnd"/>
      <w:r w:rsidRPr="00AA4146">
        <w:t xml:space="preserve"> </w:t>
      </w:r>
      <w:proofErr w:type="spellStart"/>
      <w:r w:rsidRPr="00AA4146">
        <w:t>reports</w:t>
      </w:r>
      <w:proofErr w:type="spellEnd"/>
      <w:r w:rsidRPr="00AA4146">
        <w:t xml:space="preserve"> in </w:t>
      </w:r>
      <w:proofErr w:type="spellStart"/>
      <w:r w:rsidRPr="00AA4146">
        <w:t>one</w:t>
      </w:r>
      <w:proofErr w:type="spellEnd"/>
      <w:r w:rsidRPr="00AA4146">
        <w:t xml:space="preserve"> </w:t>
      </w:r>
      <w:proofErr w:type="spellStart"/>
      <w:r w:rsidRPr="00AA4146">
        <w:t>data</w:t>
      </w:r>
      <w:r w:rsidR="00584F79">
        <w:t>set</w:t>
      </w:r>
      <w:proofErr w:type="spellEnd"/>
      <w:r w:rsidRPr="00AA4146">
        <w:t xml:space="preserve">, in </w:t>
      </w:r>
      <w:proofErr w:type="spellStart"/>
      <w:r w:rsidRPr="00AA4146">
        <w:t>the</w:t>
      </w:r>
      <w:proofErr w:type="spellEnd"/>
      <w:r w:rsidRPr="00AA4146">
        <w:t xml:space="preserve"> </w:t>
      </w:r>
      <w:proofErr w:type="spellStart"/>
      <w:r w:rsidRPr="00AA4146">
        <w:t>design</w:t>
      </w:r>
      <w:proofErr w:type="spellEnd"/>
      <w:r w:rsidRPr="00AA4146">
        <w:t xml:space="preserve"> </w:t>
      </w:r>
      <w:proofErr w:type="spellStart"/>
      <w:r w:rsidRPr="00AA4146">
        <w:t>process</w:t>
      </w:r>
      <w:proofErr w:type="spellEnd"/>
      <w:r w:rsidRPr="00AA4146">
        <w:t xml:space="preserve">, </w:t>
      </w:r>
      <w:proofErr w:type="spellStart"/>
      <w:r w:rsidRPr="00AA4146">
        <w:t>we</w:t>
      </w:r>
      <w:proofErr w:type="spellEnd"/>
      <w:r w:rsidRPr="00AA4146">
        <w:t xml:space="preserve"> </w:t>
      </w:r>
      <w:proofErr w:type="spellStart"/>
      <w:r w:rsidRPr="00AA4146">
        <w:t>will</w:t>
      </w:r>
      <w:proofErr w:type="spellEnd"/>
      <w:r w:rsidRPr="00AA4146">
        <w:t xml:space="preserve"> </w:t>
      </w:r>
      <w:proofErr w:type="spellStart"/>
      <w:r w:rsidRPr="00AA4146">
        <w:t>give</w:t>
      </w:r>
      <w:proofErr w:type="spellEnd"/>
      <w:r w:rsidRPr="00AA4146">
        <w:t xml:space="preserve"> </w:t>
      </w:r>
      <w:proofErr w:type="spellStart"/>
      <w:r w:rsidRPr="00AA4146">
        <w:t>detailed</w:t>
      </w:r>
      <w:proofErr w:type="spellEnd"/>
      <w:r w:rsidRPr="00AA4146">
        <w:t xml:space="preserve"> </w:t>
      </w:r>
      <w:proofErr w:type="spellStart"/>
      <w:r w:rsidRPr="00AA4146">
        <w:t>information</w:t>
      </w:r>
      <w:proofErr w:type="spellEnd"/>
      <w:r w:rsidRPr="00AA4146">
        <w:t xml:space="preserve"> </w:t>
      </w:r>
      <w:proofErr w:type="spellStart"/>
      <w:r w:rsidRPr="00AA4146">
        <w:t>about</w:t>
      </w:r>
      <w:proofErr w:type="spellEnd"/>
      <w:r w:rsidRPr="00AA4146">
        <w:t xml:space="preserve"> </w:t>
      </w:r>
      <w:proofErr w:type="spellStart"/>
      <w:r w:rsidRPr="00AA4146">
        <w:t>our</w:t>
      </w:r>
      <w:proofErr w:type="spellEnd"/>
      <w:r w:rsidRPr="00AA4146">
        <w:t xml:space="preserve"> </w:t>
      </w:r>
      <w:proofErr w:type="spellStart"/>
      <w:r w:rsidRPr="00AA4146">
        <w:t>dataset</w:t>
      </w:r>
      <w:proofErr w:type="spellEnd"/>
      <w:r w:rsidRPr="00AA4146">
        <w:t xml:space="preserve">. </w:t>
      </w:r>
      <w:proofErr w:type="spellStart"/>
      <w:r w:rsidRPr="00AA4146">
        <w:t>We</w:t>
      </w:r>
      <w:proofErr w:type="spellEnd"/>
      <w:r w:rsidRPr="00AA4146">
        <w:t xml:space="preserve"> </w:t>
      </w:r>
      <w:proofErr w:type="spellStart"/>
      <w:r w:rsidRPr="00AA4146">
        <w:t>will</w:t>
      </w:r>
      <w:proofErr w:type="spellEnd"/>
      <w:r w:rsidRPr="00AA4146">
        <w:t xml:space="preserve"> </w:t>
      </w:r>
      <w:proofErr w:type="spellStart"/>
      <w:r w:rsidRPr="00AA4146">
        <w:t>protect</w:t>
      </w:r>
      <w:proofErr w:type="spellEnd"/>
      <w:r w:rsidRPr="00AA4146">
        <w:t xml:space="preserve"> </w:t>
      </w:r>
      <w:proofErr w:type="spellStart"/>
      <w:r w:rsidRPr="00AA4146">
        <w:t>each</w:t>
      </w:r>
      <w:proofErr w:type="spellEnd"/>
      <w:r w:rsidRPr="00AA4146">
        <w:t xml:space="preserve"> </w:t>
      </w:r>
      <w:proofErr w:type="spellStart"/>
      <w:r w:rsidRPr="00AA4146">
        <w:t>individual's</w:t>
      </w:r>
      <w:proofErr w:type="spellEnd"/>
      <w:r w:rsidRPr="00AA4146">
        <w:t xml:space="preserve"> data </w:t>
      </w:r>
      <w:proofErr w:type="spellStart"/>
      <w:r w:rsidRPr="00AA4146">
        <w:t>and</w:t>
      </w:r>
      <w:proofErr w:type="spellEnd"/>
      <w:r w:rsidRPr="00AA4146">
        <w:t xml:space="preserve"> </w:t>
      </w:r>
      <w:proofErr w:type="spellStart"/>
      <w:r w:rsidRPr="00AA4146">
        <w:t>our</w:t>
      </w:r>
      <w:proofErr w:type="spellEnd"/>
      <w:r w:rsidRPr="00AA4146">
        <w:t xml:space="preserve"> </w:t>
      </w:r>
      <w:proofErr w:type="spellStart"/>
      <w:r w:rsidRPr="00AA4146">
        <w:t>dataset</w:t>
      </w:r>
      <w:proofErr w:type="spellEnd"/>
      <w:r w:rsidRPr="00AA4146">
        <w:t xml:space="preserve"> can not be </w:t>
      </w:r>
      <w:proofErr w:type="spellStart"/>
      <w:r w:rsidRPr="00AA4146">
        <w:t>accessed</w:t>
      </w:r>
      <w:proofErr w:type="spellEnd"/>
      <w:r w:rsidRPr="00AA4146">
        <w:t xml:space="preserve"> </w:t>
      </w:r>
      <w:proofErr w:type="spellStart"/>
      <w:r w:rsidRPr="00AA4146">
        <w:t>by</w:t>
      </w:r>
      <w:proofErr w:type="spellEnd"/>
      <w:r w:rsidRPr="00AA4146">
        <w:t xml:space="preserve"> </w:t>
      </w:r>
      <w:proofErr w:type="spellStart"/>
      <w:r w:rsidRPr="00AA4146">
        <w:t>any</w:t>
      </w:r>
      <w:proofErr w:type="spellEnd"/>
      <w:r w:rsidRPr="00AA4146">
        <w:t xml:space="preserve"> </w:t>
      </w:r>
      <w:proofErr w:type="spellStart"/>
      <w:r w:rsidRPr="00AA4146">
        <w:t>third</w:t>
      </w:r>
      <w:proofErr w:type="spellEnd"/>
      <w:r w:rsidRPr="00AA4146">
        <w:t xml:space="preserve"> </w:t>
      </w:r>
      <w:proofErr w:type="spellStart"/>
      <w:r w:rsidRPr="00AA4146">
        <w:t>parties</w:t>
      </w:r>
      <w:proofErr w:type="spellEnd"/>
      <w:r w:rsidRPr="00AA4146">
        <w:t xml:space="preserve">. </w:t>
      </w:r>
      <w:proofErr w:type="spellStart"/>
      <w:r w:rsidRPr="00AA4146">
        <w:t>This</w:t>
      </w:r>
      <w:proofErr w:type="spellEnd"/>
      <w:r w:rsidRPr="00AA4146">
        <w:t xml:space="preserve"> </w:t>
      </w:r>
      <w:proofErr w:type="spellStart"/>
      <w:r w:rsidRPr="00AA4146">
        <w:t>project</w:t>
      </w:r>
      <w:proofErr w:type="spellEnd"/>
      <w:r w:rsidRPr="00AA4146">
        <w:t xml:space="preserve"> can be </w:t>
      </w:r>
      <w:proofErr w:type="spellStart"/>
      <w:r w:rsidRPr="00AA4146">
        <w:t>used</w:t>
      </w:r>
      <w:proofErr w:type="spellEnd"/>
      <w:r w:rsidRPr="00AA4146">
        <w:t xml:space="preserve"> in </w:t>
      </w:r>
      <w:proofErr w:type="spellStart"/>
      <w:r w:rsidRPr="00AA4146">
        <w:t>different</w:t>
      </w:r>
      <w:proofErr w:type="spellEnd"/>
      <w:r w:rsidRPr="00AA4146">
        <w:t xml:space="preserve"> </w:t>
      </w:r>
      <w:proofErr w:type="spellStart"/>
      <w:r w:rsidRPr="00AA4146">
        <w:t>environments</w:t>
      </w:r>
      <w:proofErr w:type="spellEnd"/>
      <w:r w:rsidRPr="00AA4146">
        <w:t xml:space="preserve"> </w:t>
      </w:r>
      <w:proofErr w:type="spellStart"/>
      <w:r w:rsidRPr="00AA4146">
        <w:t>which</w:t>
      </w:r>
      <w:proofErr w:type="spellEnd"/>
      <w:r w:rsidRPr="00AA4146">
        <w:t xml:space="preserve"> </w:t>
      </w:r>
      <w:proofErr w:type="spellStart"/>
      <w:r w:rsidRPr="00AA4146">
        <w:t>are</w:t>
      </w:r>
      <w:proofErr w:type="spellEnd"/>
      <w:r w:rsidRPr="00AA4146">
        <w:t xml:space="preserve"> </w:t>
      </w:r>
      <w:proofErr w:type="spellStart"/>
      <w:r w:rsidRPr="00AA4146">
        <w:t>sports</w:t>
      </w:r>
      <w:proofErr w:type="spellEnd"/>
      <w:r w:rsidRPr="00AA4146">
        <w:t xml:space="preserve"> </w:t>
      </w:r>
      <w:proofErr w:type="spellStart"/>
      <w:r w:rsidRPr="00AA4146">
        <w:t>industries</w:t>
      </w:r>
      <w:proofErr w:type="spellEnd"/>
      <w:r w:rsidRPr="00AA4146">
        <w:t xml:space="preserve">, </w:t>
      </w:r>
      <w:proofErr w:type="spellStart"/>
      <w:r w:rsidRPr="00AA4146">
        <w:t>healthcare</w:t>
      </w:r>
      <w:proofErr w:type="spellEnd"/>
      <w:r w:rsidRPr="00AA4146">
        <w:t xml:space="preserve"> </w:t>
      </w:r>
      <w:proofErr w:type="spellStart"/>
      <w:r w:rsidRPr="00AA4146">
        <w:t>programs</w:t>
      </w:r>
      <w:proofErr w:type="spellEnd"/>
      <w:r w:rsidRPr="00AA4146">
        <w:t xml:space="preserve">, </w:t>
      </w:r>
      <w:proofErr w:type="spellStart"/>
      <w:r w:rsidRPr="00AA4146">
        <w:t>hospitals</w:t>
      </w:r>
      <w:proofErr w:type="spellEnd"/>
      <w:r w:rsidRPr="00AA4146">
        <w:t xml:space="preserve">, </w:t>
      </w:r>
      <w:proofErr w:type="spellStart"/>
      <w:r w:rsidRPr="00AA4146">
        <w:t>and</w:t>
      </w:r>
      <w:proofErr w:type="spellEnd"/>
      <w:r w:rsidRPr="00AA4146">
        <w:t xml:space="preserve"> </w:t>
      </w:r>
      <w:proofErr w:type="spellStart"/>
      <w:r w:rsidRPr="00AA4146">
        <w:t>many</w:t>
      </w:r>
      <w:proofErr w:type="spellEnd"/>
      <w:r w:rsidRPr="00AA4146">
        <w:t xml:space="preserve"> </w:t>
      </w:r>
      <w:proofErr w:type="spellStart"/>
      <w:r w:rsidRPr="00AA4146">
        <w:t>more</w:t>
      </w:r>
      <w:proofErr w:type="spellEnd"/>
      <w:r w:rsidRPr="00AA4146">
        <w:t xml:space="preserve">. </w:t>
      </w:r>
      <w:proofErr w:type="spellStart"/>
      <w:r w:rsidRPr="00AA4146">
        <w:t>It</w:t>
      </w:r>
      <w:proofErr w:type="spellEnd"/>
      <w:r w:rsidRPr="00AA4146">
        <w:t xml:space="preserve"> can be a </w:t>
      </w:r>
      <w:proofErr w:type="spellStart"/>
      <w:r w:rsidRPr="00AA4146">
        <w:t>solution</w:t>
      </w:r>
      <w:proofErr w:type="spellEnd"/>
      <w:r w:rsidRPr="00AA4146">
        <w:t xml:space="preserve"> </w:t>
      </w:r>
      <w:proofErr w:type="spellStart"/>
      <w:r w:rsidRPr="00AA4146">
        <w:t>or</w:t>
      </w:r>
      <w:proofErr w:type="spellEnd"/>
      <w:r w:rsidRPr="00AA4146">
        <w:t xml:space="preserve"> </w:t>
      </w:r>
      <w:proofErr w:type="spellStart"/>
      <w:r w:rsidRPr="00AA4146">
        <w:t>improvement</w:t>
      </w:r>
      <w:proofErr w:type="spellEnd"/>
      <w:r w:rsidRPr="00AA4146">
        <w:t xml:space="preserve"> </w:t>
      </w:r>
      <w:proofErr w:type="spellStart"/>
      <w:r w:rsidRPr="00AA4146">
        <w:t>for</w:t>
      </w:r>
      <w:proofErr w:type="spellEnd"/>
      <w:r w:rsidRPr="00AA4146">
        <w:t xml:space="preserve"> </w:t>
      </w:r>
      <w:proofErr w:type="spellStart"/>
      <w:r w:rsidRPr="00AA4146">
        <w:t>the</w:t>
      </w:r>
      <w:proofErr w:type="spellEnd"/>
      <w:r w:rsidRPr="00AA4146">
        <w:t xml:space="preserve"> </w:t>
      </w:r>
      <w:proofErr w:type="spellStart"/>
      <w:r w:rsidRPr="00AA4146">
        <w:t>identification</w:t>
      </w:r>
      <w:proofErr w:type="spellEnd"/>
      <w:r w:rsidRPr="00AA4146">
        <w:t xml:space="preserve"> of </w:t>
      </w:r>
      <w:proofErr w:type="spellStart"/>
      <w:r w:rsidRPr="00AA4146">
        <w:t>diseases</w:t>
      </w:r>
      <w:proofErr w:type="spellEnd"/>
      <w:r w:rsidRPr="00AA4146">
        <w:t xml:space="preserve">, </w:t>
      </w:r>
      <w:proofErr w:type="spellStart"/>
      <w:r w:rsidRPr="00AA4146">
        <w:t>gait</w:t>
      </w:r>
      <w:proofErr w:type="spellEnd"/>
      <w:r w:rsidRPr="00AA4146">
        <w:t xml:space="preserve"> </w:t>
      </w:r>
      <w:proofErr w:type="spellStart"/>
      <w:r w:rsidRPr="00AA4146">
        <w:t>efficiency</w:t>
      </w:r>
      <w:proofErr w:type="spellEnd"/>
      <w:r w:rsidRPr="00AA4146">
        <w:t xml:space="preserve"> </w:t>
      </w:r>
      <w:proofErr w:type="spellStart"/>
      <w:r w:rsidRPr="00AA4146">
        <w:t>programs</w:t>
      </w:r>
      <w:proofErr w:type="spellEnd"/>
      <w:r w:rsidRPr="00AA4146">
        <w:t xml:space="preserve">, </w:t>
      </w:r>
      <w:proofErr w:type="spellStart"/>
      <w:r w:rsidRPr="00AA4146">
        <w:t>and</w:t>
      </w:r>
      <w:proofErr w:type="spellEnd"/>
      <w:r w:rsidRPr="00AA4146">
        <w:t xml:space="preserve"> </w:t>
      </w:r>
      <w:proofErr w:type="spellStart"/>
      <w:r w:rsidRPr="00AA4146">
        <w:t>athlete</w:t>
      </w:r>
      <w:proofErr w:type="spellEnd"/>
      <w:r w:rsidRPr="00AA4146">
        <w:t xml:space="preserve"> </w:t>
      </w:r>
      <w:proofErr w:type="spellStart"/>
      <w:r w:rsidRPr="00AA4146">
        <w:t>performance</w:t>
      </w:r>
      <w:proofErr w:type="spellEnd"/>
      <w:r w:rsidRPr="00AA4146">
        <w:t xml:space="preserve"> </w:t>
      </w:r>
      <w:proofErr w:type="spellStart"/>
      <w:r w:rsidRPr="00AA4146">
        <w:t>programs</w:t>
      </w:r>
      <w:proofErr w:type="spellEnd"/>
      <w:r w:rsidRPr="00AA4146">
        <w:t xml:space="preserve">. Since it is a </w:t>
      </w:r>
      <w:proofErr w:type="spellStart"/>
      <w:r w:rsidRPr="00AA4146">
        <w:t>Capstone</w:t>
      </w:r>
      <w:proofErr w:type="spellEnd"/>
      <w:r w:rsidRPr="00AA4146">
        <w:t xml:space="preserve"> </w:t>
      </w:r>
      <w:proofErr w:type="spellStart"/>
      <w:r w:rsidRPr="00AA4146">
        <w:t>project</w:t>
      </w:r>
      <w:proofErr w:type="spellEnd"/>
      <w:r w:rsidRPr="00AA4146">
        <w:t xml:space="preserve"> </w:t>
      </w:r>
      <w:proofErr w:type="spellStart"/>
      <w:r w:rsidRPr="00AA4146">
        <w:t>we</w:t>
      </w:r>
      <w:proofErr w:type="spellEnd"/>
      <w:r w:rsidRPr="00AA4146">
        <w:t xml:space="preserve"> </w:t>
      </w:r>
      <w:proofErr w:type="spellStart"/>
      <w:r w:rsidRPr="00AA4146">
        <w:t>will</w:t>
      </w:r>
      <w:proofErr w:type="spellEnd"/>
      <w:r w:rsidRPr="00AA4146">
        <w:t xml:space="preserve"> </w:t>
      </w:r>
      <w:proofErr w:type="spellStart"/>
      <w:r w:rsidRPr="00AA4146">
        <w:t>try</w:t>
      </w:r>
      <w:proofErr w:type="spellEnd"/>
      <w:r w:rsidRPr="00AA4146">
        <w:t xml:space="preserve"> </w:t>
      </w:r>
      <w:proofErr w:type="spellStart"/>
      <w:r w:rsidRPr="00AA4146">
        <w:t>to</w:t>
      </w:r>
      <w:proofErr w:type="spellEnd"/>
      <w:r w:rsidRPr="00AA4146">
        <w:t xml:space="preserve"> </w:t>
      </w:r>
      <w:proofErr w:type="spellStart"/>
      <w:r w:rsidRPr="00AA4146">
        <w:t>keep</w:t>
      </w:r>
      <w:proofErr w:type="spellEnd"/>
      <w:r w:rsidRPr="00AA4146">
        <w:t xml:space="preserve"> </w:t>
      </w:r>
      <w:proofErr w:type="spellStart"/>
      <w:r w:rsidRPr="00AA4146">
        <w:t>our</w:t>
      </w:r>
      <w:proofErr w:type="spellEnd"/>
      <w:r w:rsidRPr="00AA4146">
        <w:t xml:space="preserve"> </w:t>
      </w:r>
      <w:proofErr w:type="spellStart"/>
      <w:r w:rsidRPr="00AA4146">
        <w:t>budget</w:t>
      </w:r>
      <w:proofErr w:type="spellEnd"/>
      <w:r w:rsidRPr="00AA4146">
        <w:t xml:space="preserve"> at a </w:t>
      </w:r>
      <w:proofErr w:type="spellStart"/>
      <w:r w:rsidRPr="00AA4146">
        <w:t>low</w:t>
      </w:r>
      <w:proofErr w:type="spellEnd"/>
      <w:r w:rsidRPr="00AA4146">
        <w:t xml:space="preserve"> </w:t>
      </w:r>
      <w:proofErr w:type="spellStart"/>
      <w:r w:rsidRPr="00AA4146">
        <w:t>level</w:t>
      </w:r>
      <w:proofErr w:type="spellEnd"/>
      <w:r w:rsidRPr="00AA4146">
        <w:t>.</w:t>
      </w:r>
      <w:bookmarkStart w:id="11" w:name="_Toc44780931"/>
    </w:p>
    <w:p w14:paraId="34269F21" w14:textId="3A636892" w:rsidR="004408B0" w:rsidRPr="00385959" w:rsidRDefault="002F7988" w:rsidP="004408B0">
      <w:pPr>
        <w:pStyle w:val="Balk2"/>
        <w:rPr>
          <w:rFonts w:cs="Times New Roman"/>
          <w:szCs w:val="24"/>
        </w:rPr>
      </w:pPr>
      <w:r w:rsidRPr="00385959">
        <w:rPr>
          <w:rFonts w:cs="Times New Roman"/>
          <w:szCs w:val="24"/>
        </w:rPr>
        <w:lastRenderedPageBreak/>
        <w:t>1.3</w:t>
      </w:r>
      <w:r w:rsidR="00DF3270">
        <w:rPr>
          <w:rFonts w:cs="Times New Roman"/>
          <w:szCs w:val="24"/>
        </w:rPr>
        <w:t xml:space="preserve">. </w:t>
      </w:r>
      <w:proofErr w:type="spellStart"/>
      <w:r w:rsidR="00DF3270">
        <w:rPr>
          <w:rFonts w:cs="Times New Roman"/>
          <w:szCs w:val="24"/>
        </w:rPr>
        <w:t>Standards</w:t>
      </w:r>
      <w:proofErr w:type="spellEnd"/>
      <w:r w:rsidR="00DF3270">
        <w:rPr>
          <w:rFonts w:cs="Times New Roman"/>
          <w:szCs w:val="24"/>
        </w:rPr>
        <w:t xml:space="preserve"> </w:t>
      </w:r>
      <w:proofErr w:type="spellStart"/>
      <w:r w:rsidR="00DF3270">
        <w:rPr>
          <w:rFonts w:cs="Times New Roman"/>
          <w:szCs w:val="24"/>
        </w:rPr>
        <w:t>and</w:t>
      </w:r>
      <w:proofErr w:type="spellEnd"/>
      <w:r w:rsidR="00DF3270">
        <w:rPr>
          <w:rFonts w:cs="Times New Roman"/>
          <w:szCs w:val="24"/>
        </w:rPr>
        <w:t xml:space="preserve"> </w:t>
      </w:r>
      <w:proofErr w:type="spellStart"/>
      <w:r w:rsidR="00DF3270">
        <w:rPr>
          <w:rFonts w:cs="Times New Roman"/>
          <w:szCs w:val="24"/>
        </w:rPr>
        <w:t>c</w:t>
      </w:r>
      <w:r w:rsidR="004408B0" w:rsidRPr="00385959">
        <w:rPr>
          <w:rFonts w:cs="Times New Roman"/>
          <w:szCs w:val="24"/>
        </w:rPr>
        <w:t>onstraints</w:t>
      </w:r>
      <w:bookmarkEnd w:id="11"/>
      <w:proofErr w:type="spellEnd"/>
    </w:p>
    <w:p w14:paraId="647F8E2E" w14:textId="77777777" w:rsidR="00FA617F" w:rsidRDefault="00755000" w:rsidP="00FA617F">
      <w:pPr>
        <w:ind w:firstLine="0"/>
        <w:jc w:val="left"/>
      </w:pPr>
      <w:r>
        <w:t xml:space="preserve"> </w:t>
      </w:r>
      <w:r w:rsidR="00FA617F" w:rsidRPr="00755000">
        <w:t xml:space="preserve">Since </w:t>
      </w:r>
      <w:proofErr w:type="spellStart"/>
      <w:r w:rsidR="00FA617F" w:rsidRPr="00755000">
        <w:t>we</w:t>
      </w:r>
      <w:proofErr w:type="spellEnd"/>
      <w:r w:rsidR="00FA617F" w:rsidRPr="00755000">
        <w:t xml:space="preserve"> </w:t>
      </w:r>
      <w:proofErr w:type="spellStart"/>
      <w:r w:rsidR="00FA617F" w:rsidRPr="00755000">
        <w:t>attach</w:t>
      </w:r>
      <w:proofErr w:type="spellEnd"/>
      <w:r w:rsidR="00FA617F" w:rsidRPr="00755000">
        <w:t xml:space="preserve"> </w:t>
      </w:r>
      <w:proofErr w:type="spellStart"/>
      <w:r w:rsidR="00FA617F" w:rsidRPr="00755000">
        <w:t>great</w:t>
      </w:r>
      <w:proofErr w:type="spellEnd"/>
      <w:r w:rsidR="00FA617F" w:rsidRPr="00755000">
        <w:t xml:space="preserve"> </w:t>
      </w:r>
      <w:proofErr w:type="spellStart"/>
      <w:r w:rsidR="00FA617F" w:rsidRPr="00755000">
        <w:t>importance</w:t>
      </w:r>
      <w:proofErr w:type="spellEnd"/>
      <w:r w:rsidR="00FA617F" w:rsidRPr="00755000">
        <w:t xml:space="preserve"> </w:t>
      </w:r>
      <w:proofErr w:type="spellStart"/>
      <w:r w:rsidR="00FA617F" w:rsidRPr="00755000">
        <w:t>to</w:t>
      </w:r>
      <w:proofErr w:type="spellEnd"/>
      <w:r w:rsidR="00FA617F" w:rsidRPr="00755000">
        <w:t xml:space="preserve"> </w:t>
      </w:r>
      <w:proofErr w:type="spellStart"/>
      <w:r w:rsidR="00FA617F" w:rsidRPr="00755000">
        <w:t>environmental</w:t>
      </w:r>
      <w:proofErr w:type="spellEnd"/>
      <w:r w:rsidR="00FA617F" w:rsidRPr="00755000">
        <w:t xml:space="preserve"> </w:t>
      </w:r>
      <w:proofErr w:type="spellStart"/>
      <w:r w:rsidR="00FA617F" w:rsidRPr="00755000">
        <w:t>impact</w:t>
      </w:r>
      <w:proofErr w:type="spellEnd"/>
      <w:r w:rsidR="00FA617F" w:rsidRPr="00755000">
        <w:t xml:space="preserve"> </w:t>
      </w:r>
      <w:proofErr w:type="spellStart"/>
      <w:r w:rsidR="00FA617F" w:rsidRPr="00755000">
        <w:t>and</w:t>
      </w:r>
      <w:proofErr w:type="spellEnd"/>
      <w:r w:rsidR="00FA617F" w:rsidRPr="00755000">
        <w:t xml:space="preserve"> </w:t>
      </w:r>
      <w:proofErr w:type="spellStart"/>
      <w:r w:rsidR="00FA617F" w:rsidRPr="00755000">
        <w:t>pollution</w:t>
      </w:r>
      <w:proofErr w:type="spellEnd"/>
      <w:r w:rsidR="00FA617F" w:rsidRPr="00755000">
        <w:t xml:space="preserve"> in </w:t>
      </w:r>
      <w:proofErr w:type="spellStart"/>
      <w:r w:rsidR="00FA617F" w:rsidRPr="00755000">
        <w:t>our</w:t>
      </w:r>
      <w:proofErr w:type="spellEnd"/>
      <w:r w:rsidR="00FA617F" w:rsidRPr="00755000">
        <w:t xml:space="preserve"> </w:t>
      </w:r>
      <w:proofErr w:type="spellStart"/>
      <w:r w:rsidR="00FA617F" w:rsidRPr="00755000">
        <w:t>project</w:t>
      </w:r>
      <w:proofErr w:type="spellEnd"/>
      <w:r w:rsidR="00FA617F" w:rsidRPr="00755000">
        <w:t xml:space="preserve">, </w:t>
      </w:r>
      <w:proofErr w:type="spellStart"/>
      <w:r w:rsidR="00FA617F" w:rsidRPr="00755000">
        <w:t>all</w:t>
      </w:r>
      <w:proofErr w:type="spellEnd"/>
      <w:r w:rsidR="00FA617F" w:rsidRPr="00755000">
        <w:t xml:space="preserve"> </w:t>
      </w:r>
      <w:proofErr w:type="spellStart"/>
      <w:r w:rsidR="00FA617F" w:rsidRPr="00755000">
        <w:t>materials</w:t>
      </w:r>
      <w:proofErr w:type="spellEnd"/>
      <w:r w:rsidR="00FA617F" w:rsidRPr="00755000">
        <w:t xml:space="preserve"> of </w:t>
      </w:r>
      <w:proofErr w:type="spellStart"/>
      <w:r w:rsidR="00FA617F" w:rsidRPr="00755000">
        <w:t>the</w:t>
      </w:r>
      <w:proofErr w:type="spellEnd"/>
      <w:r w:rsidR="00FA617F" w:rsidRPr="00755000">
        <w:t xml:space="preserve"> IMU sensor </w:t>
      </w:r>
      <w:proofErr w:type="spellStart"/>
      <w:r w:rsidR="00FA617F" w:rsidRPr="00755000">
        <w:t>that</w:t>
      </w:r>
      <w:proofErr w:type="spellEnd"/>
      <w:r w:rsidR="00FA617F" w:rsidRPr="00755000">
        <w:t xml:space="preserve"> </w:t>
      </w:r>
      <w:proofErr w:type="spellStart"/>
      <w:r w:rsidR="00FA617F" w:rsidRPr="00755000">
        <w:t>will</w:t>
      </w:r>
      <w:proofErr w:type="spellEnd"/>
      <w:r w:rsidR="00FA617F" w:rsidRPr="00755000">
        <w:t xml:space="preserve"> be </w:t>
      </w:r>
      <w:proofErr w:type="spellStart"/>
      <w:r w:rsidR="00FA617F" w:rsidRPr="00755000">
        <w:t>used</w:t>
      </w:r>
      <w:proofErr w:type="spellEnd"/>
      <w:r w:rsidR="00FA617F" w:rsidRPr="00755000">
        <w:t xml:space="preserve"> </w:t>
      </w:r>
      <w:proofErr w:type="spellStart"/>
      <w:r w:rsidR="00FA617F" w:rsidRPr="00755000">
        <w:t>are</w:t>
      </w:r>
      <w:proofErr w:type="spellEnd"/>
      <w:r w:rsidR="00FA617F" w:rsidRPr="00755000">
        <w:t xml:space="preserve"> </w:t>
      </w:r>
      <w:proofErr w:type="spellStart"/>
      <w:r w:rsidR="00FA617F" w:rsidRPr="00755000">
        <w:t>re</w:t>
      </w:r>
      <w:r w:rsidR="00FA617F">
        <w:t>usabale</w:t>
      </w:r>
      <w:proofErr w:type="spellEnd"/>
      <w:r w:rsidR="00FA617F" w:rsidRPr="00755000">
        <w:t xml:space="preserve"> </w:t>
      </w:r>
      <w:proofErr w:type="spellStart"/>
      <w:r w:rsidR="00FA617F" w:rsidRPr="00755000">
        <w:t>and</w:t>
      </w:r>
      <w:proofErr w:type="spellEnd"/>
      <w:r w:rsidR="00FA617F" w:rsidRPr="00755000">
        <w:t xml:space="preserve"> </w:t>
      </w:r>
      <w:proofErr w:type="spellStart"/>
      <w:r w:rsidR="00FA617F" w:rsidRPr="00755000">
        <w:t>will</w:t>
      </w:r>
      <w:proofErr w:type="spellEnd"/>
      <w:r w:rsidR="00FA617F" w:rsidRPr="00755000">
        <w:t xml:space="preserve"> be </w:t>
      </w:r>
      <w:proofErr w:type="spellStart"/>
      <w:r w:rsidR="00FA617F" w:rsidRPr="00755000">
        <w:t>harmless</w:t>
      </w:r>
      <w:proofErr w:type="spellEnd"/>
      <w:r w:rsidR="00FA617F" w:rsidRPr="00755000">
        <w:t xml:space="preserve"> </w:t>
      </w:r>
      <w:proofErr w:type="spellStart"/>
      <w:r w:rsidR="00FA617F" w:rsidRPr="00755000">
        <w:t>to</w:t>
      </w:r>
      <w:proofErr w:type="spellEnd"/>
      <w:r w:rsidR="00FA617F" w:rsidRPr="00755000">
        <w:t xml:space="preserve"> </w:t>
      </w:r>
      <w:proofErr w:type="spellStart"/>
      <w:r w:rsidR="00FA617F" w:rsidRPr="00755000">
        <w:t>the</w:t>
      </w:r>
      <w:proofErr w:type="spellEnd"/>
      <w:r w:rsidR="00FA617F" w:rsidRPr="00755000">
        <w:t xml:space="preserve"> </w:t>
      </w:r>
      <w:proofErr w:type="spellStart"/>
      <w:r w:rsidR="00FA617F" w:rsidRPr="00755000">
        <w:t>environment</w:t>
      </w:r>
      <w:proofErr w:type="spellEnd"/>
      <w:r w:rsidR="00FA617F" w:rsidRPr="00755000">
        <w:t xml:space="preserve">. Since it </w:t>
      </w:r>
      <w:proofErr w:type="spellStart"/>
      <w:r w:rsidR="00FA617F" w:rsidRPr="00755000">
        <w:t>will</w:t>
      </w:r>
      <w:proofErr w:type="spellEnd"/>
      <w:r w:rsidR="00FA617F" w:rsidRPr="00755000">
        <w:t xml:space="preserve"> be </w:t>
      </w:r>
      <w:proofErr w:type="spellStart"/>
      <w:r w:rsidR="00FA617F" w:rsidRPr="00755000">
        <w:t>difficult</w:t>
      </w:r>
      <w:proofErr w:type="spellEnd"/>
      <w:r w:rsidR="00FA617F" w:rsidRPr="00755000">
        <w:t xml:space="preserve"> </w:t>
      </w:r>
      <w:proofErr w:type="spellStart"/>
      <w:r w:rsidR="00FA617F" w:rsidRPr="00755000">
        <w:t>to</w:t>
      </w:r>
      <w:proofErr w:type="spellEnd"/>
      <w:r w:rsidR="00FA617F" w:rsidRPr="00755000">
        <w:t xml:space="preserve"> </w:t>
      </w:r>
      <w:proofErr w:type="spellStart"/>
      <w:r w:rsidR="00FA617F" w:rsidRPr="00755000">
        <w:t>perform</w:t>
      </w:r>
      <w:proofErr w:type="spellEnd"/>
      <w:r w:rsidR="00FA617F" w:rsidRPr="00755000">
        <w:t xml:space="preserve"> </w:t>
      </w:r>
      <w:proofErr w:type="spellStart"/>
      <w:r w:rsidR="00FA617F" w:rsidRPr="00755000">
        <w:t>tests</w:t>
      </w:r>
      <w:proofErr w:type="spellEnd"/>
      <w:r w:rsidR="00FA617F" w:rsidRPr="00755000">
        <w:t xml:space="preserve"> </w:t>
      </w:r>
      <w:proofErr w:type="spellStart"/>
      <w:r w:rsidR="00FA617F" w:rsidRPr="00755000">
        <w:t>with</w:t>
      </w:r>
      <w:proofErr w:type="spellEnd"/>
      <w:r w:rsidR="00FA617F" w:rsidRPr="00755000">
        <w:t xml:space="preserve"> Covid</w:t>
      </w:r>
      <w:r w:rsidR="00FA617F">
        <w:t>-</w:t>
      </w:r>
      <w:r w:rsidR="00FA617F" w:rsidRPr="00755000">
        <w:t xml:space="preserve">19 in </w:t>
      </w:r>
      <w:proofErr w:type="spellStart"/>
      <w:r w:rsidR="00FA617F" w:rsidRPr="00755000">
        <w:t>our</w:t>
      </w:r>
      <w:proofErr w:type="spellEnd"/>
      <w:r w:rsidR="00FA617F" w:rsidRPr="00755000">
        <w:t xml:space="preserve"> </w:t>
      </w:r>
      <w:proofErr w:type="spellStart"/>
      <w:r w:rsidR="00FA617F" w:rsidRPr="00755000">
        <w:t>project</w:t>
      </w:r>
      <w:proofErr w:type="spellEnd"/>
      <w:r w:rsidR="00FA617F" w:rsidRPr="00755000">
        <w:t xml:space="preserve">, </w:t>
      </w:r>
      <w:proofErr w:type="spellStart"/>
      <w:r w:rsidR="00FA617F" w:rsidRPr="00755000">
        <w:t>if</w:t>
      </w:r>
      <w:proofErr w:type="spellEnd"/>
      <w:r w:rsidR="00FA617F" w:rsidRPr="00755000">
        <w:t xml:space="preserve"> </w:t>
      </w:r>
      <w:proofErr w:type="spellStart"/>
      <w:r w:rsidR="00FA617F" w:rsidRPr="00755000">
        <w:t>we</w:t>
      </w:r>
      <w:proofErr w:type="spellEnd"/>
      <w:r w:rsidR="00FA617F" w:rsidRPr="00755000">
        <w:t xml:space="preserve"> do not </w:t>
      </w:r>
      <w:proofErr w:type="spellStart"/>
      <w:r w:rsidR="00FA617F" w:rsidRPr="00755000">
        <w:t>use</w:t>
      </w:r>
      <w:proofErr w:type="spellEnd"/>
      <w:r w:rsidR="00FA617F" w:rsidRPr="00755000">
        <w:t xml:space="preserve"> </w:t>
      </w:r>
      <w:proofErr w:type="spellStart"/>
      <w:r w:rsidR="00FA617F" w:rsidRPr="00755000">
        <w:t>the</w:t>
      </w:r>
      <w:proofErr w:type="spellEnd"/>
      <w:r w:rsidR="00FA617F" w:rsidRPr="00755000">
        <w:t xml:space="preserve"> IMU sensor, </w:t>
      </w:r>
      <w:proofErr w:type="spellStart"/>
      <w:r w:rsidR="00FA617F" w:rsidRPr="00755000">
        <w:t>there</w:t>
      </w:r>
      <w:proofErr w:type="spellEnd"/>
      <w:r w:rsidR="00FA617F" w:rsidRPr="00755000">
        <w:t xml:space="preserve"> is </w:t>
      </w:r>
      <w:proofErr w:type="spellStart"/>
      <w:r w:rsidR="00FA617F" w:rsidRPr="00755000">
        <w:t>no</w:t>
      </w:r>
      <w:proofErr w:type="spellEnd"/>
      <w:r w:rsidR="00FA617F" w:rsidRPr="00755000">
        <w:t xml:space="preserve"> </w:t>
      </w:r>
      <w:proofErr w:type="spellStart"/>
      <w:r w:rsidR="00FA617F" w:rsidRPr="00755000">
        <w:t>economic</w:t>
      </w:r>
      <w:proofErr w:type="spellEnd"/>
      <w:r w:rsidR="00FA617F" w:rsidRPr="00755000">
        <w:t xml:space="preserve"> </w:t>
      </w:r>
      <w:proofErr w:type="spellStart"/>
      <w:r w:rsidR="00FA617F" w:rsidRPr="00755000">
        <w:t>situation</w:t>
      </w:r>
      <w:proofErr w:type="spellEnd"/>
      <w:r w:rsidR="00FA617F" w:rsidRPr="00755000">
        <w:t xml:space="preserve"> in </w:t>
      </w:r>
      <w:proofErr w:type="spellStart"/>
      <w:r w:rsidR="00FA617F" w:rsidRPr="00755000">
        <w:t>our</w:t>
      </w:r>
      <w:proofErr w:type="spellEnd"/>
      <w:r w:rsidR="00FA617F" w:rsidRPr="00755000">
        <w:t xml:space="preserve"> </w:t>
      </w:r>
      <w:proofErr w:type="spellStart"/>
      <w:r w:rsidR="00FA617F" w:rsidRPr="00755000">
        <w:t>project</w:t>
      </w:r>
      <w:proofErr w:type="spellEnd"/>
      <w:r w:rsidR="00FA617F" w:rsidRPr="00755000">
        <w:t xml:space="preserve">. </w:t>
      </w:r>
      <w:proofErr w:type="spellStart"/>
      <w:r w:rsidR="00FA617F" w:rsidRPr="00755000">
        <w:t>We</w:t>
      </w:r>
      <w:proofErr w:type="spellEnd"/>
      <w:r w:rsidR="00FA617F" w:rsidRPr="00755000">
        <w:t xml:space="preserve"> </w:t>
      </w:r>
      <w:proofErr w:type="spellStart"/>
      <w:r w:rsidR="00FA617F" w:rsidRPr="00755000">
        <w:t>will</w:t>
      </w:r>
      <w:proofErr w:type="spellEnd"/>
      <w:r w:rsidR="00FA617F" w:rsidRPr="00755000">
        <w:t xml:space="preserve"> </w:t>
      </w:r>
      <w:proofErr w:type="spellStart"/>
      <w:r w:rsidR="00FA617F" w:rsidRPr="00755000">
        <w:t>complete</w:t>
      </w:r>
      <w:proofErr w:type="spellEnd"/>
      <w:r w:rsidR="00FA617F" w:rsidRPr="00755000">
        <w:t xml:space="preserve"> </w:t>
      </w:r>
      <w:proofErr w:type="spellStart"/>
      <w:r w:rsidR="00FA617F" w:rsidRPr="00755000">
        <w:t>our</w:t>
      </w:r>
      <w:proofErr w:type="spellEnd"/>
      <w:r w:rsidR="00FA617F" w:rsidRPr="00755000">
        <w:t xml:space="preserve"> </w:t>
      </w:r>
      <w:proofErr w:type="spellStart"/>
      <w:r w:rsidR="00FA617F" w:rsidRPr="00755000">
        <w:t>project</w:t>
      </w:r>
      <w:proofErr w:type="spellEnd"/>
      <w:r w:rsidR="00FA617F" w:rsidRPr="00755000">
        <w:t xml:space="preserve"> </w:t>
      </w:r>
      <w:proofErr w:type="spellStart"/>
      <w:r w:rsidR="00FA617F" w:rsidRPr="00755000">
        <w:t>by</w:t>
      </w:r>
      <w:proofErr w:type="spellEnd"/>
      <w:r w:rsidR="00FA617F" w:rsidRPr="00755000">
        <w:t xml:space="preserve"> </w:t>
      </w:r>
      <w:proofErr w:type="spellStart"/>
      <w:r w:rsidR="00FA617F" w:rsidRPr="00755000">
        <w:t>combining</w:t>
      </w:r>
      <w:proofErr w:type="spellEnd"/>
      <w:r w:rsidR="00FA617F" w:rsidRPr="00755000">
        <w:t xml:space="preserve"> it </w:t>
      </w:r>
      <w:proofErr w:type="spellStart"/>
      <w:r w:rsidR="00FA617F" w:rsidRPr="00755000">
        <w:t>with</w:t>
      </w:r>
      <w:proofErr w:type="spellEnd"/>
      <w:r w:rsidR="00FA617F" w:rsidRPr="00755000">
        <w:t xml:space="preserve"> </w:t>
      </w:r>
      <w:proofErr w:type="spellStart"/>
      <w:r w:rsidR="00FA617F" w:rsidRPr="00755000">
        <w:t>the</w:t>
      </w:r>
      <w:proofErr w:type="spellEnd"/>
      <w:r w:rsidR="00FA617F" w:rsidRPr="00755000">
        <w:t xml:space="preserve"> </w:t>
      </w:r>
      <w:proofErr w:type="spellStart"/>
      <w:r w:rsidR="00FA617F" w:rsidRPr="00755000">
        <w:t>algorithms</w:t>
      </w:r>
      <w:proofErr w:type="spellEnd"/>
      <w:r w:rsidR="00FA617F" w:rsidRPr="00755000">
        <w:t xml:space="preserve"> </w:t>
      </w:r>
      <w:proofErr w:type="spellStart"/>
      <w:r w:rsidR="00FA617F" w:rsidRPr="00755000">
        <w:t>we</w:t>
      </w:r>
      <w:proofErr w:type="spellEnd"/>
      <w:r w:rsidR="00FA617F" w:rsidRPr="00755000">
        <w:t xml:space="preserve"> </w:t>
      </w:r>
      <w:proofErr w:type="spellStart"/>
      <w:r w:rsidR="00FA617F" w:rsidRPr="00755000">
        <w:t>have</w:t>
      </w:r>
      <w:proofErr w:type="spellEnd"/>
      <w:r w:rsidR="00FA617F" w:rsidRPr="00755000">
        <w:t xml:space="preserve"> </w:t>
      </w:r>
      <w:proofErr w:type="spellStart"/>
      <w:r w:rsidR="00FA617F" w:rsidRPr="00755000">
        <w:t>developed</w:t>
      </w:r>
      <w:proofErr w:type="spellEnd"/>
      <w:r w:rsidR="00FA617F" w:rsidRPr="00755000">
        <w:t xml:space="preserve"> on it, </w:t>
      </w:r>
      <w:proofErr w:type="spellStart"/>
      <w:r w:rsidR="00FA617F" w:rsidRPr="00755000">
        <w:t>using</w:t>
      </w:r>
      <w:proofErr w:type="spellEnd"/>
      <w:r w:rsidR="00FA617F" w:rsidRPr="00755000">
        <w:t xml:space="preserve"> </w:t>
      </w:r>
      <w:proofErr w:type="spellStart"/>
      <w:r w:rsidR="00FA617F" w:rsidRPr="00755000">
        <w:t>the</w:t>
      </w:r>
      <w:proofErr w:type="spellEnd"/>
      <w:r w:rsidR="00FA617F" w:rsidRPr="00755000">
        <w:t xml:space="preserve"> data </w:t>
      </w:r>
      <w:proofErr w:type="spellStart"/>
      <w:r w:rsidR="00FA617F" w:rsidRPr="00755000">
        <w:t>we</w:t>
      </w:r>
      <w:proofErr w:type="spellEnd"/>
      <w:r w:rsidR="00FA617F" w:rsidRPr="00755000">
        <w:t xml:space="preserve"> </w:t>
      </w:r>
      <w:proofErr w:type="spellStart"/>
      <w:r w:rsidR="00FA617F" w:rsidRPr="00755000">
        <w:t>collect</w:t>
      </w:r>
      <w:proofErr w:type="spellEnd"/>
      <w:r w:rsidR="00FA617F" w:rsidRPr="00755000">
        <w:t xml:space="preserve"> </w:t>
      </w:r>
      <w:proofErr w:type="spellStart"/>
      <w:r w:rsidR="00FA617F" w:rsidRPr="00755000">
        <w:t>over</w:t>
      </w:r>
      <w:proofErr w:type="spellEnd"/>
      <w:r w:rsidR="00FA617F" w:rsidRPr="00755000">
        <w:t xml:space="preserve"> </w:t>
      </w:r>
      <w:proofErr w:type="spellStart"/>
      <w:r w:rsidR="00FA617F" w:rsidRPr="00755000">
        <w:t>the</w:t>
      </w:r>
      <w:proofErr w:type="spellEnd"/>
      <w:r w:rsidR="00FA617F" w:rsidRPr="00755000">
        <w:t xml:space="preserve"> Internet. </w:t>
      </w:r>
      <w:proofErr w:type="spellStart"/>
      <w:r w:rsidR="00FA617F" w:rsidRPr="00755000">
        <w:t>Our</w:t>
      </w:r>
      <w:proofErr w:type="spellEnd"/>
      <w:r w:rsidR="00FA617F" w:rsidRPr="00755000">
        <w:t xml:space="preserve"> </w:t>
      </w:r>
      <w:proofErr w:type="spellStart"/>
      <w:r w:rsidR="00FA617F" w:rsidRPr="00755000">
        <w:t>ethical</w:t>
      </w:r>
      <w:proofErr w:type="spellEnd"/>
      <w:r w:rsidR="00FA617F" w:rsidRPr="00755000">
        <w:t xml:space="preserve"> </w:t>
      </w:r>
      <w:proofErr w:type="spellStart"/>
      <w:r w:rsidR="00FA617F" w:rsidRPr="00755000">
        <w:t>limits</w:t>
      </w:r>
      <w:proofErr w:type="spellEnd"/>
      <w:r w:rsidR="00FA617F" w:rsidRPr="00755000">
        <w:t xml:space="preserve"> </w:t>
      </w:r>
      <w:proofErr w:type="spellStart"/>
      <w:r w:rsidR="00FA617F" w:rsidRPr="00755000">
        <w:t>are</w:t>
      </w:r>
      <w:proofErr w:type="spellEnd"/>
      <w:r w:rsidR="00FA617F" w:rsidRPr="00755000">
        <w:t xml:space="preserve"> </w:t>
      </w:r>
      <w:proofErr w:type="spellStart"/>
      <w:r w:rsidR="00FA617F" w:rsidRPr="00755000">
        <w:t>the</w:t>
      </w:r>
      <w:proofErr w:type="spellEnd"/>
      <w:r w:rsidR="00FA617F" w:rsidRPr="00755000">
        <w:t xml:space="preserve"> </w:t>
      </w:r>
      <w:proofErr w:type="spellStart"/>
      <w:r w:rsidR="00FA617F" w:rsidRPr="00755000">
        <w:t>most</w:t>
      </w:r>
      <w:proofErr w:type="spellEnd"/>
      <w:r w:rsidR="00FA617F" w:rsidRPr="00755000">
        <w:t xml:space="preserve"> </w:t>
      </w:r>
      <w:proofErr w:type="spellStart"/>
      <w:r w:rsidR="00FA617F" w:rsidRPr="00755000">
        <w:t>important</w:t>
      </w:r>
      <w:proofErr w:type="spellEnd"/>
      <w:r w:rsidR="00FA617F" w:rsidRPr="00755000">
        <w:t xml:space="preserve"> </w:t>
      </w:r>
      <w:proofErr w:type="spellStart"/>
      <w:r w:rsidR="00FA617F" w:rsidRPr="00755000">
        <w:t>point</w:t>
      </w:r>
      <w:proofErr w:type="spellEnd"/>
      <w:r w:rsidR="00FA617F" w:rsidRPr="00755000">
        <w:t xml:space="preserve"> </w:t>
      </w:r>
      <w:proofErr w:type="spellStart"/>
      <w:r w:rsidR="00FA617F" w:rsidRPr="00755000">
        <w:t>for</w:t>
      </w:r>
      <w:proofErr w:type="spellEnd"/>
      <w:r w:rsidR="00FA617F" w:rsidRPr="00755000">
        <w:t xml:space="preserve"> an </w:t>
      </w:r>
      <w:proofErr w:type="spellStart"/>
      <w:r w:rsidR="00FA617F" w:rsidRPr="00755000">
        <w:t>engineer</w:t>
      </w:r>
      <w:proofErr w:type="spellEnd"/>
      <w:r w:rsidR="00FA617F" w:rsidRPr="00755000">
        <w:t xml:space="preserve"> in a </w:t>
      </w:r>
      <w:proofErr w:type="spellStart"/>
      <w:r w:rsidR="00FA617F" w:rsidRPr="00755000">
        <w:t>project</w:t>
      </w:r>
      <w:proofErr w:type="spellEnd"/>
      <w:r w:rsidR="00FA617F" w:rsidRPr="00755000">
        <w:t xml:space="preserve">. </w:t>
      </w:r>
      <w:proofErr w:type="spellStart"/>
      <w:r w:rsidR="00FA617F" w:rsidRPr="00755000">
        <w:t>By</w:t>
      </w:r>
      <w:proofErr w:type="spellEnd"/>
      <w:r w:rsidR="00FA617F" w:rsidRPr="00755000">
        <w:t xml:space="preserve"> not </w:t>
      </w:r>
      <w:proofErr w:type="spellStart"/>
      <w:r w:rsidR="00FA617F" w:rsidRPr="00755000">
        <w:t>giving</w:t>
      </w:r>
      <w:proofErr w:type="spellEnd"/>
      <w:r w:rsidR="00FA617F" w:rsidRPr="00755000">
        <w:t xml:space="preserve"> </w:t>
      </w:r>
      <w:proofErr w:type="spellStart"/>
      <w:r w:rsidR="00FA617F" w:rsidRPr="00755000">
        <w:t>the</w:t>
      </w:r>
      <w:proofErr w:type="spellEnd"/>
      <w:r w:rsidR="00FA617F" w:rsidRPr="00755000">
        <w:t xml:space="preserve"> </w:t>
      </w:r>
      <w:proofErr w:type="spellStart"/>
      <w:r w:rsidR="00FA617F" w:rsidRPr="00755000">
        <w:t>personal</w:t>
      </w:r>
      <w:proofErr w:type="spellEnd"/>
      <w:r w:rsidR="00FA617F" w:rsidRPr="00755000">
        <w:t xml:space="preserve"> </w:t>
      </w:r>
      <w:proofErr w:type="spellStart"/>
      <w:r w:rsidR="00FA617F" w:rsidRPr="00755000">
        <w:t>information</w:t>
      </w:r>
      <w:proofErr w:type="spellEnd"/>
      <w:r w:rsidR="00FA617F" w:rsidRPr="00755000">
        <w:t xml:space="preserve"> </w:t>
      </w:r>
      <w:proofErr w:type="spellStart"/>
      <w:r w:rsidR="00FA617F" w:rsidRPr="00755000">
        <w:t>we</w:t>
      </w:r>
      <w:proofErr w:type="spellEnd"/>
      <w:r w:rsidR="00FA617F" w:rsidRPr="00755000">
        <w:t xml:space="preserve"> </w:t>
      </w:r>
      <w:proofErr w:type="spellStart"/>
      <w:r w:rsidR="00FA617F" w:rsidRPr="00755000">
        <w:t>receive</w:t>
      </w:r>
      <w:proofErr w:type="spellEnd"/>
      <w:r w:rsidR="00FA617F" w:rsidRPr="00755000">
        <w:t xml:space="preserve"> </w:t>
      </w:r>
      <w:proofErr w:type="spellStart"/>
      <w:r w:rsidR="00FA617F" w:rsidRPr="00755000">
        <w:t>from</w:t>
      </w:r>
      <w:proofErr w:type="spellEnd"/>
      <w:r w:rsidR="00FA617F" w:rsidRPr="00755000">
        <w:t xml:space="preserve"> </w:t>
      </w:r>
      <w:proofErr w:type="spellStart"/>
      <w:r w:rsidR="00FA617F" w:rsidRPr="00755000">
        <w:t>the</w:t>
      </w:r>
      <w:proofErr w:type="spellEnd"/>
      <w:r w:rsidR="00FA617F" w:rsidRPr="00755000">
        <w:t xml:space="preserve"> </w:t>
      </w:r>
      <w:proofErr w:type="spellStart"/>
      <w:r w:rsidR="00FA617F" w:rsidRPr="00755000">
        <w:t>user</w:t>
      </w:r>
      <w:proofErr w:type="spellEnd"/>
      <w:r w:rsidR="00FA617F" w:rsidRPr="00755000">
        <w:t xml:space="preserve"> </w:t>
      </w:r>
      <w:proofErr w:type="spellStart"/>
      <w:r w:rsidR="00FA617F" w:rsidRPr="00755000">
        <w:t>to</w:t>
      </w:r>
      <w:proofErr w:type="spellEnd"/>
      <w:r w:rsidR="00FA617F" w:rsidRPr="00755000">
        <w:t xml:space="preserve"> </w:t>
      </w:r>
      <w:proofErr w:type="spellStart"/>
      <w:r w:rsidR="00FA617F" w:rsidRPr="00755000">
        <w:t>any</w:t>
      </w:r>
      <w:proofErr w:type="spellEnd"/>
      <w:r w:rsidR="00FA617F" w:rsidRPr="00755000">
        <w:t xml:space="preserve"> 3rd </w:t>
      </w:r>
      <w:proofErr w:type="spellStart"/>
      <w:r w:rsidR="00FA617F" w:rsidRPr="00755000">
        <w:t>party</w:t>
      </w:r>
      <w:proofErr w:type="spellEnd"/>
      <w:r w:rsidR="00FA617F" w:rsidRPr="00755000">
        <w:t xml:space="preserve"> software, it </w:t>
      </w:r>
      <w:proofErr w:type="spellStart"/>
      <w:r w:rsidR="00FA617F" w:rsidRPr="00755000">
        <w:t>will</w:t>
      </w:r>
      <w:proofErr w:type="spellEnd"/>
      <w:r w:rsidR="00FA617F" w:rsidRPr="00755000">
        <w:t xml:space="preserve"> </w:t>
      </w:r>
      <w:proofErr w:type="spellStart"/>
      <w:r w:rsidR="00FA617F" w:rsidRPr="00755000">
        <w:t>always</w:t>
      </w:r>
      <w:proofErr w:type="spellEnd"/>
      <w:r w:rsidR="00FA617F" w:rsidRPr="00755000">
        <w:t xml:space="preserve"> </w:t>
      </w:r>
      <w:proofErr w:type="spellStart"/>
      <w:r w:rsidR="00FA617F" w:rsidRPr="00755000">
        <w:t>make</w:t>
      </w:r>
      <w:proofErr w:type="spellEnd"/>
      <w:r w:rsidR="00FA617F" w:rsidRPr="00755000">
        <w:t xml:space="preserve"> </w:t>
      </w:r>
      <w:proofErr w:type="spellStart"/>
      <w:r w:rsidR="00FA617F" w:rsidRPr="00755000">
        <w:t>the</w:t>
      </w:r>
      <w:proofErr w:type="spellEnd"/>
      <w:r w:rsidR="00FA617F" w:rsidRPr="00755000">
        <w:t xml:space="preserve"> data of </w:t>
      </w:r>
      <w:proofErr w:type="spellStart"/>
      <w:r w:rsidR="00FA617F" w:rsidRPr="00755000">
        <w:t>our</w:t>
      </w:r>
      <w:proofErr w:type="spellEnd"/>
      <w:r w:rsidR="00FA617F" w:rsidRPr="00755000">
        <w:t xml:space="preserve"> </w:t>
      </w:r>
      <w:proofErr w:type="spellStart"/>
      <w:r w:rsidR="00FA617F" w:rsidRPr="00755000">
        <w:t>users</w:t>
      </w:r>
      <w:proofErr w:type="spellEnd"/>
      <w:r w:rsidR="00FA617F" w:rsidRPr="00755000">
        <w:t xml:space="preserve"> </w:t>
      </w:r>
      <w:proofErr w:type="spellStart"/>
      <w:r w:rsidR="00FA617F" w:rsidRPr="00755000">
        <w:t>priva</w:t>
      </w:r>
      <w:r w:rsidR="00FA617F">
        <w:t>te</w:t>
      </w:r>
      <w:proofErr w:type="spellEnd"/>
      <w:r w:rsidR="00FA617F" w:rsidRPr="00755000">
        <w:t xml:space="preserve">. </w:t>
      </w:r>
      <w:proofErr w:type="spellStart"/>
      <w:r w:rsidR="00FA617F" w:rsidRPr="00755000">
        <w:t>In</w:t>
      </w:r>
      <w:proofErr w:type="spellEnd"/>
      <w:r w:rsidR="00FA617F" w:rsidRPr="00755000">
        <w:t xml:space="preserve"> </w:t>
      </w:r>
      <w:proofErr w:type="spellStart"/>
      <w:r w:rsidR="00FA617F" w:rsidRPr="00755000">
        <w:t>terms</w:t>
      </w:r>
      <w:proofErr w:type="spellEnd"/>
      <w:r w:rsidR="00FA617F" w:rsidRPr="00755000">
        <w:t xml:space="preserve"> of </w:t>
      </w:r>
      <w:proofErr w:type="spellStart"/>
      <w:r w:rsidR="00FA617F" w:rsidRPr="00755000">
        <w:t>this</w:t>
      </w:r>
      <w:proofErr w:type="spellEnd"/>
      <w:r w:rsidR="00FA617F" w:rsidRPr="00755000">
        <w:t xml:space="preserve"> </w:t>
      </w:r>
      <w:proofErr w:type="spellStart"/>
      <w:r w:rsidR="00FA617F" w:rsidRPr="00755000">
        <w:t>tag</w:t>
      </w:r>
      <w:proofErr w:type="spellEnd"/>
      <w:r w:rsidR="00FA617F" w:rsidRPr="00755000">
        <w:t xml:space="preserve">, </w:t>
      </w:r>
      <w:proofErr w:type="spellStart"/>
      <w:r w:rsidR="00FA617F" w:rsidRPr="00755000">
        <w:t>the</w:t>
      </w:r>
      <w:proofErr w:type="spellEnd"/>
      <w:r w:rsidR="00FA617F" w:rsidRPr="00755000">
        <w:t xml:space="preserve"> </w:t>
      </w:r>
      <w:proofErr w:type="spellStart"/>
      <w:r w:rsidR="00FA617F" w:rsidRPr="00755000">
        <w:t>user's</w:t>
      </w:r>
      <w:proofErr w:type="spellEnd"/>
      <w:r w:rsidR="00FA617F" w:rsidRPr="00755000">
        <w:t xml:space="preserve"> data </w:t>
      </w:r>
      <w:proofErr w:type="spellStart"/>
      <w:r w:rsidR="00FA617F" w:rsidRPr="00755000">
        <w:t>cannot</w:t>
      </w:r>
      <w:proofErr w:type="spellEnd"/>
      <w:r w:rsidR="00FA617F" w:rsidRPr="00755000">
        <w:t xml:space="preserve"> be </w:t>
      </w:r>
      <w:proofErr w:type="spellStart"/>
      <w:r w:rsidR="00FA617F" w:rsidRPr="00755000">
        <w:t>processed</w:t>
      </w:r>
      <w:proofErr w:type="spellEnd"/>
      <w:r w:rsidR="00FA617F" w:rsidRPr="00755000">
        <w:t xml:space="preserve"> </w:t>
      </w:r>
      <w:proofErr w:type="spellStart"/>
      <w:r w:rsidR="00FA617F" w:rsidRPr="00755000">
        <w:t>by</w:t>
      </w:r>
      <w:proofErr w:type="spellEnd"/>
      <w:r w:rsidR="00FA617F" w:rsidRPr="00755000">
        <w:t xml:space="preserve"> </w:t>
      </w:r>
      <w:proofErr w:type="spellStart"/>
      <w:r w:rsidR="00FA617F" w:rsidRPr="00755000">
        <w:t>any</w:t>
      </w:r>
      <w:proofErr w:type="spellEnd"/>
      <w:r w:rsidR="00FA617F" w:rsidRPr="00755000">
        <w:t xml:space="preserve"> </w:t>
      </w:r>
      <w:proofErr w:type="spellStart"/>
      <w:r w:rsidR="00FA617F" w:rsidRPr="00755000">
        <w:t>bad</w:t>
      </w:r>
      <w:proofErr w:type="spellEnd"/>
      <w:r w:rsidR="00FA617F" w:rsidRPr="00755000">
        <w:t xml:space="preserve"> software. </w:t>
      </w:r>
      <w:proofErr w:type="spellStart"/>
      <w:r w:rsidR="00FA617F" w:rsidRPr="00755000">
        <w:t>In</w:t>
      </w:r>
      <w:proofErr w:type="spellEnd"/>
      <w:r w:rsidR="00FA617F" w:rsidRPr="00755000">
        <w:t xml:space="preserve"> </w:t>
      </w:r>
      <w:proofErr w:type="spellStart"/>
      <w:r w:rsidR="00FA617F" w:rsidRPr="00755000">
        <w:t>terms</w:t>
      </w:r>
      <w:proofErr w:type="spellEnd"/>
      <w:r w:rsidR="00FA617F" w:rsidRPr="00755000">
        <w:t xml:space="preserve"> of </w:t>
      </w:r>
      <w:proofErr w:type="spellStart"/>
      <w:r w:rsidR="00FA617F" w:rsidRPr="00755000">
        <w:t>safety</w:t>
      </w:r>
      <w:proofErr w:type="spellEnd"/>
      <w:r w:rsidR="00FA617F" w:rsidRPr="00755000">
        <w:t xml:space="preserve">, </w:t>
      </w:r>
      <w:proofErr w:type="spellStart"/>
      <w:r w:rsidR="00FA617F" w:rsidRPr="00755000">
        <w:t>we</w:t>
      </w:r>
      <w:proofErr w:type="spellEnd"/>
      <w:r w:rsidR="00FA617F" w:rsidRPr="00755000">
        <w:t xml:space="preserve"> </w:t>
      </w:r>
      <w:proofErr w:type="spellStart"/>
      <w:r w:rsidR="00FA617F" w:rsidRPr="00755000">
        <w:t>will</w:t>
      </w:r>
      <w:proofErr w:type="spellEnd"/>
      <w:r w:rsidR="00FA617F" w:rsidRPr="00755000">
        <w:t xml:space="preserve"> </w:t>
      </w:r>
      <w:proofErr w:type="spellStart"/>
      <w:r w:rsidR="00FA617F" w:rsidRPr="00755000">
        <w:t>detect</w:t>
      </w:r>
      <w:proofErr w:type="spellEnd"/>
      <w:r w:rsidR="00FA617F" w:rsidRPr="00755000">
        <w:t xml:space="preserve"> </w:t>
      </w:r>
      <w:proofErr w:type="spellStart"/>
      <w:r w:rsidR="00FA617F" w:rsidRPr="00755000">
        <w:t>the</w:t>
      </w:r>
      <w:proofErr w:type="spellEnd"/>
      <w:r w:rsidR="00FA617F" w:rsidRPr="00755000">
        <w:t xml:space="preserve"> </w:t>
      </w:r>
      <w:proofErr w:type="spellStart"/>
      <w:r w:rsidR="00FA617F" w:rsidRPr="00755000">
        <w:t>errors</w:t>
      </w:r>
      <w:proofErr w:type="spellEnd"/>
      <w:r w:rsidR="00FA617F" w:rsidRPr="00755000">
        <w:t xml:space="preserve"> in </w:t>
      </w:r>
      <w:proofErr w:type="spellStart"/>
      <w:r w:rsidR="00FA617F" w:rsidRPr="00755000">
        <w:t>our</w:t>
      </w:r>
      <w:proofErr w:type="spellEnd"/>
      <w:r w:rsidR="00FA617F" w:rsidRPr="00755000">
        <w:t xml:space="preserve"> program </w:t>
      </w:r>
      <w:proofErr w:type="spellStart"/>
      <w:r w:rsidR="00FA617F" w:rsidRPr="00755000">
        <w:t>beforehand</w:t>
      </w:r>
      <w:proofErr w:type="spellEnd"/>
      <w:r w:rsidR="00FA617F" w:rsidRPr="00755000">
        <w:t xml:space="preserve"> </w:t>
      </w:r>
      <w:proofErr w:type="spellStart"/>
      <w:r w:rsidR="00FA617F" w:rsidRPr="00755000">
        <w:t>by</w:t>
      </w:r>
      <w:proofErr w:type="spellEnd"/>
      <w:r w:rsidR="00FA617F" w:rsidRPr="00755000">
        <w:t xml:space="preserve"> </w:t>
      </w:r>
      <w:proofErr w:type="spellStart"/>
      <w:r w:rsidR="00FA617F" w:rsidRPr="00755000">
        <w:t>testing</w:t>
      </w:r>
      <w:proofErr w:type="spellEnd"/>
      <w:r w:rsidR="00FA617F" w:rsidRPr="00755000">
        <w:t xml:space="preserve"> </w:t>
      </w:r>
      <w:proofErr w:type="spellStart"/>
      <w:r w:rsidR="00FA617F" w:rsidRPr="00755000">
        <w:t>our</w:t>
      </w:r>
      <w:proofErr w:type="spellEnd"/>
      <w:r w:rsidR="00FA617F" w:rsidRPr="00755000">
        <w:t xml:space="preserve"> software at </w:t>
      </w:r>
      <w:proofErr w:type="spellStart"/>
      <w:r w:rsidR="00FA617F" w:rsidRPr="00755000">
        <w:t>the</w:t>
      </w:r>
      <w:proofErr w:type="spellEnd"/>
      <w:r w:rsidR="00FA617F" w:rsidRPr="00755000">
        <w:t xml:space="preserve"> </w:t>
      </w:r>
      <w:proofErr w:type="spellStart"/>
      <w:r w:rsidR="00FA617F" w:rsidRPr="00755000">
        <w:t>beginning</w:t>
      </w:r>
      <w:proofErr w:type="spellEnd"/>
      <w:r w:rsidR="00FA617F" w:rsidRPr="00755000">
        <w:t xml:space="preserve"> </w:t>
      </w:r>
      <w:proofErr w:type="spellStart"/>
      <w:r w:rsidR="00FA617F" w:rsidRPr="00755000">
        <w:t>and</w:t>
      </w:r>
      <w:proofErr w:type="spellEnd"/>
      <w:r w:rsidR="00FA617F" w:rsidRPr="00755000">
        <w:t xml:space="preserve"> at </w:t>
      </w:r>
      <w:proofErr w:type="spellStart"/>
      <w:r w:rsidR="00FA617F" w:rsidRPr="00755000">
        <w:t>the</w:t>
      </w:r>
      <w:proofErr w:type="spellEnd"/>
      <w:r w:rsidR="00FA617F" w:rsidRPr="00755000">
        <w:t xml:space="preserve"> </w:t>
      </w:r>
      <w:proofErr w:type="spellStart"/>
      <w:r w:rsidR="00FA617F" w:rsidRPr="00755000">
        <w:t>end</w:t>
      </w:r>
      <w:proofErr w:type="spellEnd"/>
      <w:r w:rsidR="00FA617F" w:rsidRPr="00755000">
        <w:t xml:space="preserve">, </w:t>
      </w:r>
      <w:proofErr w:type="spellStart"/>
      <w:r w:rsidR="00FA617F" w:rsidRPr="00755000">
        <w:t>and</w:t>
      </w:r>
      <w:proofErr w:type="spellEnd"/>
      <w:r w:rsidR="00FA617F" w:rsidRPr="00755000">
        <w:t xml:space="preserve"> </w:t>
      </w:r>
      <w:proofErr w:type="spellStart"/>
      <w:r w:rsidR="00FA617F" w:rsidRPr="00755000">
        <w:t>we</w:t>
      </w:r>
      <w:proofErr w:type="spellEnd"/>
      <w:r w:rsidR="00FA617F" w:rsidRPr="00755000">
        <w:t xml:space="preserve"> </w:t>
      </w:r>
      <w:proofErr w:type="spellStart"/>
      <w:r w:rsidR="00FA617F" w:rsidRPr="00755000">
        <w:t>will</w:t>
      </w:r>
      <w:proofErr w:type="spellEnd"/>
      <w:r w:rsidR="00FA617F" w:rsidRPr="00755000">
        <w:t xml:space="preserve"> </w:t>
      </w:r>
      <w:proofErr w:type="spellStart"/>
      <w:r w:rsidR="00FA617F" w:rsidRPr="00755000">
        <w:t>detect</w:t>
      </w:r>
      <w:proofErr w:type="spellEnd"/>
      <w:r w:rsidR="00FA617F" w:rsidRPr="00755000">
        <w:t xml:space="preserve"> </w:t>
      </w:r>
      <w:proofErr w:type="spellStart"/>
      <w:r w:rsidR="00FA617F" w:rsidRPr="00755000">
        <w:t>and</w:t>
      </w:r>
      <w:proofErr w:type="spellEnd"/>
      <w:r w:rsidR="00FA617F" w:rsidRPr="00755000">
        <w:t xml:space="preserve"> </w:t>
      </w:r>
      <w:proofErr w:type="spellStart"/>
      <w:r w:rsidR="00FA617F" w:rsidRPr="00755000">
        <w:t>remove</w:t>
      </w:r>
      <w:proofErr w:type="spellEnd"/>
      <w:r w:rsidR="00FA617F" w:rsidRPr="00755000">
        <w:t xml:space="preserve"> </w:t>
      </w:r>
      <w:proofErr w:type="spellStart"/>
      <w:r w:rsidR="00FA617F" w:rsidRPr="00755000">
        <w:t>them</w:t>
      </w:r>
      <w:proofErr w:type="spellEnd"/>
      <w:r w:rsidR="00FA617F" w:rsidRPr="00755000">
        <w:t xml:space="preserve"> </w:t>
      </w:r>
      <w:proofErr w:type="spellStart"/>
      <w:r w:rsidR="00FA617F" w:rsidRPr="00755000">
        <w:t>beforehand</w:t>
      </w:r>
      <w:proofErr w:type="spellEnd"/>
      <w:r w:rsidR="00FA617F" w:rsidRPr="00755000">
        <w:t xml:space="preserve"> in </w:t>
      </w:r>
      <w:proofErr w:type="spellStart"/>
      <w:r w:rsidR="00FA617F" w:rsidRPr="00755000">
        <w:t>order</w:t>
      </w:r>
      <w:proofErr w:type="spellEnd"/>
      <w:r w:rsidR="00FA617F" w:rsidRPr="00755000">
        <w:t xml:space="preserve"> </w:t>
      </w:r>
      <w:proofErr w:type="spellStart"/>
      <w:r w:rsidR="00FA617F" w:rsidRPr="00755000">
        <w:t>to</w:t>
      </w:r>
      <w:proofErr w:type="spellEnd"/>
      <w:r w:rsidR="00FA617F" w:rsidRPr="00755000">
        <w:t xml:space="preserve"> </w:t>
      </w:r>
      <w:proofErr w:type="spellStart"/>
      <w:r w:rsidR="00FA617F" w:rsidRPr="00755000">
        <w:t>avoid</w:t>
      </w:r>
      <w:proofErr w:type="spellEnd"/>
      <w:r w:rsidR="00FA617F" w:rsidRPr="00755000">
        <w:t xml:space="preserve"> a </w:t>
      </w:r>
      <w:proofErr w:type="spellStart"/>
      <w:r w:rsidR="00FA617F" w:rsidRPr="00755000">
        <w:t>safety</w:t>
      </w:r>
      <w:proofErr w:type="spellEnd"/>
      <w:r w:rsidR="00FA617F" w:rsidRPr="00755000">
        <w:t xml:space="preserve"> </w:t>
      </w:r>
      <w:proofErr w:type="spellStart"/>
      <w:r w:rsidR="00FA617F" w:rsidRPr="00755000">
        <w:t>vulnerability</w:t>
      </w:r>
      <w:proofErr w:type="spellEnd"/>
      <w:r w:rsidR="00FA617F" w:rsidRPr="00755000">
        <w:t xml:space="preserve"> </w:t>
      </w:r>
      <w:proofErr w:type="spellStart"/>
      <w:r w:rsidR="00FA617F" w:rsidRPr="00755000">
        <w:t>when</w:t>
      </w:r>
      <w:proofErr w:type="spellEnd"/>
      <w:r w:rsidR="00FA617F" w:rsidRPr="00755000">
        <w:t xml:space="preserve"> </w:t>
      </w:r>
      <w:proofErr w:type="spellStart"/>
      <w:r w:rsidR="00FA617F" w:rsidRPr="00755000">
        <w:t>the</w:t>
      </w:r>
      <w:proofErr w:type="spellEnd"/>
      <w:r w:rsidR="00FA617F" w:rsidRPr="00755000">
        <w:t xml:space="preserve"> </w:t>
      </w:r>
      <w:proofErr w:type="spellStart"/>
      <w:r w:rsidR="00FA617F" w:rsidRPr="00755000">
        <w:t>project</w:t>
      </w:r>
      <w:proofErr w:type="spellEnd"/>
      <w:r w:rsidR="00FA617F" w:rsidRPr="00755000">
        <w:t xml:space="preserve"> is </w:t>
      </w:r>
      <w:proofErr w:type="spellStart"/>
      <w:r w:rsidR="00FA617F" w:rsidRPr="00755000">
        <w:t>finished</w:t>
      </w:r>
      <w:proofErr w:type="spellEnd"/>
      <w:r w:rsidR="00FA617F" w:rsidRPr="00755000">
        <w:t xml:space="preserve">. </w:t>
      </w:r>
      <w:proofErr w:type="spellStart"/>
      <w:r w:rsidR="00FA617F">
        <w:t>I</w:t>
      </w:r>
      <w:r w:rsidR="00FA617F" w:rsidRPr="00755000">
        <w:t>n</w:t>
      </w:r>
      <w:proofErr w:type="spellEnd"/>
      <w:r w:rsidR="00FA617F" w:rsidRPr="00755000">
        <w:t xml:space="preserve"> </w:t>
      </w:r>
      <w:proofErr w:type="spellStart"/>
      <w:r w:rsidR="00FA617F" w:rsidRPr="00755000">
        <w:t>accordance</w:t>
      </w:r>
      <w:proofErr w:type="spellEnd"/>
      <w:r w:rsidR="00FA617F" w:rsidRPr="00755000">
        <w:t xml:space="preserve"> </w:t>
      </w:r>
      <w:proofErr w:type="spellStart"/>
      <w:r w:rsidR="00FA617F" w:rsidRPr="00755000">
        <w:t>with</w:t>
      </w:r>
      <w:proofErr w:type="spellEnd"/>
      <w:r w:rsidR="00FA617F" w:rsidRPr="00755000">
        <w:t xml:space="preserve"> </w:t>
      </w:r>
      <w:proofErr w:type="spellStart"/>
      <w:r w:rsidR="00FA617F" w:rsidRPr="00755000">
        <w:t>the</w:t>
      </w:r>
      <w:proofErr w:type="spellEnd"/>
      <w:r w:rsidR="00FA617F" w:rsidRPr="00755000">
        <w:t xml:space="preserve"> </w:t>
      </w:r>
      <w:proofErr w:type="spellStart"/>
      <w:r w:rsidR="00FA617F" w:rsidRPr="00755000">
        <w:t>standards</w:t>
      </w:r>
      <w:proofErr w:type="spellEnd"/>
      <w:r w:rsidR="00FA617F" w:rsidRPr="00755000">
        <w:t xml:space="preserve"> of </w:t>
      </w:r>
      <w:proofErr w:type="spellStart"/>
      <w:r w:rsidR="00FA617F" w:rsidRPr="00755000">
        <w:t>law</w:t>
      </w:r>
      <w:proofErr w:type="spellEnd"/>
      <w:r w:rsidR="00FA617F" w:rsidRPr="00755000">
        <w:t xml:space="preserve"> </w:t>
      </w:r>
      <w:proofErr w:type="spellStart"/>
      <w:r w:rsidR="00FA617F" w:rsidRPr="00755000">
        <w:t>and</w:t>
      </w:r>
      <w:proofErr w:type="spellEnd"/>
      <w:r w:rsidR="00FA617F" w:rsidRPr="00755000">
        <w:t xml:space="preserve"> </w:t>
      </w:r>
      <w:proofErr w:type="spellStart"/>
      <w:r w:rsidR="00FA617F" w:rsidRPr="00755000">
        <w:t>engineering</w:t>
      </w:r>
      <w:proofErr w:type="spellEnd"/>
      <w:r w:rsidR="00FA617F" w:rsidRPr="00755000">
        <w:t xml:space="preserve"> </w:t>
      </w:r>
      <w:proofErr w:type="spellStart"/>
      <w:r w:rsidR="00FA617F" w:rsidRPr="00755000">
        <w:t>standards</w:t>
      </w:r>
      <w:proofErr w:type="spellEnd"/>
      <w:r w:rsidR="00FA617F" w:rsidRPr="00755000">
        <w:t xml:space="preserve"> </w:t>
      </w:r>
      <w:proofErr w:type="spellStart"/>
      <w:r w:rsidR="00FA617F" w:rsidRPr="00755000">
        <w:t>permitted</w:t>
      </w:r>
      <w:proofErr w:type="spellEnd"/>
      <w:r w:rsidR="00FA617F" w:rsidRPr="00755000">
        <w:t xml:space="preserve"> </w:t>
      </w:r>
      <w:proofErr w:type="spellStart"/>
      <w:r w:rsidR="00FA617F">
        <w:t>to</w:t>
      </w:r>
      <w:proofErr w:type="spellEnd"/>
      <w:r w:rsidR="00FA617F" w:rsidRPr="00755000">
        <w:t xml:space="preserve"> us, </w:t>
      </w:r>
      <w:proofErr w:type="spellStart"/>
      <w:r w:rsidR="00FA617F" w:rsidRPr="00755000">
        <w:t>we</w:t>
      </w:r>
      <w:proofErr w:type="spellEnd"/>
      <w:r w:rsidR="00FA617F" w:rsidRPr="00755000">
        <w:t xml:space="preserve"> </w:t>
      </w:r>
      <w:proofErr w:type="spellStart"/>
      <w:r w:rsidR="00FA617F" w:rsidRPr="00755000">
        <w:t>will</w:t>
      </w:r>
      <w:proofErr w:type="spellEnd"/>
      <w:r w:rsidR="00FA617F" w:rsidRPr="00755000">
        <w:t xml:space="preserve"> </w:t>
      </w:r>
      <w:proofErr w:type="spellStart"/>
      <w:r w:rsidR="00FA617F" w:rsidRPr="00755000">
        <w:t>complete</w:t>
      </w:r>
      <w:proofErr w:type="spellEnd"/>
      <w:r w:rsidR="00FA617F" w:rsidRPr="00755000">
        <w:t xml:space="preserve"> </w:t>
      </w:r>
      <w:proofErr w:type="spellStart"/>
      <w:r w:rsidR="00FA617F" w:rsidRPr="00755000">
        <w:t>our</w:t>
      </w:r>
      <w:proofErr w:type="spellEnd"/>
      <w:r w:rsidR="00FA617F" w:rsidRPr="00755000">
        <w:t xml:space="preserve"> </w:t>
      </w:r>
      <w:proofErr w:type="spellStart"/>
      <w:r w:rsidR="00FA617F" w:rsidRPr="00755000">
        <w:t>project</w:t>
      </w:r>
      <w:proofErr w:type="spellEnd"/>
      <w:r w:rsidR="00FA617F" w:rsidRPr="00755000">
        <w:t xml:space="preserve"> </w:t>
      </w:r>
      <w:proofErr w:type="spellStart"/>
      <w:r w:rsidR="00FA617F" w:rsidRPr="00755000">
        <w:t>by</w:t>
      </w:r>
      <w:proofErr w:type="spellEnd"/>
      <w:r w:rsidR="00FA617F" w:rsidRPr="00755000">
        <w:t xml:space="preserve"> </w:t>
      </w:r>
      <w:proofErr w:type="spellStart"/>
      <w:r w:rsidR="00FA617F" w:rsidRPr="00755000">
        <w:t>organizing</w:t>
      </w:r>
      <w:proofErr w:type="spellEnd"/>
      <w:r w:rsidR="00FA617F" w:rsidRPr="00755000">
        <w:t xml:space="preserve"> </w:t>
      </w:r>
      <w:proofErr w:type="spellStart"/>
      <w:r w:rsidR="00FA617F" w:rsidRPr="00755000">
        <w:t>alternative</w:t>
      </w:r>
      <w:proofErr w:type="spellEnd"/>
      <w:r w:rsidR="00FA617F" w:rsidRPr="00755000">
        <w:t xml:space="preserve"> </w:t>
      </w:r>
      <w:proofErr w:type="spellStart"/>
      <w:r w:rsidR="00FA617F" w:rsidRPr="00755000">
        <w:t>ways</w:t>
      </w:r>
      <w:proofErr w:type="spellEnd"/>
      <w:r w:rsidR="00FA617F" w:rsidRPr="00755000">
        <w:t xml:space="preserve"> </w:t>
      </w:r>
      <w:proofErr w:type="spellStart"/>
      <w:r w:rsidR="00FA617F" w:rsidRPr="00755000">
        <w:t>against</w:t>
      </w:r>
      <w:proofErr w:type="spellEnd"/>
      <w:r w:rsidR="00FA617F" w:rsidRPr="00755000">
        <w:t xml:space="preserve"> </w:t>
      </w:r>
      <w:proofErr w:type="spellStart"/>
      <w:r w:rsidR="00FA617F" w:rsidRPr="00755000">
        <w:t>any</w:t>
      </w:r>
      <w:proofErr w:type="spellEnd"/>
      <w:r w:rsidR="00FA617F" w:rsidRPr="00755000">
        <w:t xml:space="preserve"> problem </w:t>
      </w:r>
      <w:proofErr w:type="spellStart"/>
      <w:r w:rsidR="00FA617F" w:rsidRPr="00755000">
        <w:t>that</w:t>
      </w:r>
      <w:proofErr w:type="spellEnd"/>
      <w:r w:rsidR="00FA617F" w:rsidRPr="00755000">
        <w:t xml:space="preserve"> </w:t>
      </w:r>
      <w:proofErr w:type="spellStart"/>
      <w:r w:rsidR="00FA617F" w:rsidRPr="00755000">
        <w:t>may</w:t>
      </w:r>
      <w:proofErr w:type="spellEnd"/>
      <w:r w:rsidR="00FA617F" w:rsidRPr="00755000">
        <w:t xml:space="preserve"> </w:t>
      </w:r>
      <w:proofErr w:type="spellStart"/>
      <w:r w:rsidR="00FA617F" w:rsidRPr="00755000">
        <w:t>arise</w:t>
      </w:r>
      <w:proofErr w:type="spellEnd"/>
      <w:r w:rsidR="00FA617F" w:rsidRPr="00755000">
        <w:t>.</w:t>
      </w:r>
    </w:p>
    <w:p w14:paraId="0C7E699C" w14:textId="379E39CD" w:rsidR="00FA617F" w:rsidRPr="00763C9B" w:rsidRDefault="00FA617F" w:rsidP="00FA617F">
      <w:pPr>
        <w:ind w:firstLine="0"/>
        <w:jc w:val="left"/>
        <w:rPr>
          <w:lang w:val="en-US"/>
        </w:rPr>
      </w:pPr>
      <w:r>
        <w:t>ISO12207</w:t>
      </w:r>
      <w:r w:rsidRPr="00D17626">
        <w:rPr>
          <w:sz w:val="22"/>
          <w:szCs w:val="22"/>
          <w:vertAlign w:val="superscript"/>
        </w:rPr>
        <w:t>[1</w:t>
      </w:r>
      <w:proofErr w:type="gramStart"/>
      <w:r w:rsidRPr="00D17626">
        <w:rPr>
          <w:sz w:val="22"/>
          <w:szCs w:val="22"/>
          <w:vertAlign w:val="superscript"/>
        </w:rPr>
        <w:t>]</w:t>
      </w:r>
      <w:r w:rsidRPr="00C80EA8">
        <w:rPr>
          <w:sz w:val="22"/>
          <w:szCs w:val="22"/>
        </w:rPr>
        <w:t xml:space="preserve"> </w:t>
      </w:r>
      <w:r w:rsidR="00D17626">
        <w:rPr>
          <w:sz w:val="22"/>
          <w:szCs w:val="22"/>
        </w:rPr>
        <w:t xml:space="preserve"> </w:t>
      </w:r>
      <w:r>
        <w:rPr>
          <w:lang w:val="en-US"/>
        </w:rPr>
        <w:t>must</w:t>
      </w:r>
      <w:proofErr w:type="gramEnd"/>
      <w:r>
        <w:rPr>
          <w:lang w:val="en-US"/>
        </w:rPr>
        <w:t xml:space="preserve"> be used since we are developing and testing a software, as well as, ISO/IEC9126</w:t>
      </w:r>
      <w:r w:rsidRPr="00D17626">
        <w:rPr>
          <w:sz w:val="22"/>
          <w:szCs w:val="22"/>
          <w:vertAlign w:val="superscript"/>
          <w:lang w:val="en-US"/>
        </w:rPr>
        <w:t>[1]</w:t>
      </w:r>
      <w:r w:rsidRPr="00C80EA8">
        <w:rPr>
          <w:sz w:val="22"/>
          <w:szCs w:val="22"/>
          <w:lang w:val="en-US"/>
        </w:rPr>
        <w:t xml:space="preserve"> </w:t>
      </w:r>
      <w:r w:rsidR="00D17626">
        <w:rPr>
          <w:sz w:val="22"/>
          <w:szCs w:val="22"/>
          <w:lang w:val="en-US"/>
        </w:rPr>
        <w:t xml:space="preserve"> </w:t>
      </w:r>
      <w:r>
        <w:rPr>
          <w:lang w:val="en-US"/>
        </w:rPr>
        <w:t>to ensure software quality.</w:t>
      </w:r>
      <w:r w:rsidR="0016113E">
        <w:rPr>
          <w:lang w:val="en-US"/>
        </w:rPr>
        <w:t>”</w:t>
      </w:r>
    </w:p>
    <w:p w14:paraId="609F8A91" w14:textId="68A6328D" w:rsidR="00755000" w:rsidRPr="00FA617F" w:rsidRDefault="00755000" w:rsidP="00FA617F">
      <w:pPr>
        <w:ind w:firstLine="0"/>
        <w:jc w:val="left"/>
        <w:rPr>
          <w:lang w:val="en-US"/>
        </w:rPr>
      </w:pPr>
    </w:p>
    <w:p w14:paraId="5E87E780" w14:textId="07D7B414" w:rsidR="004408B0" w:rsidRPr="00385959" w:rsidRDefault="004408B0" w:rsidP="004408B0">
      <w:pPr>
        <w:pStyle w:val="Balk2"/>
        <w:rPr>
          <w:rFonts w:cs="Times New Roman"/>
          <w:szCs w:val="24"/>
        </w:rPr>
      </w:pPr>
      <w:bookmarkStart w:id="12" w:name="_Toc44780932"/>
      <w:r w:rsidRPr="00385959">
        <w:rPr>
          <w:rFonts w:cs="Times New Roman"/>
          <w:szCs w:val="24"/>
        </w:rPr>
        <w:t>1</w:t>
      </w:r>
      <w:r w:rsidR="002F7988" w:rsidRPr="00385959">
        <w:rPr>
          <w:rFonts w:cs="Times New Roman"/>
          <w:szCs w:val="24"/>
        </w:rPr>
        <w:t>.4</w:t>
      </w:r>
      <w:r w:rsidRPr="00385959">
        <w:rPr>
          <w:rFonts w:cs="Times New Roman"/>
          <w:szCs w:val="24"/>
        </w:rPr>
        <w:t xml:space="preserve">. </w:t>
      </w:r>
      <w:proofErr w:type="spellStart"/>
      <w:r w:rsidR="002F7988" w:rsidRPr="00385959">
        <w:rPr>
          <w:rFonts w:cs="Times New Roman"/>
          <w:szCs w:val="24"/>
        </w:rPr>
        <w:t>Conceptual</w:t>
      </w:r>
      <w:proofErr w:type="spellEnd"/>
      <w:r w:rsidR="002F7988" w:rsidRPr="00385959">
        <w:rPr>
          <w:rFonts w:cs="Times New Roman"/>
          <w:szCs w:val="24"/>
        </w:rPr>
        <w:t xml:space="preserve"> </w:t>
      </w:r>
      <w:proofErr w:type="spellStart"/>
      <w:r w:rsidR="002F7988" w:rsidRPr="00385959">
        <w:rPr>
          <w:rFonts w:cs="Times New Roman"/>
          <w:szCs w:val="24"/>
        </w:rPr>
        <w:t>solutions</w:t>
      </w:r>
      <w:bookmarkEnd w:id="12"/>
      <w:proofErr w:type="spellEnd"/>
    </w:p>
    <w:p w14:paraId="0D93F8A7" w14:textId="442A886F" w:rsidR="00CB63C5" w:rsidRDefault="00CB63C5" w:rsidP="00CB63C5">
      <w:pPr>
        <w:ind w:firstLine="0"/>
      </w:pPr>
      <w:bookmarkStart w:id="13" w:name="_Toc44780933"/>
      <w:proofErr w:type="spellStart"/>
      <w:r>
        <w:t>Our</w:t>
      </w:r>
      <w:proofErr w:type="spellEnd"/>
      <w:r>
        <w:t xml:space="preserve"> </w:t>
      </w:r>
      <w:proofErr w:type="spellStart"/>
      <w:r>
        <w:t>gait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reporter</w:t>
      </w:r>
      <w:proofErr w:type="spellEnd"/>
      <w:r>
        <w:t xml:space="preserve"> </w:t>
      </w:r>
      <w:proofErr w:type="gramStart"/>
      <w:r>
        <w:t>software</w:t>
      </w:r>
      <w:proofErr w:type="gram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r w:rsidR="00D950A3">
        <w:t>IMU</w:t>
      </w:r>
      <w:r>
        <w:t xml:space="preserve"> </w:t>
      </w:r>
      <w:r w:rsidR="001E2937">
        <w:t>XSENS</w:t>
      </w:r>
      <w:r>
        <w:t xml:space="preserve">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Mokka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</w:t>
      </w:r>
      <w:r w:rsidRPr="000509AF">
        <w:t>emporospatial</w:t>
      </w:r>
      <w:proofErr w:type="spellEnd"/>
      <w:r w:rsidRPr="000509AF"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measured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gait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swing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stance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, </w:t>
      </w:r>
      <w:proofErr w:type="spellStart"/>
      <w:r>
        <w:t>cadence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, </w:t>
      </w:r>
      <w:proofErr w:type="spellStart"/>
      <w:r>
        <w:t>anterior</w:t>
      </w:r>
      <w:proofErr w:type="spellEnd"/>
      <w:r>
        <w:t xml:space="preserve"> step </w:t>
      </w:r>
      <w:proofErr w:type="spellStart"/>
      <w:r>
        <w:t>length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velocity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velocity</w:t>
      </w:r>
      <w:proofErr w:type="spellEnd"/>
      <w:r>
        <w:t xml:space="preserve">, </w:t>
      </w:r>
      <w:proofErr w:type="spellStart"/>
      <w:r>
        <w:t>stride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stride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.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joint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, </w:t>
      </w:r>
      <w:proofErr w:type="spellStart"/>
      <w:r>
        <w:t>contraction</w:t>
      </w:r>
      <w:proofErr w:type="spellEnd"/>
      <w:r>
        <w:t xml:space="preserve">, </w:t>
      </w:r>
      <w:proofErr w:type="spellStart"/>
      <w:r>
        <w:t>rotation</w:t>
      </w:r>
      <w:proofErr w:type="spellEnd"/>
      <w:r>
        <w:t xml:space="preserve">, </w:t>
      </w:r>
      <w:proofErr w:type="spellStart"/>
      <w:r>
        <w:t>abduction</w:t>
      </w:r>
      <w:proofErr w:type="spellEnd"/>
      <w:r>
        <w:t xml:space="preserve">, </w:t>
      </w:r>
      <w:proofErr w:type="spellStart"/>
      <w:r>
        <w:t>adduction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bending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, </w:t>
      </w:r>
      <w:proofErr w:type="spellStart"/>
      <w:r>
        <w:t>pelvis</w:t>
      </w:r>
      <w:proofErr w:type="spellEnd"/>
      <w:r>
        <w:t xml:space="preserve">, </w:t>
      </w:r>
      <w:proofErr w:type="spellStart"/>
      <w:r>
        <w:t>knees</w:t>
      </w:r>
      <w:proofErr w:type="spellEnd"/>
      <w:r>
        <w:t xml:space="preserve">, </w:t>
      </w:r>
      <w:proofErr w:type="spellStart"/>
      <w:r>
        <w:t>ankles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ball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measured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of </w:t>
      </w:r>
      <w:proofErr w:type="spellStart"/>
      <w:r>
        <w:t>motions</w:t>
      </w:r>
      <w:proofErr w:type="spellEnd"/>
      <w:r>
        <w:rPr>
          <w:lang w:val="en-US"/>
        </w:rPr>
        <w:t xml:space="preserve"> of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ankles</w:t>
      </w:r>
      <w:proofErr w:type="spellEnd"/>
      <w:r>
        <w:t xml:space="preserve">, </w:t>
      </w:r>
      <w:proofErr w:type="spellStart"/>
      <w:r>
        <w:t>knees</w:t>
      </w:r>
      <w:proofErr w:type="spellEnd"/>
      <w:r>
        <w:t xml:space="preserve">,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pelvis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, </w:t>
      </w:r>
      <w:proofErr w:type="spellStart"/>
      <w:r>
        <w:t>axis</w:t>
      </w:r>
      <w:proofErr w:type="spellEnd"/>
      <w:r>
        <w:t xml:space="preserve">, </w:t>
      </w:r>
      <w:proofErr w:type="spellStart"/>
      <w:r>
        <w:t>rotation</w:t>
      </w:r>
      <w:proofErr w:type="spellEnd"/>
      <w:r>
        <w:t xml:space="preserve">, </w:t>
      </w:r>
      <w:proofErr w:type="spellStart"/>
      <w:r>
        <w:t>abduction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adduction</w:t>
      </w:r>
      <w:proofErr w:type="spellEnd"/>
      <w:r>
        <w:t xml:space="preserve">, </w:t>
      </w:r>
      <w:proofErr w:type="spellStart"/>
      <w:r>
        <w:t>flexion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bending</w:t>
      </w:r>
      <w:proofErr w:type="spellEnd"/>
      <w:r>
        <w:t xml:space="preserve">.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be </w:t>
      </w:r>
      <w:proofErr w:type="spellStart"/>
      <w:r>
        <w:t>included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graphs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exclude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improper</w:t>
      </w:r>
      <w:proofErr w:type="spellEnd"/>
      <w:r>
        <w:t xml:space="preserve"> data.</w:t>
      </w:r>
      <w:r w:rsidR="00D950A3" w:rsidRPr="00D950A3">
        <w:t xml:space="preserve"> </w:t>
      </w:r>
      <w:proofErr w:type="spellStart"/>
      <w:r w:rsidR="00D950A3" w:rsidRPr="00D950A3">
        <w:t>Nowadays</w:t>
      </w:r>
      <w:proofErr w:type="spellEnd"/>
      <w:r w:rsidR="00D950A3" w:rsidRPr="00D950A3">
        <w:t xml:space="preserve">, </w:t>
      </w:r>
      <w:proofErr w:type="spellStart"/>
      <w:r w:rsidR="00D950A3" w:rsidRPr="00D950A3">
        <w:t>pressured</w:t>
      </w:r>
      <w:proofErr w:type="spellEnd"/>
      <w:r w:rsidR="00D950A3" w:rsidRPr="00D950A3">
        <w:t xml:space="preserve"> </w:t>
      </w:r>
      <w:proofErr w:type="spellStart"/>
      <w:r w:rsidR="00D950A3" w:rsidRPr="00D950A3">
        <w:t>sensors</w:t>
      </w:r>
      <w:proofErr w:type="spellEnd"/>
      <w:r w:rsidR="00D950A3" w:rsidRPr="00D950A3">
        <w:t xml:space="preserve"> (</w:t>
      </w:r>
      <w:proofErr w:type="spellStart"/>
      <w:r w:rsidR="00D950A3" w:rsidRPr="00D950A3">
        <w:t>pressure-based</w:t>
      </w:r>
      <w:proofErr w:type="spellEnd"/>
      <w:r w:rsidR="00D950A3" w:rsidRPr="00D950A3">
        <w:t xml:space="preserve"> </w:t>
      </w:r>
      <w:proofErr w:type="spellStart"/>
      <w:r w:rsidR="00D950A3" w:rsidRPr="00D950A3">
        <w:t>systems</w:t>
      </w:r>
      <w:proofErr w:type="spellEnd"/>
      <w:r w:rsidR="00D950A3" w:rsidRPr="00D950A3">
        <w:t xml:space="preserve">) </w:t>
      </w:r>
      <w:proofErr w:type="spellStart"/>
      <w:r w:rsidR="00D950A3" w:rsidRPr="00D950A3">
        <w:t>and</w:t>
      </w:r>
      <w:proofErr w:type="spellEnd"/>
      <w:r w:rsidR="00D950A3" w:rsidRPr="00D950A3">
        <w:t xml:space="preserve"> video-</w:t>
      </w:r>
      <w:proofErr w:type="spellStart"/>
      <w:r w:rsidR="00D950A3" w:rsidRPr="00D950A3">
        <w:t>imagining</w:t>
      </w:r>
      <w:proofErr w:type="spellEnd"/>
      <w:r w:rsidR="00D950A3" w:rsidRPr="00D950A3">
        <w:t xml:space="preserve"> </w:t>
      </w:r>
      <w:proofErr w:type="spellStart"/>
      <w:r w:rsidR="00D950A3" w:rsidRPr="00D950A3">
        <w:t>based</w:t>
      </w:r>
      <w:proofErr w:type="spellEnd"/>
      <w:r w:rsidR="00D950A3" w:rsidRPr="00D950A3">
        <w:t xml:space="preserve"> </w:t>
      </w:r>
      <w:proofErr w:type="spellStart"/>
      <w:r w:rsidR="00D950A3" w:rsidRPr="00D950A3">
        <w:t>systems</w:t>
      </w:r>
      <w:proofErr w:type="spellEnd"/>
      <w:r w:rsidR="00D950A3" w:rsidRPr="00D950A3">
        <w:t xml:space="preserve"> </w:t>
      </w:r>
      <w:proofErr w:type="spellStart"/>
      <w:r w:rsidR="00D950A3" w:rsidRPr="00D950A3">
        <w:t>are</w:t>
      </w:r>
      <w:proofErr w:type="spellEnd"/>
      <w:r w:rsidR="00D950A3" w:rsidRPr="00D950A3">
        <w:t xml:space="preserve"> </w:t>
      </w:r>
      <w:proofErr w:type="spellStart"/>
      <w:r w:rsidR="00D950A3" w:rsidRPr="00D950A3">
        <w:t>well-known</w:t>
      </w:r>
      <w:proofErr w:type="spellEnd"/>
      <w:r w:rsidR="00D950A3" w:rsidRPr="00D950A3">
        <w:t xml:space="preserve"> </w:t>
      </w:r>
      <w:proofErr w:type="spellStart"/>
      <w:r w:rsidR="00D950A3" w:rsidRPr="00D950A3">
        <w:t>phenomenons</w:t>
      </w:r>
      <w:proofErr w:type="spellEnd"/>
      <w:r w:rsidR="00D950A3" w:rsidRPr="00D950A3">
        <w:t xml:space="preserve"> </w:t>
      </w:r>
      <w:proofErr w:type="spellStart"/>
      <w:r w:rsidR="00D950A3" w:rsidRPr="00D950A3">
        <w:t>for</w:t>
      </w:r>
      <w:proofErr w:type="spellEnd"/>
      <w:r w:rsidR="00D950A3" w:rsidRPr="00D950A3">
        <w:t xml:space="preserve"> </w:t>
      </w:r>
      <w:proofErr w:type="spellStart"/>
      <w:r w:rsidR="00D950A3" w:rsidRPr="00D950A3">
        <w:t>gait</w:t>
      </w:r>
      <w:proofErr w:type="spellEnd"/>
      <w:r w:rsidR="00D950A3" w:rsidRPr="00D950A3">
        <w:t xml:space="preserve"> </w:t>
      </w:r>
      <w:proofErr w:type="spellStart"/>
      <w:r w:rsidR="00D950A3" w:rsidRPr="00D950A3">
        <w:t>analysis</w:t>
      </w:r>
      <w:proofErr w:type="spellEnd"/>
      <w:r w:rsidR="00D950A3" w:rsidRPr="00D950A3">
        <w:t xml:space="preserve"> </w:t>
      </w:r>
      <w:proofErr w:type="spellStart"/>
      <w:r w:rsidR="00D950A3" w:rsidRPr="00D950A3">
        <w:t>and</w:t>
      </w:r>
      <w:proofErr w:type="spellEnd"/>
      <w:r w:rsidR="00D950A3" w:rsidRPr="00D950A3">
        <w:t xml:space="preserve"> </w:t>
      </w:r>
      <w:proofErr w:type="spellStart"/>
      <w:r w:rsidR="00D950A3" w:rsidRPr="00D950A3">
        <w:t>assessment</w:t>
      </w:r>
      <w:proofErr w:type="spellEnd"/>
      <w:r w:rsidR="00D950A3" w:rsidRPr="00D950A3">
        <w:t xml:space="preserve"> </w:t>
      </w:r>
      <w:proofErr w:type="spellStart"/>
      <w:r w:rsidR="00D950A3" w:rsidRPr="00D950A3">
        <w:t>among</w:t>
      </w:r>
      <w:proofErr w:type="spellEnd"/>
      <w:r w:rsidR="00D950A3" w:rsidRPr="00D950A3">
        <w:t xml:space="preserve"> </w:t>
      </w:r>
      <w:proofErr w:type="spellStart"/>
      <w:r w:rsidR="00D950A3" w:rsidRPr="00D950A3">
        <w:t>sanitarians</w:t>
      </w:r>
      <w:proofErr w:type="spellEnd"/>
      <w:r w:rsidR="00D950A3" w:rsidRPr="00D950A3">
        <w:t xml:space="preserve"> [2],[3]. </w:t>
      </w:r>
      <w:proofErr w:type="spellStart"/>
      <w:r w:rsidR="00D950A3" w:rsidRPr="00D950A3">
        <w:t>There</w:t>
      </w:r>
      <w:proofErr w:type="spellEnd"/>
      <w:r w:rsidR="00D950A3" w:rsidRPr="00D950A3">
        <w:t xml:space="preserve"> </w:t>
      </w:r>
      <w:proofErr w:type="spellStart"/>
      <w:r w:rsidR="00D950A3" w:rsidRPr="00D950A3">
        <w:t>are</w:t>
      </w:r>
      <w:proofErr w:type="spellEnd"/>
      <w:r w:rsidR="00D950A3" w:rsidRPr="00D950A3">
        <w:t xml:space="preserve"> </w:t>
      </w:r>
      <w:proofErr w:type="spellStart"/>
      <w:r w:rsidR="00D950A3" w:rsidRPr="00D950A3">
        <w:t>different</w:t>
      </w:r>
      <w:proofErr w:type="spellEnd"/>
      <w:r w:rsidR="00D950A3" w:rsidRPr="00D950A3">
        <w:t xml:space="preserve"> </w:t>
      </w:r>
      <w:proofErr w:type="spellStart"/>
      <w:r w:rsidR="00D950A3" w:rsidRPr="00D950A3">
        <w:t>approaches</w:t>
      </w:r>
      <w:proofErr w:type="spellEnd"/>
      <w:r w:rsidR="00D950A3" w:rsidRPr="00D950A3">
        <w:t xml:space="preserve"> </w:t>
      </w:r>
      <w:proofErr w:type="spellStart"/>
      <w:r w:rsidR="00D950A3" w:rsidRPr="00D950A3">
        <w:t>to</w:t>
      </w:r>
      <w:proofErr w:type="spellEnd"/>
      <w:r w:rsidR="00D950A3" w:rsidRPr="00D950A3">
        <w:t xml:space="preserve"> </w:t>
      </w:r>
      <w:proofErr w:type="spellStart"/>
      <w:r w:rsidR="00D950A3" w:rsidRPr="00D950A3">
        <w:t>pressure-based</w:t>
      </w:r>
      <w:proofErr w:type="spellEnd"/>
      <w:r w:rsidR="00D950A3" w:rsidRPr="00D950A3">
        <w:t xml:space="preserve"> </w:t>
      </w:r>
      <w:proofErr w:type="spellStart"/>
      <w:r w:rsidR="00D950A3" w:rsidRPr="00D950A3">
        <w:t>systems</w:t>
      </w:r>
      <w:proofErr w:type="spellEnd"/>
      <w:r w:rsidR="00D950A3" w:rsidRPr="00D950A3">
        <w:t xml:space="preserve">; </w:t>
      </w:r>
      <w:proofErr w:type="spellStart"/>
      <w:r w:rsidR="00D950A3" w:rsidRPr="00D950A3">
        <w:t>there</w:t>
      </w:r>
      <w:proofErr w:type="spellEnd"/>
      <w:r w:rsidR="00D950A3" w:rsidRPr="00D950A3">
        <w:t xml:space="preserve"> is a </w:t>
      </w:r>
      <w:proofErr w:type="spellStart"/>
      <w:r w:rsidR="00D950A3" w:rsidRPr="00D950A3">
        <w:t>system</w:t>
      </w:r>
      <w:proofErr w:type="spellEnd"/>
      <w:r w:rsidR="00D950A3" w:rsidRPr="00D950A3">
        <w:t xml:space="preserve"> </w:t>
      </w:r>
      <w:proofErr w:type="spellStart"/>
      <w:r w:rsidR="00D950A3" w:rsidRPr="00D950A3">
        <w:t>that</w:t>
      </w:r>
      <w:proofErr w:type="spellEnd"/>
      <w:r w:rsidR="00D950A3" w:rsidRPr="00D950A3">
        <w:t xml:space="preserve"> is </w:t>
      </w:r>
      <w:proofErr w:type="spellStart"/>
      <w:r w:rsidR="00D950A3" w:rsidRPr="00D950A3">
        <w:t>immobile</w:t>
      </w:r>
      <w:proofErr w:type="spellEnd"/>
      <w:r w:rsidR="00D950A3" w:rsidRPr="00D950A3">
        <w:t xml:space="preserve"> </w:t>
      </w:r>
      <w:proofErr w:type="spellStart"/>
      <w:r w:rsidR="00D950A3" w:rsidRPr="00D950A3">
        <w:t>and</w:t>
      </w:r>
      <w:proofErr w:type="spellEnd"/>
      <w:r w:rsidR="00D950A3" w:rsidRPr="00D950A3">
        <w:t xml:space="preserve"> </w:t>
      </w:r>
      <w:proofErr w:type="spellStart"/>
      <w:r w:rsidR="00D950A3" w:rsidRPr="00D950A3">
        <w:t>permanent</w:t>
      </w:r>
      <w:proofErr w:type="spellEnd"/>
      <w:r w:rsidR="00D950A3" w:rsidRPr="00D950A3">
        <w:t xml:space="preserve"> </w:t>
      </w:r>
      <w:proofErr w:type="spellStart"/>
      <w:r w:rsidR="00D950A3" w:rsidRPr="00D950A3">
        <w:t>which</w:t>
      </w:r>
      <w:proofErr w:type="spellEnd"/>
      <w:r w:rsidR="00D950A3" w:rsidRPr="00D950A3">
        <w:t xml:space="preserve"> is </w:t>
      </w:r>
      <w:proofErr w:type="spellStart"/>
      <w:r w:rsidR="00D950A3" w:rsidRPr="00D950A3">
        <w:t>fixed</w:t>
      </w:r>
      <w:proofErr w:type="spellEnd"/>
      <w:r w:rsidR="00D950A3" w:rsidRPr="00D950A3">
        <w:t xml:space="preserve"> on </w:t>
      </w:r>
      <w:proofErr w:type="spellStart"/>
      <w:r w:rsidR="00D950A3" w:rsidRPr="00D950A3">
        <w:t>the</w:t>
      </w:r>
      <w:proofErr w:type="spellEnd"/>
      <w:r w:rsidR="00D950A3" w:rsidRPr="00D950A3">
        <w:t xml:space="preserve"> </w:t>
      </w:r>
      <w:proofErr w:type="spellStart"/>
      <w:r w:rsidR="00D950A3" w:rsidRPr="00D950A3">
        <w:t>ground</w:t>
      </w:r>
      <w:proofErr w:type="spellEnd"/>
      <w:r w:rsidR="00D950A3" w:rsidRPr="00D950A3">
        <w:t xml:space="preserve"> on </w:t>
      </w:r>
      <w:proofErr w:type="spellStart"/>
      <w:r w:rsidR="00D950A3" w:rsidRPr="00D950A3">
        <w:t>the</w:t>
      </w:r>
      <w:proofErr w:type="spellEnd"/>
      <w:r w:rsidR="00D950A3" w:rsidRPr="00D950A3">
        <w:t xml:space="preserve"> </w:t>
      </w:r>
      <w:proofErr w:type="spellStart"/>
      <w:r w:rsidR="00D950A3" w:rsidRPr="00D950A3">
        <w:t>other</w:t>
      </w:r>
      <w:proofErr w:type="spellEnd"/>
      <w:r w:rsidR="00D950A3" w:rsidRPr="00D950A3">
        <w:t xml:space="preserve"> </w:t>
      </w:r>
      <w:proofErr w:type="spellStart"/>
      <w:r w:rsidR="00D950A3" w:rsidRPr="00D950A3">
        <w:t>hand</w:t>
      </w:r>
      <w:proofErr w:type="spellEnd"/>
      <w:r w:rsidR="00D950A3" w:rsidRPr="00D950A3">
        <w:t xml:space="preserve"> </w:t>
      </w:r>
      <w:proofErr w:type="spellStart"/>
      <w:r w:rsidR="00D950A3" w:rsidRPr="00D950A3">
        <w:t>integrated</w:t>
      </w:r>
      <w:proofErr w:type="spellEnd"/>
      <w:r w:rsidR="00D950A3" w:rsidRPr="00D950A3">
        <w:t xml:space="preserve"> </w:t>
      </w:r>
      <w:proofErr w:type="spellStart"/>
      <w:r w:rsidR="00D950A3" w:rsidRPr="00D950A3">
        <w:t>shoe</w:t>
      </w:r>
      <w:proofErr w:type="spellEnd"/>
      <w:r w:rsidR="00D950A3" w:rsidRPr="00D950A3">
        <w:t xml:space="preserve"> </w:t>
      </w:r>
      <w:proofErr w:type="spellStart"/>
      <w:r w:rsidR="00D950A3" w:rsidRPr="00D950A3">
        <w:t>sensors</w:t>
      </w:r>
      <w:proofErr w:type="spellEnd"/>
      <w:r w:rsidR="00D950A3" w:rsidRPr="00D950A3">
        <w:t xml:space="preserve"> can </w:t>
      </w:r>
      <w:proofErr w:type="spellStart"/>
      <w:r w:rsidR="00D950A3" w:rsidRPr="00D950A3">
        <w:t>make</w:t>
      </w:r>
      <w:proofErr w:type="spellEnd"/>
      <w:r w:rsidR="00D950A3" w:rsidRPr="00D950A3">
        <w:t xml:space="preserve"> </w:t>
      </w:r>
      <w:proofErr w:type="spellStart"/>
      <w:r w:rsidR="00D950A3" w:rsidRPr="00D950A3">
        <w:t>gait</w:t>
      </w:r>
      <w:proofErr w:type="spellEnd"/>
      <w:r w:rsidR="00D950A3" w:rsidRPr="00D950A3">
        <w:t xml:space="preserve"> </w:t>
      </w:r>
      <w:proofErr w:type="spellStart"/>
      <w:r w:rsidR="00D950A3" w:rsidRPr="00D950A3">
        <w:t>analysis</w:t>
      </w:r>
      <w:proofErr w:type="spellEnd"/>
      <w:r w:rsidR="00D950A3" w:rsidRPr="00D950A3">
        <w:t xml:space="preserve"> </w:t>
      </w:r>
      <w:proofErr w:type="spellStart"/>
      <w:r w:rsidR="00D950A3" w:rsidRPr="00D950A3">
        <w:t>and</w:t>
      </w:r>
      <w:proofErr w:type="spellEnd"/>
      <w:r w:rsidR="00D950A3" w:rsidRPr="00D950A3">
        <w:t xml:space="preserve"> </w:t>
      </w:r>
      <w:proofErr w:type="spellStart"/>
      <w:proofErr w:type="gramStart"/>
      <w:r w:rsidR="00D950A3" w:rsidRPr="00D950A3">
        <w:t>assessment</w:t>
      </w:r>
      <w:proofErr w:type="spellEnd"/>
      <w:r w:rsidR="00D950A3" w:rsidRPr="00D950A3">
        <w:t>[</w:t>
      </w:r>
      <w:proofErr w:type="gramEnd"/>
      <w:r w:rsidR="00D950A3" w:rsidRPr="00D950A3">
        <w:t xml:space="preserve">2]. But </w:t>
      </w:r>
      <w:proofErr w:type="spellStart"/>
      <w:r w:rsidR="00D950A3" w:rsidRPr="00D950A3">
        <w:t>there</w:t>
      </w:r>
      <w:proofErr w:type="spellEnd"/>
      <w:r w:rsidR="00D950A3" w:rsidRPr="00D950A3">
        <w:t xml:space="preserve"> </w:t>
      </w:r>
      <w:proofErr w:type="spellStart"/>
      <w:r w:rsidR="00D950A3" w:rsidRPr="00D950A3">
        <w:t>are</w:t>
      </w:r>
      <w:proofErr w:type="spellEnd"/>
      <w:r w:rsidR="00D950A3" w:rsidRPr="00D950A3">
        <w:t xml:space="preserve"> </w:t>
      </w:r>
      <w:proofErr w:type="spellStart"/>
      <w:r w:rsidR="00D950A3" w:rsidRPr="00D950A3">
        <w:t>some</w:t>
      </w:r>
      <w:proofErr w:type="spellEnd"/>
      <w:r w:rsidR="00D950A3" w:rsidRPr="00D950A3">
        <w:t xml:space="preserve"> </w:t>
      </w:r>
      <w:proofErr w:type="spellStart"/>
      <w:r w:rsidR="00D950A3" w:rsidRPr="00D950A3">
        <w:t>bottlenecks</w:t>
      </w:r>
      <w:proofErr w:type="spellEnd"/>
      <w:r w:rsidR="00D950A3" w:rsidRPr="00D950A3">
        <w:t xml:space="preserve"> </w:t>
      </w:r>
      <w:proofErr w:type="spellStart"/>
      <w:r w:rsidR="00D950A3" w:rsidRPr="00D950A3">
        <w:t>about</w:t>
      </w:r>
      <w:proofErr w:type="spellEnd"/>
      <w:r w:rsidR="00D950A3" w:rsidRPr="00D950A3">
        <w:t xml:space="preserve"> </w:t>
      </w:r>
      <w:proofErr w:type="spellStart"/>
      <w:r w:rsidR="00D950A3" w:rsidRPr="00D950A3">
        <w:t>pressure-based</w:t>
      </w:r>
      <w:proofErr w:type="spellEnd"/>
      <w:r w:rsidR="00D950A3" w:rsidRPr="00D950A3">
        <w:t xml:space="preserve"> </w:t>
      </w:r>
      <w:proofErr w:type="spellStart"/>
      <w:r w:rsidR="00D950A3" w:rsidRPr="00D950A3">
        <w:t>systems</w:t>
      </w:r>
      <w:proofErr w:type="spellEnd"/>
      <w:r w:rsidR="00D950A3" w:rsidRPr="00D950A3">
        <w:t xml:space="preserve">; </w:t>
      </w:r>
      <w:proofErr w:type="spellStart"/>
      <w:r w:rsidR="00D950A3" w:rsidRPr="00D950A3">
        <w:t>these</w:t>
      </w:r>
      <w:proofErr w:type="spellEnd"/>
      <w:r w:rsidR="00D950A3" w:rsidRPr="00D950A3">
        <w:t xml:space="preserve"> </w:t>
      </w:r>
      <w:proofErr w:type="spellStart"/>
      <w:r w:rsidR="00D950A3" w:rsidRPr="00D950A3">
        <w:t>systems</w:t>
      </w:r>
      <w:proofErr w:type="spellEnd"/>
      <w:r w:rsidR="00D950A3" w:rsidRPr="00D950A3">
        <w:t xml:space="preserve"> </w:t>
      </w:r>
      <w:proofErr w:type="spellStart"/>
      <w:r w:rsidR="00D950A3" w:rsidRPr="00D950A3">
        <w:t>are</w:t>
      </w:r>
      <w:proofErr w:type="spellEnd"/>
      <w:r w:rsidR="00D950A3" w:rsidRPr="00D950A3">
        <w:t xml:space="preserve"> </w:t>
      </w:r>
      <w:proofErr w:type="spellStart"/>
      <w:r w:rsidR="00D950A3" w:rsidRPr="00D950A3">
        <w:t>linearly</w:t>
      </w:r>
      <w:proofErr w:type="spellEnd"/>
      <w:r w:rsidR="00D950A3" w:rsidRPr="00D950A3">
        <w:t xml:space="preserve"> </w:t>
      </w:r>
      <w:proofErr w:type="spellStart"/>
      <w:r w:rsidR="00D950A3" w:rsidRPr="00D950A3">
        <w:t>dependent</w:t>
      </w:r>
      <w:proofErr w:type="spellEnd"/>
      <w:r w:rsidR="00D950A3" w:rsidRPr="00D950A3">
        <w:t xml:space="preserve"> </w:t>
      </w:r>
      <w:proofErr w:type="spellStart"/>
      <w:r w:rsidR="00D950A3" w:rsidRPr="00D950A3">
        <w:t>and</w:t>
      </w:r>
      <w:proofErr w:type="spellEnd"/>
      <w:r w:rsidR="00D950A3" w:rsidRPr="00D950A3">
        <w:t xml:space="preserve"> on </w:t>
      </w:r>
      <w:proofErr w:type="spellStart"/>
      <w:r w:rsidR="00D950A3" w:rsidRPr="00D950A3">
        <w:lastRenderedPageBreak/>
        <w:t>the</w:t>
      </w:r>
      <w:proofErr w:type="spellEnd"/>
      <w:r w:rsidR="00D950A3" w:rsidRPr="00D950A3">
        <w:t xml:space="preserve"> </w:t>
      </w:r>
      <w:proofErr w:type="spellStart"/>
      <w:r w:rsidR="00D950A3" w:rsidRPr="00D950A3">
        <w:t>swing</w:t>
      </w:r>
      <w:proofErr w:type="spellEnd"/>
      <w:r w:rsidR="00D950A3" w:rsidRPr="00D950A3">
        <w:t xml:space="preserve"> </w:t>
      </w:r>
      <w:proofErr w:type="spellStart"/>
      <w:r w:rsidR="00D950A3" w:rsidRPr="00D950A3">
        <w:t>phase</w:t>
      </w:r>
      <w:proofErr w:type="spellEnd"/>
      <w:r w:rsidR="00D950A3" w:rsidRPr="00D950A3">
        <w:t xml:space="preserve"> </w:t>
      </w:r>
      <w:proofErr w:type="spellStart"/>
      <w:r w:rsidR="00D950A3" w:rsidRPr="00D950A3">
        <w:t>these</w:t>
      </w:r>
      <w:proofErr w:type="spellEnd"/>
      <w:r w:rsidR="00D950A3" w:rsidRPr="00D950A3">
        <w:t xml:space="preserve"> </w:t>
      </w:r>
      <w:proofErr w:type="spellStart"/>
      <w:r w:rsidR="00D950A3" w:rsidRPr="00D950A3">
        <w:t>systems</w:t>
      </w:r>
      <w:proofErr w:type="spellEnd"/>
      <w:r w:rsidR="00D950A3" w:rsidRPr="00D950A3">
        <w:t xml:space="preserve"> can not </w:t>
      </w:r>
      <w:proofErr w:type="spellStart"/>
      <w:r w:rsidR="00D950A3" w:rsidRPr="00D950A3">
        <w:t>able</w:t>
      </w:r>
      <w:proofErr w:type="spellEnd"/>
      <w:r w:rsidR="00D950A3" w:rsidRPr="00D950A3">
        <w:t xml:space="preserve"> </w:t>
      </w:r>
      <w:proofErr w:type="spellStart"/>
      <w:r w:rsidR="00D950A3" w:rsidRPr="00D950A3">
        <w:t>to</w:t>
      </w:r>
      <w:proofErr w:type="spellEnd"/>
      <w:r w:rsidR="00D950A3" w:rsidRPr="00D950A3">
        <w:t xml:space="preserve"> </w:t>
      </w:r>
      <w:proofErr w:type="spellStart"/>
      <w:r w:rsidR="00D950A3" w:rsidRPr="00D950A3">
        <w:t>provide</w:t>
      </w:r>
      <w:proofErr w:type="spellEnd"/>
      <w:r w:rsidR="00D950A3" w:rsidRPr="00D950A3">
        <w:t xml:space="preserve"> </w:t>
      </w:r>
      <w:proofErr w:type="spellStart"/>
      <w:r w:rsidR="00D950A3" w:rsidRPr="00D950A3">
        <w:t>detailed</w:t>
      </w:r>
      <w:proofErr w:type="spellEnd"/>
      <w:r w:rsidR="00D950A3" w:rsidRPr="00D950A3">
        <w:t xml:space="preserve"> </w:t>
      </w:r>
      <w:proofErr w:type="gramStart"/>
      <w:r w:rsidR="00D950A3" w:rsidRPr="00D950A3">
        <w:t>data[</w:t>
      </w:r>
      <w:proofErr w:type="gramEnd"/>
      <w:r w:rsidR="00D950A3" w:rsidRPr="00D950A3">
        <w:t xml:space="preserve">4]. </w:t>
      </w:r>
      <w:proofErr w:type="spellStart"/>
      <w:r w:rsidR="00D950A3" w:rsidRPr="00D950A3">
        <w:t>In</w:t>
      </w:r>
      <w:proofErr w:type="spellEnd"/>
      <w:r w:rsidR="00D950A3" w:rsidRPr="00D950A3">
        <w:t xml:space="preserve"> video-</w:t>
      </w:r>
      <w:proofErr w:type="spellStart"/>
      <w:r w:rsidR="00D950A3" w:rsidRPr="00D950A3">
        <w:t>imagining</w:t>
      </w:r>
      <w:proofErr w:type="spellEnd"/>
      <w:r w:rsidR="00D950A3" w:rsidRPr="00D950A3">
        <w:t xml:space="preserve"> </w:t>
      </w:r>
      <w:proofErr w:type="spellStart"/>
      <w:r w:rsidR="00D950A3" w:rsidRPr="00D950A3">
        <w:t>based</w:t>
      </w:r>
      <w:proofErr w:type="spellEnd"/>
      <w:r w:rsidR="00D950A3" w:rsidRPr="00D950A3">
        <w:t xml:space="preserve"> </w:t>
      </w:r>
      <w:proofErr w:type="spellStart"/>
      <w:r w:rsidR="00D950A3" w:rsidRPr="00D950A3">
        <w:t>systems</w:t>
      </w:r>
      <w:proofErr w:type="spellEnd"/>
      <w:r w:rsidR="00D950A3" w:rsidRPr="00D950A3">
        <w:t xml:space="preserve">, </w:t>
      </w:r>
      <w:proofErr w:type="spellStart"/>
      <w:r w:rsidR="00D950A3" w:rsidRPr="00D950A3">
        <w:t>the</w:t>
      </w:r>
      <w:proofErr w:type="spellEnd"/>
      <w:r w:rsidR="00D950A3" w:rsidRPr="00D950A3">
        <w:t xml:space="preserve"> </w:t>
      </w:r>
      <w:proofErr w:type="spellStart"/>
      <w:r w:rsidR="00D950A3" w:rsidRPr="00D950A3">
        <w:t>system</w:t>
      </w:r>
      <w:proofErr w:type="spellEnd"/>
      <w:r w:rsidR="00D950A3" w:rsidRPr="00D950A3">
        <w:t xml:space="preserve"> can deliver </w:t>
      </w:r>
      <w:proofErr w:type="spellStart"/>
      <w:r w:rsidR="00D950A3" w:rsidRPr="00D950A3">
        <w:t>exhaustive</w:t>
      </w:r>
      <w:proofErr w:type="spellEnd"/>
      <w:r w:rsidR="00D950A3" w:rsidRPr="00D950A3">
        <w:t xml:space="preserve"> data on </w:t>
      </w:r>
      <w:proofErr w:type="spellStart"/>
      <w:r w:rsidR="00D950A3" w:rsidRPr="00D950A3">
        <w:t>mechanical</w:t>
      </w:r>
      <w:proofErr w:type="spellEnd"/>
      <w:r w:rsidR="00D950A3" w:rsidRPr="00D950A3">
        <w:t xml:space="preserve"> </w:t>
      </w:r>
      <w:proofErr w:type="spellStart"/>
      <w:r w:rsidR="00D950A3" w:rsidRPr="00D950A3">
        <w:t>parameters</w:t>
      </w:r>
      <w:proofErr w:type="spellEnd"/>
      <w:r w:rsidR="00D950A3" w:rsidRPr="00D950A3">
        <w:t xml:space="preserve"> </w:t>
      </w:r>
      <w:proofErr w:type="spellStart"/>
      <w:r w:rsidR="00D950A3" w:rsidRPr="00D950A3">
        <w:t>that</w:t>
      </w:r>
      <w:proofErr w:type="spellEnd"/>
      <w:r w:rsidR="00D950A3" w:rsidRPr="00D950A3">
        <w:t xml:space="preserve"> </w:t>
      </w:r>
      <w:proofErr w:type="spellStart"/>
      <w:r w:rsidR="00D950A3" w:rsidRPr="00D950A3">
        <w:t>are</w:t>
      </w:r>
      <w:proofErr w:type="spellEnd"/>
      <w:r w:rsidR="00D950A3" w:rsidRPr="00D950A3">
        <w:t xml:space="preserve"> </w:t>
      </w:r>
      <w:proofErr w:type="spellStart"/>
      <w:r w:rsidR="00D950A3" w:rsidRPr="00D950A3">
        <w:t>speed</w:t>
      </w:r>
      <w:proofErr w:type="spellEnd"/>
      <w:r w:rsidR="00D950A3" w:rsidRPr="00D950A3">
        <w:t xml:space="preserve">, </w:t>
      </w:r>
      <w:proofErr w:type="spellStart"/>
      <w:r w:rsidR="00D950A3" w:rsidRPr="00D950A3">
        <w:t>acceleration</w:t>
      </w:r>
      <w:proofErr w:type="spellEnd"/>
      <w:r w:rsidR="00D950A3" w:rsidRPr="00D950A3">
        <w:t xml:space="preserve">, </w:t>
      </w:r>
      <w:proofErr w:type="spellStart"/>
      <w:r w:rsidR="00D950A3" w:rsidRPr="00D950A3">
        <w:t>and</w:t>
      </w:r>
      <w:proofErr w:type="spellEnd"/>
      <w:r w:rsidR="00D950A3" w:rsidRPr="00D950A3">
        <w:t xml:space="preserve"> </w:t>
      </w:r>
      <w:proofErr w:type="spellStart"/>
      <w:r w:rsidR="00D950A3" w:rsidRPr="00D950A3">
        <w:t>bending</w:t>
      </w:r>
      <w:proofErr w:type="spellEnd"/>
      <w:r w:rsidR="00D950A3" w:rsidRPr="00D950A3">
        <w:t xml:space="preserve"> of </w:t>
      </w:r>
      <w:proofErr w:type="spellStart"/>
      <w:r w:rsidR="00D950A3" w:rsidRPr="00D950A3">
        <w:t>the</w:t>
      </w:r>
      <w:proofErr w:type="spellEnd"/>
      <w:r w:rsidR="00D950A3" w:rsidRPr="00D950A3">
        <w:t xml:space="preserve"> </w:t>
      </w:r>
      <w:proofErr w:type="spellStart"/>
      <w:proofErr w:type="gramStart"/>
      <w:r w:rsidR="00D950A3" w:rsidRPr="00D950A3">
        <w:t>legs</w:t>
      </w:r>
      <w:proofErr w:type="spellEnd"/>
      <w:r w:rsidR="00D950A3" w:rsidRPr="00D950A3">
        <w:t>[</w:t>
      </w:r>
      <w:proofErr w:type="gramEnd"/>
      <w:r w:rsidR="00D950A3" w:rsidRPr="00D950A3">
        <w:t xml:space="preserve">4]. But </w:t>
      </w:r>
      <w:proofErr w:type="spellStart"/>
      <w:r w:rsidR="00D950A3" w:rsidRPr="00D950A3">
        <w:t>these</w:t>
      </w:r>
      <w:proofErr w:type="spellEnd"/>
      <w:r w:rsidR="00D950A3" w:rsidRPr="00D950A3">
        <w:t xml:space="preserve"> </w:t>
      </w:r>
      <w:proofErr w:type="spellStart"/>
      <w:r w:rsidR="00D950A3" w:rsidRPr="00D950A3">
        <w:t>systems</w:t>
      </w:r>
      <w:proofErr w:type="spellEnd"/>
      <w:r w:rsidR="00D950A3" w:rsidRPr="00D950A3">
        <w:t xml:space="preserve"> </w:t>
      </w:r>
      <w:proofErr w:type="spellStart"/>
      <w:r w:rsidR="00D950A3" w:rsidRPr="00D950A3">
        <w:t>are</w:t>
      </w:r>
      <w:proofErr w:type="spellEnd"/>
      <w:r w:rsidR="00D950A3" w:rsidRPr="00D950A3">
        <w:t xml:space="preserve"> </w:t>
      </w:r>
      <w:proofErr w:type="spellStart"/>
      <w:r w:rsidR="00D950A3" w:rsidRPr="00D950A3">
        <w:t>very</w:t>
      </w:r>
      <w:proofErr w:type="spellEnd"/>
      <w:r w:rsidR="00D950A3" w:rsidRPr="00D950A3">
        <w:t xml:space="preserve"> </w:t>
      </w:r>
      <w:proofErr w:type="spellStart"/>
      <w:r w:rsidR="00D950A3" w:rsidRPr="00D950A3">
        <w:t>expensive</w:t>
      </w:r>
      <w:proofErr w:type="spellEnd"/>
      <w:r w:rsidR="00D950A3" w:rsidRPr="00D950A3">
        <w:t xml:space="preserve"> </w:t>
      </w:r>
      <w:proofErr w:type="spellStart"/>
      <w:r w:rsidR="00D950A3" w:rsidRPr="00D950A3">
        <w:t>because</w:t>
      </w:r>
      <w:proofErr w:type="spellEnd"/>
      <w:r w:rsidR="00D950A3" w:rsidRPr="00D950A3">
        <w:t xml:space="preserve"> it </w:t>
      </w:r>
      <w:proofErr w:type="spellStart"/>
      <w:r w:rsidR="00D950A3" w:rsidRPr="00D950A3">
        <w:t>demands</w:t>
      </w:r>
      <w:proofErr w:type="spellEnd"/>
      <w:r w:rsidR="00D950A3" w:rsidRPr="00D950A3">
        <w:t xml:space="preserve"> </w:t>
      </w:r>
      <w:proofErr w:type="spellStart"/>
      <w:r w:rsidR="00D950A3" w:rsidRPr="00D950A3">
        <w:t>multiple</w:t>
      </w:r>
      <w:proofErr w:type="spellEnd"/>
      <w:r w:rsidR="00D950A3" w:rsidRPr="00D950A3">
        <w:t xml:space="preserve"> </w:t>
      </w:r>
      <w:proofErr w:type="spellStart"/>
      <w:r w:rsidR="00D950A3" w:rsidRPr="00D950A3">
        <w:t>camera</w:t>
      </w:r>
      <w:proofErr w:type="spellEnd"/>
      <w:r w:rsidR="00D950A3" w:rsidRPr="00D950A3">
        <w:t xml:space="preserve"> </w:t>
      </w:r>
      <w:proofErr w:type="spellStart"/>
      <w:r w:rsidR="00D950A3" w:rsidRPr="00D950A3">
        <w:t>systems</w:t>
      </w:r>
      <w:proofErr w:type="spellEnd"/>
      <w:r w:rsidR="00D950A3" w:rsidRPr="00D950A3">
        <w:t xml:space="preserve">, </w:t>
      </w:r>
      <w:proofErr w:type="spellStart"/>
      <w:r w:rsidR="00D950A3" w:rsidRPr="00D950A3">
        <w:t>much</w:t>
      </w:r>
      <w:proofErr w:type="spellEnd"/>
      <w:r w:rsidR="00D950A3" w:rsidRPr="00D950A3">
        <w:t xml:space="preserve"> </w:t>
      </w:r>
      <w:proofErr w:type="spellStart"/>
      <w:r w:rsidR="00D950A3" w:rsidRPr="00D950A3">
        <w:t>more</w:t>
      </w:r>
      <w:proofErr w:type="spellEnd"/>
      <w:r w:rsidR="00D950A3" w:rsidRPr="00D950A3">
        <w:t xml:space="preserve"> </w:t>
      </w:r>
      <w:proofErr w:type="spellStart"/>
      <w:r w:rsidR="00D950A3" w:rsidRPr="00D950A3">
        <w:t>computational</w:t>
      </w:r>
      <w:proofErr w:type="spellEnd"/>
      <w:r w:rsidR="00D950A3" w:rsidRPr="00D950A3">
        <w:t xml:space="preserve"> </w:t>
      </w:r>
      <w:proofErr w:type="spellStart"/>
      <w:r w:rsidR="00D950A3" w:rsidRPr="00D950A3">
        <w:t>power</w:t>
      </w:r>
      <w:proofErr w:type="spellEnd"/>
      <w:r w:rsidR="00D950A3" w:rsidRPr="00D950A3">
        <w:t xml:space="preserve">, </w:t>
      </w:r>
      <w:proofErr w:type="spellStart"/>
      <w:r w:rsidR="00D950A3" w:rsidRPr="00D950A3">
        <w:t>and</w:t>
      </w:r>
      <w:proofErr w:type="spellEnd"/>
      <w:r w:rsidR="00D950A3" w:rsidRPr="00D950A3">
        <w:t xml:space="preserve"> </w:t>
      </w:r>
      <w:proofErr w:type="spellStart"/>
      <w:r w:rsidR="00D950A3" w:rsidRPr="00D950A3">
        <w:t>much</w:t>
      </w:r>
      <w:proofErr w:type="spellEnd"/>
      <w:r w:rsidR="00D950A3" w:rsidRPr="00D950A3">
        <w:t xml:space="preserve"> </w:t>
      </w:r>
      <w:proofErr w:type="spellStart"/>
      <w:r w:rsidR="00D950A3" w:rsidRPr="00D950A3">
        <w:t>more</w:t>
      </w:r>
      <w:proofErr w:type="spellEnd"/>
      <w:r w:rsidR="00D950A3" w:rsidRPr="00D950A3">
        <w:t xml:space="preserve"> </w:t>
      </w:r>
      <w:proofErr w:type="spellStart"/>
      <w:r w:rsidR="00D950A3" w:rsidRPr="00D950A3">
        <w:t>memory</w:t>
      </w:r>
      <w:proofErr w:type="spellEnd"/>
      <w:r w:rsidR="00D950A3" w:rsidRPr="00D950A3">
        <w:t xml:space="preserve"> </w:t>
      </w:r>
      <w:proofErr w:type="gramStart"/>
      <w:r w:rsidR="00D950A3" w:rsidRPr="00D950A3">
        <w:t>size[</w:t>
      </w:r>
      <w:proofErr w:type="gramEnd"/>
      <w:r w:rsidR="00D950A3" w:rsidRPr="00D950A3">
        <w:t xml:space="preserve">4]. </w:t>
      </w:r>
      <w:proofErr w:type="spellStart"/>
      <w:r w:rsidR="00D950A3" w:rsidRPr="00D950A3">
        <w:t>So</w:t>
      </w:r>
      <w:proofErr w:type="spellEnd"/>
      <w:r w:rsidR="00D950A3" w:rsidRPr="00D950A3">
        <w:t xml:space="preserve">, </w:t>
      </w:r>
      <w:proofErr w:type="spellStart"/>
      <w:r w:rsidR="00D950A3" w:rsidRPr="00D950A3">
        <w:t>after</w:t>
      </w:r>
      <w:proofErr w:type="spellEnd"/>
      <w:r w:rsidR="00D950A3" w:rsidRPr="00D950A3">
        <w:t xml:space="preserve"> </w:t>
      </w:r>
      <w:proofErr w:type="spellStart"/>
      <w:r w:rsidR="00D950A3" w:rsidRPr="00D950A3">
        <w:t>this</w:t>
      </w:r>
      <w:proofErr w:type="spellEnd"/>
      <w:r w:rsidR="00D950A3" w:rsidRPr="00D950A3">
        <w:t xml:space="preserve"> </w:t>
      </w:r>
      <w:proofErr w:type="spellStart"/>
      <w:r w:rsidR="00D950A3" w:rsidRPr="00D950A3">
        <w:t>examination</w:t>
      </w:r>
      <w:proofErr w:type="spellEnd"/>
      <w:r w:rsidR="00D950A3" w:rsidRPr="00D950A3">
        <w:t>, IMU-</w:t>
      </w:r>
      <w:proofErr w:type="spellStart"/>
      <w:r w:rsidR="00D950A3" w:rsidRPr="00D950A3">
        <w:t>based</w:t>
      </w:r>
      <w:proofErr w:type="spellEnd"/>
      <w:r w:rsidR="00D950A3" w:rsidRPr="00D950A3">
        <w:t xml:space="preserve"> </w:t>
      </w:r>
      <w:proofErr w:type="spellStart"/>
      <w:r w:rsidR="00D950A3" w:rsidRPr="00D950A3">
        <w:t>systems</w:t>
      </w:r>
      <w:proofErr w:type="spellEnd"/>
      <w:r w:rsidR="00D950A3" w:rsidRPr="00D950A3">
        <w:t xml:space="preserve"> </w:t>
      </w:r>
      <w:proofErr w:type="spellStart"/>
      <w:r w:rsidR="00D950A3" w:rsidRPr="00D950A3">
        <w:t>are</w:t>
      </w:r>
      <w:proofErr w:type="spellEnd"/>
      <w:r w:rsidR="00D950A3" w:rsidRPr="00D950A3">
        <w:t xml:space="preserve"> </w:t>
      </w:r>
      <w:proofErr w:type="spellStart"/>
      <w:r w:rsidR="00D950A3" w:rsidRPr="00D950A3">
        <w:t>taking</w:t>
      </w:r>
      <w:proofErr w:type="spellEnd"/>
      <w:r w:rsidR="00D950A3" w:rsidRPr="00D950A3">
        <w:t xml:space="preserve"> </w:t>
      </w:r>
      <w:proofErr w:type="spellStart"/>
      <w:r w:rsidR="00D950A3" w:rsidRPr="00D950A3">
        <w:t>place</w:t>
      </w:r>
      <w:proofErr w:type="spellEnd"/>
      <w:r w:rsidR="00D950A3" w:rsidRPr="00D950A3">
        <w:t>. IMU-</w:t>
      </w:r>
      <w:proofErr w:type="spellStart"/>
      <w:r w:rsidR="00D950A3" w:rsidRPr="00D950A3">
        <w:t>based</w:t>
      </w:r>
      <w:proofErr w:type="spellEnd"/>
      <w:r w:rsidR="00D950A3" w:rsidRPr="00D950A3">
        <w:t xml:space="preserve"> </w:t>
      </w:r>
      <w:proofErr w:type="spellStart"/>
      <w:r w:rsidR="00D950A3" w:rsidRPr="00D950A3">
        <w:t>systems</w:t>
      </w:r>
      <w:proofErr w:type="spellEnd"/>
      <w:r w:rsidR="00D950A3" w:rsidRPr="00D950A3">
        <w:t xml:space="preserve"> </w:t>
      </w:r>
      <w:proofErr w:type="spellStart"/>
      <w:r w:rsidR="00D950A3" w:rsidRPr="00D950A3">
        <w:t>are</w:t>
      </w:r>
      <w:proofErr w:type="spellEnd"/>
      <w:r w:rsidR="00D950A3" w:rsidRPr="00D950A3">
        <w:t xml:space="preserve"> </w:t>
      </w:r>
      <w:proofErr w:type="spellStart"/>
      <w:r w:rsidR="00D950A3" w:rsidRPr="00D950A3">
        <w:t>much</w:t>
      </w:r>
      <w:proofErr w:type="spellEnd"/>
      <w:r w:rsidR="00D950A3" w:rsidRPr="00D950A3">
        <w:t xml:space="preserve"> </w:t>
      </w:r>
      <w:proofErr w:type="spellStart"/>
      <w:r w:rsidR="00D950A3" w:rsidRPr="00D950A3">
        <w:t>cheaper</w:t>
      </w:r>
      <w:proofErr w:type="spellEnd"/>
      <w:r w:rsidR="00D950A3" w:rsidRPr="00D950A3">
        <w:t xml:space="preserve">, </w:t>
      </w:r>
      <w:proofErr w:type="spellStart"/>
      <w:r w:rsidR="00D950A3" w:rsidRPr="00D950A3">
        <w:t>more</w:t>
      </w:r>
      <w:proofErr w:type="spellEnd"/>
      <w:r w:rsidR="00D950A3" w:rsidRPr="00D950A3">
        <w:t xml:space="preserve"> </w:t>
      </w:r>
      <w:proofErr w:type="spellStart"/>
      <w:r w:rsidR="00D950A3" w:rsidRPr="00D950A3">
        <w:t>portable</w:t>
      </w:r>
      <w:proofErr w:type="spellEnd"/>
      <w:r w:rsidR="00D950A3" w:rsidRPr="00D950A3">
        <w:t xml:space="preserve">, </w:t>
      </w:r>
      <w:proofErr w:type="spellStart"/>
      <w:r w:rsidR="00D950A3" w:rsidRPr="00D950A3">
        <w:t>and</w:t>
      </w:r>
      <w:proofErr w:type="spellEnd"/>
      <w:r w:rsidR="00D950A3" w:rsidRPr="00D950A3">
        <w:t xml:space="preserve"> </w:t>
      </w:r>
      <w:proofErr w:type="spellStart"/>
      <w:proofErr w:type="gramStart"/>
      <w:r w:rsidR="00D950A3" w:rsidRPr="00D950A3">
        <w:t>accurate</w:t>
      </w:r>
      <w:proofErr w:type="spellEnd"/>
      <w:r w:rsidR="00D950A3" w:rsidRPr="00D950A3">
        <w:t>[</w:t>
      </w:r>
      <w:proofErr w:type="gramEnd"/>
      <w:r w:rsidR="00D950A3" w:rsidRPr="00D950A3">
        <w:t xml:space="preserve">4].  </w:t>
      </w:r>
      <w:proofErr w:type="spellStart"/>
      <w:r w:rsidR="00D950A3" w:rsidRPr="00D950A3">
        <w:t>Based</w:t>
      </w:r>
      <w:proofErr w:type="spellEnd"/>
      <w:r w:rsidR="00D950A3" w:rsidRPr="00D950A3">
        <w:t xml:space="preserve"> on </w:t>
      </w:r>
      <w:proofErr w:type="spellStart"/>
      <w:r w:rsidR="00D950A3" w:rsidRPr="00D950A3">
        <w:t>this</w:t>
      </w:r>
      <w:proofErr w:type="spellEnd"/>
      <w:r w:rsidR="00D950A3" w:rsidRPr="00D950A3">
        <w:t>, IMU-</w:t>
      </w:r>
      <w:proofErr w:type="spellStart"/>
      <w:r w:rsidR="00D950A3" w:rsidRPr="00D950A3">
        <w:t>based</w:t>
      </w:r>
      <w:proofErr w:type="spellEnd"/>
      <w:r w:rsidR="00D950A3" w:rsidRPr="00D950A3">
        <w:t xml:space="preserve"> </w:t>
      </w:r>
      <w:proofErr w:type="spellStart"/>
      <w:r w:rsidR="00D950A3" w:rsidRPr="00D950A3">
        <w:t>systems</w:t>
      </w:r>
      <w:proofErr w:type="spellEnd"/>
      <w:r w:rsidR="00D950A3" w:rsidRPr="00D950A3">
        <w:t xml:space="preserve"> can be </w:t>
      </w:r>
      <w:proofErr w:type="spellStart"/>
      <w:r w:rsidR="00D950A3" w:rsidRPr="00D950A3">
        <w:t>better</w:t>
      </w:r>
      <w:proofErr w:type="spellEnd"/>
      <w:r w:rsidR="00D950A3" w:rsidRPr="00D950A3">
        <w:t xml:space="preserve"> </w:t>
      </w:r>
      <w:proofErr w:type="spellStart"/>
      <w:r w:rsidR="00D950A3" w:rsidRPr="00D950A3">
        <w:t>for</w:t>
      </w:r>
      <w:proofErr w:type="spellEnd"/>
      <w:r w:rsidR="00D950A3" w:rsidRPr="00D950A3">
        <w:t xml:space="preserve"> </w:t>
      </w:r>
      <w:proofErr w:type="spellStart"/>
      <w:r w:rsidR="00D950A3" w:rsidRPr="00D950A3">
        <w:t>the</w:t>
      </w:r>
      <w:proofErr w:type="spellEnd"/>
      <w:r w:rsidR="00D950A3" w:rsidRPr="00D950A3">
        <w:t xml:space="preserve"> </w:t>
      </w:r>
      <w:proofErr w:type="spellStart"/>
      <w:r w:rsidR="00D950A3" w:rsidRPr="00D950A3">
        <w:t>continual</w:t>
      </w:r>
      <w:proofErr w:type="spellEnd"/>
      <w:r w:rsidR="00D950A3" w:rsidRPr="00D950A3">
        <w:t xml:space="preserve"> </w:t>
      </w:r>
      <w:proofErr w:type="spellStart"/>
      <w:r w:rsidR="00D950A3" w:rsidRPr="00D950A3">
        <w:t>gait</w:t>
      </w:r>
      <w:proofErr w:type="spellEnd"/>
      <w:r w:rsidR="00D950A3" w:rsidRPr="00D950A3">
        <w:t xml:space="preserve"> </w:t>
      </w:r>
      <w:proofErr w:type="spellStart"/>
      <w:r w:rsidR="00D950A3" w:rsidRPr="00D950A3">
        <w:t>assessment</w:t>
      </w:r>
      <w:proofErr w:type="spellEnd"/>
      <w:r w:rsidR="00D950A3" w:rsidRPr="00D950A3">
        <w:t xml:space="preserve"> </w:t>
      </w:r>
      <w:proofErr w:type="spellStart"/>
      <w:r w:rsidR="00D950A3" w:rsidRPr="00D950A3">
        <w:t>and</w:t>
      </w:r>
      <w:proofErr w:type="spellEnd"/>
      <w:r w:rsidR="00D950A3" w:rsidRPr="00D950A3">
        <w:t xml:space="preserve"> </w:t>
      </w:r>
      <w:proofErr w:type="spellStart"/>
      <w:r w:rsidR="00D950A3" w:rsidRPr="00D950A3">
        <w:t>analysis</w:t>
      </w:r>
      <w:proofErr w:type="spellEnd"/>
      <w:r w:rsidR="00D950A3" w:rsidRPr="00D950A3">
        <w:t xml:space="preserve">, </w:t>
      </w:r>
      <w:proofErr w:type="spellStart"/>
      <w:r w:rsidR="00D950A3" w:rsidRPr="00D950A3">
        <w:t>IMUs</w:t>
      </w:r>
      <w:proofErr w:type="spellEnd"/>
      <w:r w:rsidR="00D950A3" w:rsidRPr="00D950A3">
        <w:t xml:space="preserve"> can be </w:t>
      </w:r>
      <w:proofErr w:type="spellStart"/>
      <w:r w:rsidR="00D950A3" w:rsidRPr="00D950A3">
        <w:t>used</w:t>
      </w:r>
      <w:proofErr w:type="spellEnd"/>
      <w:r w:rsidR="00D950A3" w:rsidRPr="00D950A3">
        <w:t xml:space="preserve"> on </w:t>
      </w:r>
      <w:proofErr w:type="spellStart"/>
      <w:r w:rsidR="00D950A3" w:rsidRPr="00D950A3">
        <w:t>activity</w:t>
      </w:r>
      <w:proofErr w:type="spellEnd"/>
      <w:r w:rsidR="00D950A3" w:rsidRPr="00D950A3">
        <w:t xml:space="preserve"> </w:t>
      </w:r>
      <w:proofErr w:type="spellStart"/>
      <w:proofErr w:type="gramStart"/>
      <w:r w:rsidR="00D950A3" w:rsidRPr="00D950A3">
        <w:t>monitoring</w:t>
      </w:r>
      <w:proofErr w:type="spellEnd"/>
      <w:r w:rsidR="00D950A3" w:rsidRPr="00D950A3">
        <w:t>[</w:t>
      </w:r>
      <w:proofErr w:type="gramEnd"/>
      <w:r w:rsidR="00D950A3" w:rsidRPr="00D950A3">
        <w:t xml:space="preserve">5], can be </w:t>
      </w:r>
      <w:proofErr w:type="spellStart"/>
      <w:r w:rsidR="00D950A3" w:rsidRPr="00D950A3">
        <w:t>embedded</w:t>
      </w:r>
      <w:proofErr w:type="spellEnd"/>
      <w:r w:rsidR="00D950A3" w:rsidRPr="00D950A3">
        <w:t xml:space="preserve"> in a </w:t>
      </w:r>
      <w:proofErr w:type="spellStart"/>
      <w:r w:rsidR="00D950A3" w:rsidRPr="00D950A3">
        <w:t>wearable</w:t>
      </w:r>
      <w:proofErr w:type="spellEnd"/>
      <w:r w:rsidR="00D950A3" w:rsidRPr="00D950A3">
        <w:t xml:space="preserve"> </w:t>
      </w:r>
      <w:proofErr w:type="spellStart"/>
      <w:r w:rsidR="00D950A3" w:rsidRPr="00D950A3">
        <w:t>environment</w:t>
      </w:r>
      <w:proofErr w:type="spellEnd"/>
      <w:r w:rsidR="00D950A3" w:rsidRPr="00D950A3">
        <w:t xml:space="preserve">[5], </w:t>
      </w:r>
      <w:proofErr w:type="spellStart"/>
      <w:r w:rsidR="00D950A3" w:rsidRPr="00D950A3">
        <w:t>and</w:t>
      </w:r>
      <w:proofErr w:type="spellEnd"/>
      <w:r w:rsidR="00D950A3" w:rsidRPr="00D950A3">
        <w:t xml:space="preserve"> can be </w:t>
      </w:r>
      <w:proofErr w:type="spellStart"/>
      <w:r w:rsidR="00D950A3" w:rsidRPr="00D950A3">
        <w:t>connected</w:t>
      </w:r>
      <w:proofErr w:type="spellEnd"/>
      <w:r w:rsidR="00D950A3" w:rsidRPr="00D950A3">
        <w:t xml:space="preserve"> </w:t>
      </w:r>
      <w:proofErr w:type="spellStart"/>
      <w:r w:rsidR="00D950A3" w:rsidRPr="00D950A3">
        <w:t>to</w:t>
      </w:r>
      <w:proofErr w:type="spellEnd"/>
      <w:r w:rsidR="00D950A3" w:rsidRPr="00D950A3">
        <w:t xml:space="preserve"> Body Sensor Network </w:t>
      </w:r>
      <w:proofErr w:type="spellStart"/>
      <w:r w:rsidR="00D950A3" w:rsidRPr="00D950A3">
        <w:t>to</w:t>
      </w:r>
      <w:proofErr w:type="spellEnd"/>
      <w:r w:rsidR="00D950A3" w:rsidRPr="00D950A3">
        <w:t xml:space="preserve"> </w:t>
      </w:r>
      <w:proofErr w:type="spellStart"/>
      <w:r w:rsidR="00D950A3" w:rsidRPr="00D950A3">
        <w:t>ease</w:t>
      </w:r>
      <w:proofErr w:type="spellEnd"/>
      <w:r w:rsidR="00D950A3" w:rsidRPr="00D950A3">
        <w:t xml:space="preserve"> </w:t>
      </w:r>
      <w:proofErr w:type="spellStart"/>
      <w:r w:rsidR="00D950A3" w:rsidRPr="00D950A3">
        <w:t>gait</w:t>
      </w:r>
      <w:proofErr w:type="spellEnd"/>
      <w:r w:rsidR="00D950A3" w:rsidRPr="00D950A3">
        <w:t xml:space="preserve"> </w:t>
      </w:r>
      <w:proofErr w:type="spellStart"/>
      <w:r w:rsidR="00D950A3" w:rsidRPr="00D950A3">
        <w:t>analysis</w:t>
      </w:r>
      <w:proofErr w:type="spellEnd"/>
      <w:r w:rsidR="00D950A3" w:rsidRPr="00D950A3">
        <w:t xml:space="preserve"> </w:t>
      </w:r>
      <w:proofErr w:type="spellStart"/>
      <w:r w:rsidR="00D950A3" w:rsidRPr="00D950A3">
        <w:t>and</w:t>
      </w:r>
      <w:proofErr w:type="spellEnd"/>
      <w:r w:rsidR="00D950A3" w:rsidRPr="00D950A3">
        <w:t xml:space="preserve"> </w:t>
      </w:r>
      <w:proofErr w:type="spellStart"/>
      <w:r w:rsidR="00D950A3" w:rsidRPr="00D950A3">
        <w:t>assessment</w:t>
      </w:r>
      <w:proofErr w:type="spellEnd"/>
      <w:r w:rsidR="00D950A3" w:rsidRPr="00D950A3">
        <w:t xml:space="preserve">[6]. On </w:t>
      </w:r>
      <w:proofErr w:type="spellStart"/>
      <w:r w:rsidR="00D950A3" w:rsidRPr="00D950A3">
        <w:t>the</w:t>
      </w:r>
      <w:proofErr w:type="spellEnd"/>
      <w:r w:rsidR="00D950A3" w:rsidRPr="00D950A3">
        <w:t xml:space="preserve"> </w:t>
      </w:r>
      <w:proofErr w:type="spellStart"/>
      <w:r w:rsidR="00D950A3" w:rsidRPr="00D950A3">
        <w:t>other</w:t>
      </w:r>
      <w:proofErr w:type="spellEnd"/>
      <w:r w:rsidR="00D950A3" w:rsidRPr="00D950A3">
        <w:t xml:space="preserve"> </w:t>
      </w:r>
      <w:proofErr w:type="spellStart"/>
      <w:r w:rsidR="00D950A3" w:rsidRPr="00D950A3">
        <w:t>hand</w:t>
      </w:r>
      <w:proofErr w:type="spellEnd"/>
      <w:r w:rsidR="00D950A3" w:rsidRPr="00D950A3">
        <w:t xml:space="preserve">, in IMU </w:t>
      </w:r>
      <w:proofErr w:type="spellStart"/>
      <w:r w:rsidR="00D950A3" w:rsidRPr="00D950A3">
        <w:t>systems</w:t>
      </w:r>
      <w:proofErr w:type="spellEnd"/>
      <w:r w:rsidR="00D950A3" w:rsidRPr="00D950A3">
        <w:t xml:space="preserve">, </w:t>
      </w:r>
      <w:proofErr w:type="spellStart"/>
      <w:r w:rsidR="00D950A3" w:rsidRPr="00D950A3">
        <w:t>computational</w:t>
      </w:r>
      <w:proofErr w:type="spellEnd"/>
      <w:r w:rsidR="00D950A3" w:rsidRPr="00D950A3">
        <w:t xml:space="preserve"> </w:t>
      </w:r>
      <w:proofErr w:type="spellStart"/>
      <w:r w:rsidR="00D950A3" w:rsidRPr="00D950A3">
        <w:t>resources</w:t>
      </w:r>
      <w:proofErr w:type="spellEnd"/>
      <w:r w:rsidR="00D950A3" w:rsidRPr="00D950A3">
        <w:t xml:space="preserve">, </w:t>
      </w:r>
      <w:proofErr w:type="spellStart"/>
      <w:r w:rsidR="00D950A3" w:rsidRPr="00D950A3">
        <w:t>and</w:t>
      </w:r>
      <w:proofErr w:type="spellEnd"/>
      <w:r w:rsidR="00D950A3" w:rsidRPr="00D950A3">
        <w:t xml:space="preserve"> </w:t>
      </w:r>
      <w:proofErr w:type="spellStart"/>
      <w:r w:rsidR="00D950A3" w:rsidRPr="00D950A3">
        <w:t>energy</w:t>
      </w:r>
      <w:proofErr w:type="spellEnd"/>
      <w:r w:rsidR="00D950A3" w:rsidRPr="00D950A3">
        <w:t xml:space="preserve"> </w:t>
      </w:r>
      <w:proofErr w:type="spellStart"/>
      <w:r w:rsidR="00D950A3" w:rsidRPr="00D950A3">
        <w:t>needs</w:t>
      </w:r>
      <w:proofErr w:type="spellEnd"/>
      <w:r w:rsidR="00D950A3" w:rsidRPr="00D950A3">
        <w:t xml:space="preserve"> </w:t>
      </w:r>
      <w:proofErr w:type="spellStart"/>
      <w:r w:rsidR="00D950A3" w:rsidRPr="00D950A3">
        <w:t>may</w:t>
      </w:r>
      <w:proofErr w:type="spellEnd"/>
      <w:r w:rsidR="00D950A3" w:rsidRPr="00D950A3">
        <w:t xml:space="preserve"> </w:t>
      </w:r>
      <w:proofErr w:type="spellStart"/>
      <w:r w:rsidR="00D950A3" w:rsidRPr="00D950A3">
        <w:t>cause</w:t>
      </w:r>
      <w:proofErr w:type="spellEnd"/>
      <w:r w:rsidR="00D950A3" w:rsidRPr="00D950A3">
        <w:t xml:space="preserve"> </w:t>
      </w:r>
      <w:proofErr w:type="spellStart"/>
      <w:proofErr w:type="gramStart"/>
      <w:r w:rsidR="00D950A3" w:rsidRPr="00D950A3">
        <w:t>difficulties</w:t>
      </w:r>
      <w:proofErr w:type="spellEnd"/>
      <w:r w:rsidR="00D950A3" w:rsidRPr="00D950A3">
        <w:t>[</w:t>
      </w:r>
      <w:proofErr w:type="gramEnd"/>
      <w:r w:rsidR="00D950A3" w:rsidRPr="00D950A3">
        <w:t xml:space="preserve">6]. </w:t>
      </w:r>
      <w:proofErr w:type="spellStart"/>
      <w:r w:rsidR="00D950A3" w:rsidRPr="00D950A3">
        <w:t>So</w:t>
      </w:r>
      <w:proofErr w:type="spellEnd"/>
      <w:r w:rsidR="00D950A3" w:rsidRPr="00D950A3">
        <w:t xml:space="preserve">, </w:t>
      </w:r>
      <w:proofErr w:type="spellStart"/>
      <w:r w:rsidR="00D950A3" w:rsidRPr="00D950A3">
        <w:t>we</w:t>
      </w:r>
      <w:proofErr w:type="spellEnd"/>
      <w:r w:rsidR="00D950A3" w:rsidRPr="00D950A3">
        <w:t xml:space="preserve"> </w:t>
      </w:r>
      <w:proofErr w:type="spellStart"/>
      <w:r w:rsidR="00D950A3" w:rsidRPr="00D950A3">
        <w:t>give</w:t>
      </w:r>
      <w:proofErr w:type="spellEnd"/>
      <w:r w:rsidR="00D950A3" w:rsidRPr="00D950A3">
        <w:t xml:space="preserve"> </w:t>
      </w:r>
      <w:proofErr w:type="spellStart"/>
      <w:r w:rsidR="00D950A3" w:rsidRPr="00D950A3">
        <w:t>brief</w:t>
      </w:r>
      <w:proofErr w:type="spellEnd"/>
      <w:r w:rsidR="00D950A3" w:rsidRPr="00D950A3">
        <w:t xml:space="preserve"> </w:t>
      </w:r>
      <w:proofErr w:type="spellStart"/>
      <w:r w:rsidR="00D950A3" w:rsidRPr="00D950A3">
        <w:t>information</w:t>
      </w:r>
      <w:proofErr w:type="spellEnd"/>
      <w:r w:rsidR="00D950A3" w:rsidRPr="00D950A3">
        <w:t xml:space="preserve"> </w:t>
      </w:r>
      <w:proofErr w:type="spellStart"/>
      <w:r w:rsidR="00D950A3" w:rsidRPr="00D950A3">
        <w:t>about</w:t>
      </w:r>
      <w:proofErr w:type="spellEnd"/>
      <w:r w:rsidR="00D950A3" w:rsidRPr="00D950A3">
        <w:t xml:space="preserve"> </w:t>
      </w:r>
      <w:proofErr w:type="spellStart"/>
      <w:r w:rsidR="00D950A3" w:rsidRPr="00D950A3">
        <w:t>gait</w:t>
      </w:r>
      <w:proofErr w:type="spellEnd"/>
      <w:r w:rsidR="00D950A3" w:rsidRPr="00D950A3">
        <w:t xml:space="preserve"> </w:t>
      </w:r>
      <w:proofErr w:type="spellStart"/>
      <w:r w:rsidR="00D950A3" w:rsidRPr="00D950A3">
        <w:t>measurement</w:t>
      </w:r>
      <w:proofErr w:type="spellEnd"/>
      <w:r w:rsidR="00D950A3" w:rsidRPr="00D950A3">
        <w:t xml:space="preserve"> </w:t>
      </w:r>
      <w:proofErr w:type="spellStart"/>
      <w:r w:rsidR="00D950A3" w:rsidRPr="00D950A3">
        <w:t>systems</w:t>
      </w:r>
      <w:proofErr w:type="spellEnd"/>
      <w:r w:rsidR="00D950A3" w:rsidRPr="00D950A3">
        <w:t xml:space="preserve">, IMU </w:t>
      </w:r>
      <w:proofErr w:type="spellStart"/>
      <w:r w:rsidR="00D950A3" w:rsidRPr="00D950A3">
        <w:t>systems</w:t>
      </w:r>
      <w:proofErr w:type="spellEnd"/>
      <w:r w:rsidR="00D950A3" w:rsidRPr="00D950A3">
        <w:t xml:space="preserve"> </w:t>
      </w:r>
      <w:proofErr w:type="spellStart"/>
      <w:r w:rsidR="00D950A3" w:rsidRPr="00D950A3">
        <w:t>are</w:t>
      </w:r>
      <w:proofErr w:type="spellEnd"/>
      <w:r w:rsidR="00D950A3" w:rsidRPr="00D950A3">
        <w:t xml:space="preserve"> </w:t>
      </w:r>
      <w:proofErr w:type="spellStart"/>
      <w:r w:rsidR="00D950A3" w:rsidRPr="00D950A3">
        <w:t>suitable</w:t>
      </w:r>
      <w:proofErr w:type="spellEnd"/>
      <w:r w:rsidR="00D950A3" w:rsidRPr="00D950A3">
        <w:t xml:space="preserve"> </w:t>
      </w:r>
      <w:proofErr w:type="spellStart"/>
      <w:r w:rsidR="00D950A3" w:rsidRPr="00D950A3">
        <w:t>for</w:t>
      </w:r>
      <w:proofErr w:type="spellEnd"/>
      <w:r w:rsidR="00D950A3" w:rsidRPr="00D950A3">
        <w:t xml:space="preserve"> </w:t>
      </w:r>
      <w:proofErr w:type="spellStart"/>
      <w:r w:rsidR="00D950A3" w:rsidRPr="00D950A3">
        <w:t>this</w:t>
      </w:r>
      <w:proofErr w:type="spellEnd"/>
      <w:r w:rsidR="00D950A3" w:rsidRPr="00D950A3">
        <w:t xml:space="preserve"> </w:t>
      </w:r>
      <w:proofErr w:type="spellStart"/>
      <w:r w:rsidR="00D950A3" w:rsidRPr="00D950A3">
        <w:t>project</w:t>
      </w:r>
      <w:proofErr w:type="spellEnd"/>
      <w:r w:rsidR="00D950A3" w:rsidRPr="00D950A3">
        <w:t xml:space="preserve"> </w:t>
      </w:r>
      <w:proofErr w:type="spellStart"/>
      <w:r w:rsidR="00D950A3" w:rsidRPr="00D950A3">
        <w:t>because</w:t>
      </w:r>
      <w:proofErr w:type="spellEnd"/>
      <w:r w:rsidR="00D950A3" w:rsidRPr="00D950A3">
        <w:t xml:space="preserve"> </w:t>
      </w:r>
      <w:proofErr w:type="spellStart"/>
      <w:r w:rsidR="00D950A3" w:rsidRPr="00D950A3">
        <w:t>this</w:t>
      </w:r>
      <w:proofErr w:type="spellEnd"/>
      <w:r w:rsidR="00D950A3" w:rsidRPr="00D950A3">
        <w:t xml:space="preserve"> </w:t>
      </w:r>
      <w:proofErr w:type="spellStart"/>
      <w:r w:rsidR="00D950A3" w:rsidRPr="00D950A3">
        <w:t>project</w:t>
      </w:r>
      <w:proofErr w:type="spellEnd"/>
      <w:r w:rsidR="00D950A3" w:rsidRPr="00D950A3">
        <w:t xml:space="preserve"> </w:t>
      </w:r>
      <w:proofErr w:type="spellStart"/>
      <w:r w:rsidR="00D950A3" w:rsidRPr="00D950A3">
        <w:t>needs</w:t>
      </w:r>
      <w:proofErr w:type="spellEnd"/>
      <w:r w:rsidR="00D950A3" w:rsidRPr="00D950A3">
        <w:t xml:space="preserve"> a </w:t>
      </w:r>
      <w:proofErr w:type="spellStart"/>
      <w:r w:rsidR="00D950A3" w:rsidRPr="00D950A3">
        <w:t>meaningful</w:t>
      </w:r>
      <w:proofErr w:type="spellEnd"/>
      <w:r w:rsidR="00D950A3" w:rsidRPr="00D950A3">
        <w:t xml:space="preserve"> </w:t>
      </w:r>
      <w:proofErr w:type="spellStart"/>
      <w:r w:rsidR="00D950A3" w:rsidRPr="00D950A3">
        <w:t>budget</w:t>
      </w:r>
      <w:proofErr w:type="spellEnd"/>
      <w:r w:rsidR="00D950A3" w:rsidRPr="00D950A3">
        <w:t xml:space="preserve"> </w:t>
      </w:r>
      <w:proofErr w:type="spellStart"/>
      <w:r w:rsidR="00D950A3" w:rsidRPr="00D950A3">
        <w:t>and</w:t>
      </w:r>
      <w:proofErr w:type="spellEnd"/>
      <w:r w:rsidR="00D950A3" w:rsidRPr="00D950A3">
        <w:t xml:space="preserve"> </w:t>
      </w:r>
      <w:proofErr w:type="spellStart"/>
      <w:r w:rsidR="00D950A3" w:rsidRPr="00D950A3">
        <w:t>continuous</w:t>
      </w:r>
      <w:proofErr w:type="spellEnd"/>
      <w:r w:rsidR="00D950A3" w:rsidRPr="00D950A3">
        <w:t xml:space="preserve"> data </w:t>
      </w:r>
      <w:proofErr w:type="spellStart"/>
      <w:r w:rsidR="00D950A3" w:rsidRPr="00D950A3">
        <w:t>to</w:t>
      </w:r>
      <w:proofErr w:type="spellEnd"/>
      <w:r w:rsidR="00D950A3" w:rsidRPr="00D950A3">
        <w:t xml:space="preserve"> </w:t>
      </w:r>
      <w:proofErr w:type="spellStart"/>
      <w:r w:rsidR="00D950A3" w:rsidRPr="00D950A3">
        <w:t>conclude</w:t>
      </w:r>
      <w:proofErr w:type="spellEnd"/>
      <w:r w:rsidR="00D950A3" w:rsidRPr="00D950A3">
        <w:t xml:space="preserve">. </w:t>
      </w:r>
      <w:proofErr w:type="spellStart"/>
      <w:r w:rsidR="00D950A3" w:rsidRPr="00D950A3">
        <w:t>For</w:t>
      </w:r>
      <w:proofErr w:type="spellEnd"/>
      <w:r w:rsidR="00D950A3" w:rsidRPr="00D950A3">
        <w:t xml:space="preserve"> </w:t>
      </w:r>
      <w:proofErr w:type="spellStart"/>
      <w:r w:rsidR="00D950A3" w:rsidRPr="00D950A3">
        <w:t>the</w:t>
      </w:r>
      <w:proofErr w:type="spellEnd"/>
      <w:r w:rsidR="00D950A3" w:rsidRPr="00D950A3">
        <w:t xml:space="preserve"> </w:t>
      </w:r>
      <w:proofErr w:type="spellStart"/>
      <w:r w:rsidR="00D950A3" w:rsidRPr="00D950A3">
        <w:t>workflow</w:t>
      </w:r>
      <w:proofErr w:type="spellEnd"/>
      <w:r w:rsidR="00D950A3" w:rsidRPr="00D950A3">
        <w:t xml:space="preserve"> </w:t>
      </w:r>
      <w:proofErr w:type="spellStart"/>
      <w:r w:rsidR="00D950A3" w:rsidRPr="00D950A3">
        <w:t>side</w:t>
      </w:r>
      <w:proofErr w:type="spellEnd"/>
      <w:r w:rsidR="00D950A3" w:rsidRPr="00D950A3">
        <w:t xml:space="preserve">, </w:t>
      </w:r>
      <w:proofErr w:type="spellStart"/>
      <w:r w:rsidR="00D950A3" w:rsidRPr="00D950A3">
        <w:t>we</w:t>
      </w:r>
      <w:proofErr w:type="spellEnd"/>
      <w:r w:rsidR="00D950A3" w:rsidRPr="00D950A3">
        <w:t xml:space="preserve"> </w:t>
      </w:r>
      <w:proofErr w:type="spellStart"/>
      <w:r w:rsidR="00D950A3" w:rsidRPr="00D950A3">
        <w:t>reviewed</w:t>
      </w:r>
      <w:proofErr w:type="spellEnd"/>
      <w:r w:rsidR="00D950A3" w:rsidRPr="00D950A3">
        <w:t xml:space="preserve"> </w:t>
      </w:r>
      <w:proofErr w:type="spellStart"/>
      <w:r w:rsidR="00D950A3" w:rsidRPr="00D950A3">
        <w:t>and</w:t>
      </w:r>
      <w:proofErr w:type="spellEnd"/>
      <w:r w:rsidR="00D950A3" w:rsidRPr="00D950A3">
        <w:t xml:space="preserve"> </w:t>
      </w:r>
      <w:proofErr w:type="spellStart"/>
      <w:r w:rsidR="00D950A3" w:rsidRPr="00D950A3">
        <w:t>discussed</w:t>
      </w:r>
      <w:proofErr w:type="spellEnd"/>
      <w:r w:rsidR="00D950A3" w:rsidRPr="00D950A3">
        <w:t xml:space="preserve"> </w:t>
      </w:r>
      <w:proofErr w:type="spellStart"/>
      <w:r w:rsidR="00D950A3" w:rsidRPr="00D950A3">
        <w:t>different</w:t>
      </w:r>
      <w:proofErr w:type="spellEnd"/>
      <w:r w:rsidR="00D950A3" w:rsidRPr="00D950A3">
        <w:t xml:space="preserve"> </w:t>
      </w:r>
      <w:proofErr w:type="spellStart"/>
      <w:r w:rsidR="00D950A3" w:rsidRPr="00D950A3">
        <w:t>research</w:t>
      </w:r>
      <w:proofErr w:type="spellEnd"/>
      <w:r w:rsidR="00D950A3" w:rsidRPr="00D950A3">
        <w:t xml:space="preserve"> </w:t>
      </w:r>
      <w:proofErr w:type="spellStart"/>
      <w:r w:rsidR="00D950A3" w:rsidRPr="00D950A3">
        <w:t>papers</w:t>
      </w:r>
      <w:proofErr w:type="spellEnd"/>
      <w:r w:rsidR="00D950A3" w:rsidRPr="00D950A3">
        <w:t xml:space="preserve"> </w:t>
      </w:r>
      <w:proofErr w:type="spellStart"/>
      <w:r w:rsidR="00D950A3" w:rsidRPr="00D950A3">
        <w:t>and</w:t>
      </w:r>
      <w:proofErr w:type="spellEnd"/>
      <w:r w:rsidR="00D950A3" w:rsidRPr="00D950A3">
        <w:t xml:space="preserve"> </w:t>
      </w:r>
      <w:proofErr w:type="spellStart"/>
      <w:r w:rsidR="00D950A3" w:rsidRPr="00D950A3">
        <w:t>found</w:t>
      </w:r>
      <w:proofErr w:type="spellEnd"/>
      <w:r w:rsidR="00D950A3" w:rsidRPr="00D950A3">
        <w:t xml:space="preserve"> </w:t>
      </w:r>
      <w:proofErr w:type="spellStart"/>
      <w:r w:rsidR="00D950A3" w:rsidRPr="00D950A3">
        <w:t>similar</w:t>
      </w:r>
      <w:proofErr w:type="spellEnd"/>
      <w:r w:rsidR="00D950A3" w:rsidRPr="00D950A3">
        <w:t xml:space="preserve"> </w:t>
      </w:r>
      <w:proofErr w:type="spellStart"/>
      <w:r w:rsidR="00D950A3" w:rsidRPr="00D950A3">
        <w:t>results</w:t>
      </w:r>
      <w:proofErr w:type="spellEnd"/>
      <w:r w:rsidR="00D950A3" w:rsidRPr="00D950A3">
        <w:t xml:space="preserve"> on data </w:t>
      </w:r>
      <w:proofErr w:type="spellStart"/>
      <w:r w:rsidR="00D950A3" w:rsidRPr="00D950A3">
        <w:t>diagrams</w:t>
      </w:r>
      <w:proofErr w:type="spellEnd"/>
      <w:r w:rsidR="00D950A3" w:rsidRPr="00D950A3">
        <w:t xml:space="preserve">. </w:t>
      </w:r>
      <w:proofErr w:type="spellStart"/>
      <w:r w:rsidR="00D950A3" w:rsidRPr="00D950A3">
        <w:t>So</w:t>
      </w:r>
      <w:proofErr w:type="spellEnd"/>
      <w:r w:rsidR="00D950A3" w:rsidRPr="00D950A3">
        <w:t xml:space="preserve">, </w:t>
      </w:r>
      <w:proofErr w:type="spellStart"/>
      <w:r w:rsidR="00D950A3" w:rsidRPr="00D950A3">
        <w:t>we</w:t>
      </w:r>
      <w:proofErr w:type="spellEnd"/>
      <w:r w:rsidR="00D950A3" w:rsidRPr="00D950A3">
        <w:t xml:space="preserve"> </w:t>
      </w:r>
      <w:proofErr w:type="spellStart"/>
      <w:r w:rsidR="00D950A3" w:rsidRPr="00D950A3">
        <w:t>adapted</w:t>
      </w:r>
      <w:proofErr w:type="spellEnd"/>
      <w:r w:rsidR="00D950A3" w:rsidRPr="00D950A3">
        <w:t xml:space="preserve"> </w:t>
      </w:r>
      <w:proofErr w:type="spellStart"/>
      <w:r w:rsidR="00D950A3" w:rsidRPr="00D950A3">
        <w:t>this</w:t>
      </w:r>
      <w:proofErr w:type="spellEnd"/>
      <w:r w:rsidR="00D950A3" w:rsidRPr="00D950A3">
        <w:t xml:space="preserve"> data </w:t>
      </w:r>
      <w:proofErr w:type="spellStart"/>
      <w:r w:rsidR="00D950A3" w:rsidRPr="00D950A3">
        <w:t>to</w:t>
      </w:r>
      <w:proofErr w:type="spellEnd"/>
      <w:r w:rsidR="00D950A3" w:rsidRPr="00D950A3">
        <w:t xml:space="preserve"> </w:t>
      </w:r>
      <w:proofErr w:type="spellStart"/>
      <w:r w:rsidR="00D950A3" w:rsidRPr="00D950A3">
        <w:t>our</w:t>
      </w:r>
      <w:proofErr w:type="spellEnd"/>
      <w:r w:rsidR="00D950A3" w:rsidRPr="00D950A3">
        <w:t xml:space="preserve"> </w:t>
      </w:r>
      <w:proofErr w:type="spellStart"/>
      <w:r w:rsidR="00D950A3" w:rsidRPr="00D950A3">
        <w:t>project</w:t>
      </w:r>
      <w:proofErr w:type="spellEnd"/>
      <w:r w:rsidR="00D950A3" w:rsidRPr="00D950A3">
        <w:t xml:space="preserve">. </w:t>
      </w:r>
      <w:proofErr w:type="spellStart"/>
      <w:r w:rsidR="00D950A3" w:rsidRPr="00D950A3">
        <w:t>In</w:t>
      </w:r>
      <w:proofErr w:type="spellEnd"/>
      <w:r w:rsidR="00D950A3" w:rsidRPr="00D950A3">
        <w:t xml:space="preserve"> </w:t>
      </w:r>
      <w:proofErr w:type="spellStart"/>
      <w:r w:rsidR="00D950A3" w:rsidRPr="00D950A3">
        <w:t>the</w:t>
      </w:r>
      <w:proofErr w:type="spellEnd"/>
      <w:r w:rsidR="00D950A3" w:rsidRPr="00D950A3">
        <w:t xml:space="preserve"> </w:t>
      </w:r>
      <w:proofErr w:type="spellStart"/>
      <w:r w:rsidR="00D950A3" w:rsidRPr="00D950A3">
        <w:t>first</w:t>
      </w:r>
      <w:proofErr w:type="spellEnd"/>
      <w:r w:rsidR="00D950A3" w:rsidRPr="00D950A3">
        <w:t xml:space="preserve"> </w:t>
      </w:r>
      <w:proofErr w:type="spellStart"/>
      <w:r w:rsidR="00D950A3" w:rsidRPr="00D950A3">
        <w:t>part</w:t>
      </w:r>
      <w:proofErr w:type="spellEnd"/>
      <w:r w:rsidR="00D950A3" w:rsidRPr="00D950A3">
        <w:t xml:space="preserve">, </w:t>
      </w:r>
      <w:proofErr w:type="spellStart"/>
      <w:r w:rsidR="00D950A3" w:rsidRPr="00D950A3">
        <w:t>we</w:t>
      </w:r>
      <w:proofErr w:type="spellEnd"/>
      <w:r w:rsidR="00D950A3" w:rsidRPr="00D950A3">
        <w:t xml:space="preserve"> </w:t>
      </w:r>
      <w:proofErr w:type="spellStart"/>
      <w:r w:rsidR="00D950A3" w:rsidRPr="00D950A3">
        <w:t>need</w:t>
      </w:r>
      <w:proofErr w:type="spellEnd"/>
      <w:r w:rsidR="00D950A3" w:rsidRPr="00D950A3">
        <w:t xml:space="preserve"> </w:t>
      </w:r>
      <w:proofErr w:type="spellStart"/>
      <w:r w:rsidR="00D950A3" w:rsidRPr="00D950A3">
        <w:t>trained</w:t>
      </w:r>
      <w:proofErr w:type="spellEnd"/>
      <w:r w:rsidR="00D950A3" w:rsidRPr="00D950A3">
        <w:t xml:space="preserve"> data, in </w:t>
      </w:r>
      <w:proofErr w:type="spellStart"/>
      <w:r w:rsidR="00D950A3" w:rsidRPr="00D950A3">
        <w:t>other</w:t>
      </w:r>
      <w:proofErr w:type="spellEnd"/>
      <w:r w:rsidR="00D950A3" w:rsidRPr="00D950A3">
        <w:t xml:space="preserve"> </w:t>
      </w:r>
      <w:proofErr w:type="spellStart"/>
      <w:r w:rsidR="00D950A3" w:rsidRPr="00D950A3">
        <w:t>words</w:t>
      </w:r>
      <w:proofErr w:type="spellEnd"/>
      <w:r w:rsidR="00D950A3" w:rsidRPr="00D950A3">
        <w:t xml:space="preserve">, data </w:t>
      </w:r>
      <w:proofErr w:type="spellStart"/>
      <w:r w:rsidR="00D950A3" w:rsidRPr="00D950A3">
        <w:t>collected</w:t>
      </w:r>
      <w:proofErr w:type="spellEnd"/>
      <w:r w:rsidR="00D950A3" w:rsidRPr="00D950A3">
        <w:t xml:space="preserve"> </w:t>
      </w:r>
      <w:proofErr w:type="spellStart"/>
      <w:r w:rsidR="00D950A3" w:rsidRPr="00D950A3">
        <w:t>from</w:t>
      </w:r>
      <w:proofErr w:type="spellEnd"/>
      <w:r w:rsidR="00D950A3" w:rsidRPr="00D950A3">
        <w:t xml:space="preserve"> </w:t>
      </w:r>
      <w:proofErr w:type="spellStart"/>
      <w:r w:rsidR="00D950A3" w:rsidRPr="00D950A3">
        <w:t>multiple</w:t>
      </w:r>
      <w:proofErr w:type="spellEnd"/>
      <w:r w:rsidR="00D950A3" w:rsidRPr="00D950A3">
        <w:t xml:space="preserve"> </w:t>
      </w:r>
      <w:proofErr w:type="spellStart"/>
      <w:r w:rsidR="00D950A3" w:rsidRPr="00D950A3">
        <w:t>participants</w:t>
      </w:r>
      <w:proofErr w:type="spellEnd"/>
      <w:r w:rsidR="00D950A3" w:rsidRPr="00D950A3">
        <w:t xml:space="preserve"> </w:t>
      </w:r>
      <w:proofErr w:type="spellStart"/>
      <w:r w:rsidR="00D950A3" w:rsidRPr="00D950A3">
        <w:t>and</w:t>
      </w:r>
      <w:proofErr w:type="spellEnd"/>
      <w:r w:rsidR="00D950A3" w:rsidRPr="00D950A3">
        <w:t xml:space="preserve"> </w:t>
      </w:r>
      <w:proofErr w:type="spellStart"/>
      <w:r w:rsidR="00D950A3" w:rsidRPr="00D950A3">
        <w:t>new</w:t>
      </w:r>
      <w:proofErr w:type="spellEnd"/>
      <w:r w:rsidR="00D950A3" w:rsidRPr="00D950A3">
        <w:t xml:space="preserve"> </w:t>
      </w:r>
      <w:proofErr w:type="spellStart"/>
      <w:r w:rsidR="00D950A3" w:rsidRPr="00D950A3">
        <w:t>people's</w:t>
      </w:r>
      <w:proofErr w:type="spellEnd"/>
      <w:r w:rsidR="00D950A3" w:rsidRPr="00D950A3">
        <w:t xml:space="preserve"> data. </w:t>
      </w:r>
      <w:proofErr w:type="spellStart"/>
      <w:r w:rsidR="00D950A3" w:rsidRPr="00D950A3">
        <w:t>After</w:t>
      </w:r>
      <w:proofErr w:type="spellEnd"/>
      <w:r w:rsidR="00D950A3" w:rsidRPr="00D950A3">
        <w:t xml:space="preserve"> </w:t>
      </w:r>
      <w:proofErr w:type="spellStart"/>
      <w:r w:rsidR="00D950A3" w:rsidRPr="00D950A3">
        <w:t>this</w:t>
      </w:r>
      <w:proofErr w:type="spellEnd"/>
      <w:r w:rsidR="00D950A3" w:rsidRPr="00D950A3">
        <w:t xml:space="preserve"> </w:t>
      </w:r>
      <w:proofErr w:type="spellStart"/>
      <w:r w:rsidR="00D950A3" w:rsidRPr="00D950A3">
        <w:t>part</w:t>
      </w:r>
      <w:proofErr w:type="spellEnd"/>
      <w:r w:rsidR="00D950A3" w:rsidRPr="00D950A3">
        <w:t xml:space="preserve"> </w:t>
      </w:r>
      <w:proofErr w:type="spellStart"/>
      <w:r w:rsidR="00D950A3" w:rsidRPr="00D950A3">
        <w:t>signal</w:t>
      </w:r>
      <w:proofErr w:type="spellEnd"/>
      <w:r w:rsidR="00D950A3" w:rsidRPr="00D950A3">
        <w:t xml:space="preserve"> </w:t>
      </w:r>
      <w:proofErr w:type="spellStart"/>
      <w:r w:rsidR="00D950A3" w:rsidRPr="00D950A3">
        <w:t>decomposition</w:t>
      </w:r>
      <w:proofErr w:type="spellEnd"/>
      <w:r w:rsidR="00D950A3" w:rsidRPr="00D950A3">
        <w:t xml:space="preserve"> </w:t>
      </w:r>
      <w:proofErr w:type="spellStart"/>
      <w:r w:rsidR="00D950A3" w:rsidRPr="00D950A3">
        <w:t>process</w:t>
      </w:r>
      <w:proofErr w:type="spellEnd"/>
      <w:r w:rsidR="00D950A3" w:rsidRPr="00D950A3">
        <w:t xml:space="preserve"> </w:t>
      </w:r>
      <w:proofErr w:type="spellStart"/>
      <w:r w:rsidR="00D950A3" w:rsidRPr="00D950A3">
        <w:t>will</w:t>
      </w:r>
      <w:proofErr w:type="spellEnd"/>
      <w:r w:rsidR="00D950A3" w:rsidRPr="00D950A3">
        <w:t xml:space="preserve"> start, </w:t>
      </w:r>
      <w:proofErr w:type="spellStart"/>
      <w:r w:rsidR="00D950A3" w:rsidRPr="00D950A3">
        <w:t>which</w:t>
      </w:r>
      <w:proofErr w:type="spellEnd"/>
      <w:r w:rsidR="00D950A3" w:rsidRPr="00D950A3">
        <w:t xml:space="preserve"> </w:t>
      </w:r>
      <w:proofErr w:type="spellStart"/>
      <w:r w:rsidR="00D950A3" w:rsidRPr="00D950A3">
        <w:t>means</w:t>
      </w:r>
      <w:proofErr w:type="spellEnd"/>
      <w:r w:rsidR="00D950A3" w:rsidRPr="00D950A3">
        <w:t xml:space="preserve"> </w:t>
      </w:r>
      <w:proofErr w:type="spellStart"/>
      <w:r w:rsidR="00D950A3" w:rsidRPr="00D950A3">
        <w:t>extracting</w:t>
      </w:r>
      <w:proofErr w:type="spellEnd"/>
      <w:r w:rsidR="00D950A3" w:rsidRPr="00D950A3">
        <w:t xml:space="preserve"> </w:t>
      </w:r>
      <w:proofErr w:type="spellStart"/>
      <w:r w:rsidR="00D950A3" w:rsidRPr="00D950A3">
        <w:t>meaningful</w:t>
      </w:r>
      <w:proofErr w:type="spellEnd"/>
      <w:r w:rsidR="00D950A3" w:rsidRPr="00D950A3">
        <w:t xml:space="preserve"> data </w:t>
      </w:r>
      <w:proofErr w:type="spellStart"/>
      <w:r w:rsidR="00D950A3" w:rsidRPr="00D950A3">
        <w:t>from</w:t>
      </w:r>
      <w:proofErr w:type="spellEnd"/>
      <w:r w:rsidR="00D950A3" w:rsidRPr="00D950A3">
        <w:t xml:space="preserve"> </w:t>
      </w:r>
      <w:proofErr w:type="spellStart"/>
      <w:r w:rsidR="00D950A3" w:rsidRPr="00D950A3">
        <w:t>signals</w:t>
      </w:r>
      <w:proofErr w:type="spellEnd"/>
      <w:r w:rsidR="00D950A3" w:rsidRPr="00D950A3">
        <w:t xml:space="preserve">. </w:t>
      </w:r>
      <w:proofErr w:type="spellStart"/>
      <w:r w:rsidR="00D950A3" w:rsidRPr="00D950A3">
        <w:t>In</w:t>
      </w:r>
      <w:proofErr w:type="spellEnd"/>
      <w:r w:rsidR="00D950A3" w:rsidRPr="00D950A3">
        <w:t xml:space="preserve"> </w:t>
      </w:r>
      <w:proofErr w:type="spellStart"/>
      <w:r w:rsidR="00D950A3" w:rsidRPr="00D950A3">
        <w:t>the</w:t>
      </w:r>
      <w:proofErr w:type="spellEnd"/>
      <w:r w:rsidR="00D950A3" w:rsidRPr="00D950A3">
        <w:t xml:space="preserve"> </w:t>
      </w:r>
      <w:proofErr w:type="spellStart"/>
      <w:r w:rsidR="00D950A3" w:rsidRPr="00D950A3">
        <w:t>feature</w:t>
      </w:r>
      <w:proofErr w:type="spellEnd"/>
      <w:r w:rsidR="00D950A3" w:rsidRPr="00D950A3">
        <w:t xml:space="preserve"> </w:t>
      </w:r>
      <w:proofErr w:type="spellStart"/>
      <w:r w:rsidR="00D950A3" w:rsidRPr="00D950A3">
        <w:t>extraction</w:t>
      </w:r>
      <w:proofErr w:type="spellEnd"/>
      <w:r w:rsidR="00D950A3" w:rsidRPr="00D950A3">
        <w:t xml:space="preserve"> </w:t>
      </w:r>
      <w:proofErr w:type="spellStart"/>
      <w:r w:rsidR="00D950A3" w:rsidRPr="00D950A3">
        <w:t>part</w:t>
      </w:r>
      <w:proofErr w:type="spellEnd"/>
      <w:r w:rsidR="00D950A3" w:rsidRPr="00D950A3">
        <w:t xml:space="preserve">, </w:t>
      </w:r>
      <w:proofErr w:type="spellStart"/>
      <w:r w:rsidR="00D950A3" w:rsidRPr="00D950A3">
        <w:t>we</w:t>
      </w:r>
      <w:proofErr w:type="spellEnd"/>
      <w:r w:rsidR="00D950A3" w:rsidRPr="00D950A3">
        <w:t xml:space="preserve"> </w:t>
      </w:r>
      <w:proofErr w:type="spellStart"/>
      <w:r w:rsidR="00D950A3" w:rsidRPr="00D950A3">
        <w:t>are</w:t>
      </w:r>
      <w:proofErr w:type="spellEnd"/>
      <w:r w:rsidR="00D950A3" w:rsidRPr="00D950A3">
        <w:t xml:space="preserve"> </w:t>
      </w:r>
      <w:proofErr w:type="spellStart"/>
      <w:r w:rsidR="00D950A3" w:rsidRPr="00D950A3">
        <w:t>going</w:t>
      </w:r>
      <w:proofErr w:type="spellEnd"/>
      <w:r w:rsidR="00D950A3" w:rsidRPr="00D950A3">
        <w:t xml:space="preserve"> </w:t>
      </w:r>
      <w:proofErr w:type="spellStart"/>
      <w:r w:rsidR="00D950A3" w:rsidRPr="00D950A3">
        <w:t>to</w:t>
      </w:r>
      <w:proofErr w:type="spellEnd"/>
      <w:r w:rsidR="00D950A3" w:rsidRPr="00D950A3">
        <w:t xml:space="preserve"> </w:t>
      </w:r>
      <w:proofErr w:type="spellStart"/>
      <w:r w:rsidR="00D950A3" w:rsidRPr="00D950A3">
        <w:t>take</w:t>
      </w:r>
      <w:proofErr w:type="spellEnd"/>
      <w:r w:rsidR="00D950A3" w:rsidRPr="00D950A3">
        <w:t xml:space="preserve"> data </w:t>
      </w:r>
      <w:proofErr w:type="spellStart"/>
      <w:r w:rsidR="00D950A3" w:rsidRPr="00D950A3">
        <w:t>that</w:t>
      </w:r>
      <w:proofErr w:type="spellEnd"/>
      <w:r w:rsidR="00D950A3" w:rsidRPr="00D950A3">
        <w:t xml:space="preserve"> </w:t>
      </w:r>
      <w:proofErr w:type="spellStart"/>
      <w:r w:rsidR="00D950A3" w:rsidRPr="00D950A3">
        <w:t>are</w:t>
      </w:r>
      <w:proofErr w:type="spellEnd"/>
      <w:r w:rsidR="00D950A3" w:rsidRPr="00D950A3">
        <w:t xml:space="preserve"> </w:t>
      </w:r>
      <w:proofErr w:type="spellStart"/>
      <w:r w:rsidR="00D950A3" w:rsidRPr="00D950A3">
        <w:t>going</w:t>
      </w:r>
      <w:proofErr w:type="spellEnd"/>
      <w:r w:rsidR="00D950A3" w:rsidRPr="00D950A3">
        <w:t xml:space="preserve"> </w:t>
      </w:r>
      <w:proofErr w:type="spellStart"/>
      <w:r w:rsidR="00D950A3" w:rsidRPr="00D950A3">
        <w:t>used</w:t>
      </w:r>
      <w:proofErr w:type="spellEnd"/>
      <w:r w:rsidR="00D950A3" w:rsidRPr="00D950A3">
        <w:t xml:space="preserve"> on </w:t>
      </w:r>
      <w:proofErr w:type="spellStart"/>
      <w:r w:rsidR="00D950A3" w:rsidRPr="00D950A3">
        <w:t>the</w:t>
      </w:r>
      <w:proofErr w:type="spellEnd"/>
      <w:r w:rsidR="00D950A3" w:rsidRPr="00D950A3">
        <w:t xml:space="preserve"> </w:t>
      </w:r>
      <w:proofErr w:type="spellStart"/>
      <w:r w:rsidR="00D950A3" w:rsidRPr="00D950A3">
        <w:t>assessment</w:t>
      </w:r>
      <w:proofErr w:type="spellEnd"/>
      <w:r w:rsidR="00D950A3" w:rsidRPr="00D950A3">
        <w:t xml:space="preserve">. </w:t>
      </w:r>
      <w:proofErr w:type="spellStart"/>
      <w:r w:rsidR="00D950A3" w:rsidRPr="00D950A3">
        <w:t>We</w:t>
      </w:r>
      <w:proofErr w:type="spellEnd"/>
      <w:r w:rsidR="00D950A3" w:rsidRPr="00D950A3">
        <w:t xml:space="preserve"> </w:t>
      </w:r>
      <w:proofErr w:type="spellStart"/>
      <w:r w:rsidR="00D950A3" w:rsidRPr="00D950A3">
        <w:t>will</w:t>
      </w:r>
      <w:proofErr w:type="spellEnd"/>
      <w:r w:rsidR="00D950A3" w:rsidRPr="00D950A3">
        <w:t xml:space="preserve"> </w:t>
      </w:r>
      <w:proofErr w:type="spellStart"/>
      <w:r w:rsidR="00D950A3" w:rsidRPr="00D950A3">
        <w:t>take</w:t>
      </w:r>
      <w:proofErr w:type="spellEnd"/>
      <w:r w:rsidR="00D950A3" w:rsidRPr="00D950A3">
        <w:t xml:space="preserve"> </w:t>
      </w:r>
      <w:proofErr w:type="spellStart"/>
      <w:r w:rsidR="00D950A3" w:rsidRPr="00D950A3">
        <w:t>this</w:t>
      </w:r>
      <w:proofErr w:type="spellEnd"/>
      <w:r w:rsidR="00D950A3" w:rsidRPr="00D950A3">
        <w:t xml:space="preserve"> data </w:t>
      </w:r>
      <w:proofErr w:type="spellStart"/>
      <w:r w:rsidR="00D950A3" w:rsidRPr="00D950A3">
        <w:t>and</w:t>
      </w:r>
      <w:proofErr w:type="spellEnd"/>
      <w:r w:rsidR="00D950A3" w:rsidRPr="00D950A3">
        <w:t xml:space="preserve"> </w:t>
      </w:r>
      <w:proofErr w:type="spellStart"/>
      <w:r w:rsidR="00D950A3" w:rsidRPr="00D950A3">
        <w:t>store</w:t>
      </w:r>
      <w:proofErr w:type="spellEnd"/>
      <w:r w:rsidR="00D950A3" w:rsidRPr="00D950A3">
        <w:t xml:space="preserve"> it in </w:t>
      </w:r>
      <w:proofErr w:type="spellStart"/>
      <w:r w:rsidR="00D950A3" w:rsidRPr="00D950A3">
        <w:t>our</w:t>
      </w:r>
      <w:proofErr w:type="spellEnd"/>
      <w:r w:rsidR="00D950A3" w:rsidRPr="00D950A3">
        <w:t xml:space="preserve"> </w:t>
      </w:r>
      <w:proofErr w:type="spellStart"/>
      <w:r w:rsidR="00D950A3" w:rsidRPr="00D950A3">
        <w:t>created</w:t>
      </w:r>
      <w:proofErr w:type="spellEnd"/>
      <w:r w:rsidR="00D950A3" w:rsidRPr="00D950A3">
        <w:t xml:space="preserve"> </w:t>
      </w:r>
      <w:proofErr w:type="spellStart"/>
      <w:r w:rsidR="00D950A3" w:rsidRPr="00D950A3">
        <w:t>data</w:t>
      </w:r>
      <w:r w:rsidR="00584F79">
        <w:t>set</w:t>
      </w:r>
      <w:proofErr w:type="spellEnd"/>
      <w:r w:rsidR="00D950A3" w:rsidRPr="00D950A3">
        <w:t xml:space="preserve">. </w:t>
      </w:r>
      <w:proofErr w:type="spellStart"/>
      <w:r w:rsidR="00D950A3" w:rsidRPr="00D950A3">
        <w:t>In</w:t>
      </w:r>
      <w:proofErr w:type="spellEnd"/>
      <w:r w:rsidR="00D950A3" w:rsidRPr="00D950A3">
        <w:t xml:space="preserve"> </w:t>
      </w:r>
      <w:proofErr w:type="spellStart"/>
      <w:r w:rsidR="00D950A3" w:rsidRPr="00D950A3">
        <w:t>the</w:t>
      </w:r>
      <w:proofErr w:type="spellEnd"/>
      <w:r w:rsidR="00D950A3" w:rsidRPr="00D950A3">
        <w:t xml:space="preserve"> </w:t>
      </w:r>
      <w:proofErr w:type="spellStart"/>
      <w:r w:rsidR="00D950A3" w:rsidRPr="00D950A3">
        <w:t>end</w:t>
      </w:r>
      <w:proofErr w:type="spellEnd"/>
      <w:r w:rsidR="00D950A3" w:rsidRPr="00D950A3">
        <w:t xml:space="preserve">, </w:t>
      </w:r>
      <w:proofErr w:type="spellStart"/>
      <w:r w:rsidR="00D950A3" w:rsidRPr="00D950A3">
        <w:t>we</w:t>
      </w:r>
      <w:proofErr w:type="spellEnd"/>
      <w:r w:rsidR="00D950A3" w:rsidRPr="00D950A3">
        <w:t xml:space="preserve"> </w:t>
      </w:r>
      <w:proofErr w:type="spellStart"/>
      <w:r w:rsidR="00D950A3" w:rsidRPr="00D950A3">
        <w:t>will</w:t>
      </w:r>
      <w:proofErr w:type="spellEnd"/>
      <w:r w:rsidR="00D950A3" w:rsidRPr="00D950A3">
        <w:t xml:space="preserve"> </w:t>
      </w:r>
      <w:proofErr w:type="spellStart"/>
      <w:r w:rsidR="00D950A3" w:rsidRPr="00D950A3">
        <w:t>analyze</w:t>
      </w:r>
      <w:proofErr w:type="spellEnd"/>
      <w:r w:rsidR="00D950A3" w:rsidRPr="00D950A3">
        <w:t xml:space="preserve"> </w:t>
      </w:r>
      <w:proofErr w:type="spellStart"/>
      <w:r w:rsidR="00D950A3" w:rsidRPr="00D950A3">
        <w:t>and</w:t>
      </w:r>
      <w:proofErr w:type="spellEnd"/>
      <w:r w:rsidR="00D950A3" w:rsidRPr="00D950A3">
        <w:t xml:space="preserve"> </w:t>
      </w:r>
      <w:proofErr w:type="spellStart"/>
      <w:r w:rsidR="00D950A3" w:rsidRPr="00D950A3">
        <w:t>classify</w:t>
      </w:r>
      <w:proofErr w:type="spellEnd"/>
      <w:r w:rsidR="00D950A3" w:rsidRPr="00D950A3">
        <w:t xml:space="preserve"> </w:t>
      </w:r>
      <w:proofErr w:type="spellStart"/>
      <w:r w:rsidR="00D950A3" w:rsidRPr="00D950A3">
        <w:t>our</w:t>
      </w:r>
      <w:proofErr w:type="spellEnd"/>
      <w:r w:rsidR="00D950A3" w:rsidRPr="00D950A3">
        <w:t xml:space="preserve"> data </w:t>
      </w:r>
      <w:proofErr w:type="spellStart"/>
      <w:r w:rsidR="00D950A3" w:rsidRPr="00D950A3">
        <w:t>and</w:t>
      </w:r>
      <w:proofErr w:type="spellEnd"/>
      <w:r w:rsidR="00D950A3" w:rsidRPr="00D950A3">
        <w:t xml:space="preserve"> </w:t>
      </w:r>
      <w:proofErr w:type="spellStart"/>
      <w:r w:rsidR="00D950A3" w:rsidRPr="00D950A3">
        <w:t>provide</w:t>
      </w:r>
      <w:proofErr w:type="spellEnd"/>
      <w:r w:rsidR="00D950A3" w:rsidRPr="00D950A3">
        <w:t xml:space="preserve"> a </w:t>
      </w:r>
      <w:proofErr w:type="spellStart"/>
      <w:r w:rsidR="00D950A3" w:rsidRPr="00D950A3">
        <w:t>detailed</w:t>
      </w:r>
      <w:proofErr w:type="spellEnd"/>
      <w:r w:rsidR="00D950A3" w:rsidRPr="00D950A3">
        <w:t xml:space="preserve"> </w:t>
      </w:r>
      <w:proofErr w:type="spellStart"/>
      <w:r w:rsidR="00D950A3" w:rsidRPr="00D950A3">
        <w:t>report</w:t>
      </w:r>
      <w:proofErr w:type="spellEnd"/>
      <w:r w:rsidR="00D950A3" w:rsidRPr="00D950A3">
        <w:t xml:space="preserve"> </w:t>
      </w:r>
      <w:proofErr w:type="spellStart"/>
      <w:r w:rsidR="00D950A3" w:rsidRPr="00D950A3">
        <w:t>to</w:t>
      </w:r>
      <w:proofErr w:type="spellEnd"/>
      <w:r w:rsidR="00D950A3" w:rsidRPr="00D950A3">
        <w:t xml:space="preserve"> </w:t>
      </w:r>
      <w:proofErr w:type="spellStart"/>
      <w:r w:rsidR="00D950A3" w:rsidRPr="00D950A3">
        <w:t>our</w:t>
      </w:r>
      <w:proofErr w:type="spellEnd"/>
      <w:r w:rsidR="00D950A3" w:rsidRPr="00D950A3">
        <w:t xml:space="preserve"> </w:t>
      </w:r>
      <w:proofErr w:type="spellStart"/>
      <w:r w:rsidR="00D950A3" w:rsidRPr="00D950A3">
        <w:t>users</w:t>
      </w:r>
      <w:proofErr w:type="spellEnd"/>
      <w:r w:rsidR="00D950A3" w:rsidRPr="00D950A3">
        <w:t>.</w:t>
      </w:r>
    </w:p>
    <w:p w14:paraId="3C2D1388" w14:textId="77777777" w:rsidR="00AB6D5D" w:rsidRPr="00AB6D5D" w:rsidRDefault="00AB6D5D" w:rsidP="00AB6D5D"/>
    <w:p w14:paraId="6DE83D8C" w14:textId="77777777" w:rsidR="00AB6D5D" w:rsidRDefault="00AB6D5D" w:rsidP="00AB6D5D">
      <w:pPr>
        <w:pStyle w:val="Balk2"/>
        <w:rPr>
          <w:rFonts w:cs="Times New Roman"/>
          <w:szCs w:val="24"/>
        </w:rPr>
      </w:pPr>
    </w:p>
    <w:bookmarkEnd w:id="13"/>
    <w:p w14:paraId="516A9C53" w14:textId="77777777" w:rsidR="00AB6D5D" w:rsidRDefault="00AB6D5D" w:rsidP="009148C2">
      <w:pPr>
        <w:ind w:firstLine="0"/>
        <w:rPr>
          <w:rStyle w:val="apple-converted-space"/>
          <w:color w:val="252525"/>
          <w:shd w:val="clear" w:color="auto" w:fill="FFFFFF"/>
        </w:rPr>
      </w:pPr>
    </w:p>
    <w:p w14:paraId="2A2C1B09" w14:textId="201CA7A4" w:rsidR="00671F00" w:rsidRDefault="00671F00" w:rsidP="009148C2">
      <w:pPr>
        <w:ind w:firstLine="0"/>
        <w:rPr>
          <w:rStyle w:val="apple-converted-space"/>
          <w:color w:val="252525"/>
          <w:shd w:val="clear" w:color="auto" w:fill="FFFFFF"/>
        </w:rPr>
      </w:pPr>
    </w:p>
    <w:p w14:paraId="065800D2" w14:textId="79241B47" w:rsidR="00A25655" w:rsidRDefault="00A25655" w:rsidP="009148C2">
      <w:pPr>
        <w:ind w:firstLine="0"/>
        <w:rPr>
          <w:rStyle w:val="apple-converted-space"/>
          <w:color w:val="252525"/>
          <w:shd w:val="clear" w:color="auto" w:fill="FFFFFF"/>
        </w:rPr>
      </w:pPr>
    </w:p>
    <w:p w14:paraId="79376C53" w14:textId="5E439DF8" w:rsidR="00A25655" w:rsidRDefault="00A25655" w:rsidP="009148C2">
      <w:pPr>
        <w:ind w:firstLine="0"/>
        <w:rPr>
          <w:rStyle w:val="apple-converted-space"/>
          <w:color w:val="252525"/>
          <w:shd w:val="clear" w:color="auto" w:fill="FFFFFF"/>
        </w:rPr>
      </w:pPr>
    </w:p>
    <w:p w14:paraId="631009A2" w14:textId="794E842F" w:rsidR="00A25655" w:rsidRDefault="00A25655" w:rsidP="009148C2">
      <w:pPr>
        <w:ind w:firstLine="0"/>
        <w:rPr>
          <w:rStyle w:val="apple-converted-space"/>
          <w:color w:val="252525"/>
          <w:shd w:val="clear" w:color="auto" w:fill="FFFFFF"/>
        </w:rPr>
      </w:pPr>
    </w:p>
    <w:p w14:paraId="5431F456" w14:textId="1B776B6D" w:rsidR="00A25655" w:rsidRDefault="00A25655" w:rsidP="009148C2">
      <w:pPr>
        <w:ind w:firstLine="0"/>
        <w:rPr>
          <w:rStyle w:val="apple-converted-space"/>
          <w:color w:val="252525"/>
          <w:shd w:val="clear" w:color="auto" w:fill="FFFFFF"/>
        </w:rPr>
      </w:pPr>
    </w:p>
    <w:p w14:paraId="4F60E274" w14:textId="52DC5C46" w:rsidR="00A25655" w:rsidRDefault="00A25655" w:rsidP="009148C2">
      <w:pPr>
        <w:ind w:firstLine="0"/>
        <w:rPr>
          <w:rStyle w:val="apple-converted-space"/>
          <w:color w:val="252525"/>
          <w:shd w:val="clear" w:color="auto" w:fill="FFFFFF"/>
        </w:rPr>
      </w:pPr>
    </w:p>
    <w:p w14:paraId="6ACCC4FD" w14:textId="4CAE1CC3" w:rsidR="00A25655" w:rsidRDefault="00A25655" w:rsidP="009148C2">
      <w:pPr>
        <w:ind w:firstLine="0"/>
        <w:rPr>
          <w:rStyle w:val="apple-converted-space"/>
          <w:color w:val="252525"/>
          <w:shd w:val="clear" w:color="auto" w:fill="FFFFFF"/>
        </w:rPr>
      </w:pPr>
    </w:p>
    <w:p w14:paraId="4E92529C" w14:textId="5E78087B" w:rsidR="00A25655" w:rsidRDefault="00A25655" w:rsidP="009148C2">
      <w:pPr>
        <w:ind w:firstLine="0"/>
        <w:rPr>
          <w:rStyle w:val="apple-converted-space"/>
          <w:color w:val="252525"/>
          <w:shd w:val="clear" w:color="auto" w:fill="FFFFFF"/>
        </w:rPr>
      </w:pPr>
    </w:p>
    <w:p w14:paraId="3DEA4068" w14:textId="5EB5BAEF" w:rsidR="00A25655" w:rsidRDefault="00A25655" w:rsidP="009148C2">
      <w:pPr>
        <w:ind w:firstLine="0"/>
        <w:rPr>
          <w:rStyle w:val="apple-converted-space"/>
          <w:color w:val="252525"/>
          <w:shd w:val="clear" w:color="auto" w:fill="FFFFFF"/>
        </w:rPr>
      </w:pPr>
    </w:p>
    <w:p w14:paraId="7CD144E7" w14:textId="77777777" w:rsidR="00A25655" w:rsidRPr="00385959" w:rsidRDefault="00A25655" w:rsidP="009148C2">
      <w:pPr>
        <w:ind w:firstLine="0"/>
        <w:rPr>
          <w:rStyle w:val="apple-converted-space"/>
          <w:color w:val="252525"/>
          <w:shd w:val="clear" w:color="auto" w:fill="FFFFFF"/>
        </w:rPr>
      </w:pPr>
    </w:p>
    <w:p w14:paraId="63DCDE6C" w14:textId="1133C59E" w:rsidR="00AB6D5D" w:rsidRDefault="00AB6D5D" w:rsidP="00AB6D5D">
      <w:pPr>
        <w:pStyle w:val="Balk2"/>
        <w:rPr>
          <w:rFonts w:cs="Times New Roman"/>
          <w:szCs w:val="24"/>
        </w:rPr>
      </w:pPr>
      <w:r w:rsidRPr="00AB6D5D">
        <w:rPr>
          <w:rFonts w:cs="Times New Roman"/>
          <w:szCs w:val="24"/>
        </w:rPr>
        <w:lastRenderedPageBreak/>
        <w:t xml:space="preserve">1.5. </w:t>
      </w:r>
      <w:proofErr w:type="spellStart"/>
      <w:r w:rsidRPr="00AB6D5D">
        <w:rPr>
          <w:rFonts w:cs="Times New Roman"/>
          <w:szCs w:val="24"/>
        </w:rPr>
        <w:t>Physical</w:t>
      </w:r>
      <w:proofErr w:type="spellEnd"/>
      <w:r w:rsidRPr="00AB6D5D">
        <w:rPr>
          <w:rFonts w:cs="Times New Roman"/>
          <w:szCs w:val="24"/>
        </w:rPr>
        <w:t xml:space="preserve"> </w:t>
      </w:r>
      <w:proofErr w:type="spellStart"/>
      <w:r w:rsidRPr="00AB6D5D">
        <w:rPr>
          <w:rFonts w:cs="Times New Roman"/>
          <w:szCs w:val="24"/>
        </w:rPr>
        <w:t>architectur</w:t>
      </w:r>
      <w:r w:rsidR="00A55998">
        <w:rPr>
          <w:rFonts w:cs="Times New Roman"/>
          <w:szCs w:val="24"/>
        </w:rPr>
        <w:t>e</w:t>
      </w:r>
      <w:proofErr w:type="spellEnd"/>
    </w:p>
    <w:p w14:paraId="237ABCFE" w14:textId="4EC7FEE0" w:rsidR="00062512" w:rsidRPr="00A25655" w:rsidRDefault="00A55998" w:rsidP="00A55998">
      <w:pPr>
        <w:ind w:firstLine="0"/>
      </w:pPr>
      <w:r>
        <w:t xml:space="preserve">  </w:t>
      </w:r>
      <w:proofErr w:type="spellStart"/>
      <w:r w:rsidRPr="00A55998">
        <w:t>In</w:t>
      </w:r>
      <w:proofErr w:type="spellEnd"/>
      <w:r w:rsidRPr="00A55998">
        <w:t xml:space="preserve"> </w:t>
      </w:r>
      <w:proofErr w:type="spellStart"/>
      <w:r w:rsidRPr="00A55998">
        <w:t>this</w:t>
      </w:r>
      <w:proofErr w:type="spellEnd"/>
      <w:r w:rsidRPr="00A55998">
        <w:t xml:space="preserve"> </w:t>
      </w:r>
      <w:proofErr w:type="spellStart"/>
      <w:r w:rsidRPr="00A55998">
        <w:t>diagram</w:t>
      </w:r>
      <w:proofErr w:type="spellEnd"/>
      <w:r w:rsidRPr="00A55998">
        <w:t xml:space="preserve">, </w:t>
      </w:r>
      <w:proofErr w:type="spellStart"/>
      <w:r w:rsidRPr="00A55998">
        <w:t>we</w:t>
      </w:r>
      <w:proofErr w:type="spellEnd"/>
      <w:r w:rsidRPr="00A55998">
        <w:t xml:space="preserve"> </w:t>
      </w:r>
      <w:proofErr w:type="spellStart"/>
      <w:r w:rsidRPr="00A55998">
        <w:t>explained</w:t>
      </w:r>
      <w:proofErr w:type="spellEnd"/>
      <w:r w:rsidRPr="00A55998">
        <w:t xml:space="preserve"> </w:t>
      </w:r>
      <w:proofErr w:type="spellStart"/>
      <w:r w:rsidRPr="00A55998">
        <w:t>our</w:t>
      </w:r>
      <w:proofErr w:type="spellEnd"/>
      <w:r w:rsidRPr="00A55998">
        <w:t xml:space="preserve"> software </w:t>
      </w:r>
      <w:proofErr w:type="spellStart"/>
      <w:r w:rsidRPr="00A55998">
        <w:t>architecture</w:t>
      </w:r>
      <w:proofErr w:type="spellEnd"/>
      <w:r w:rsidRPr="00A55998">
        <w:t xml:space="preserve">. </w:t>
      </w:r>
      <w:r w:rsidR="001E2937">
        <w:t>XSENS</w:t>
      </w:r>
      <w:r w:rsidR="008A78AE" w:rsidRPr="008A78AE">
        <w:t xml:space="preserve"> </w:t>
      </w:r>
      <w:proofErr w:type="spellStart"/>
      <w:r w:rsidR="008A78AE" w:rsidRPr="008A78AE">
        <w:t>datasets</w:t>
      </w:r>
      <w:proofErr w:type="spellEnd"/>
      <w:r w:rsidR="008A78AE" w:rsidRPr="008A78AE">
        <w:t xml:space="preserve"> </w:t>
      </w:r>
      <w:proofErr w:type="spellStart"/>
      <w:r w:rsidR="008A78AE" w:rsidRPr="008A78AE">
        <w:t>will</w:t>
      </w:r>
      <w:proofErr w:type="spellEnd"/>
      <w:r w:rsidR="008A78AE" w:rsidRPr="008A78AE">
        <w:t xml:space="preserve"> </w:t>
      </w:r>
      <w:proofErr w:type="spellStart"/>
      <w:r w:rsidR="008A78AE" w:rsidRPr="008A78AE">
        <w:t>collect</w:t>
      </w:r>
      <w:proofErr w:type="spellEnd"/>
      <w:r w:rsidR="008A78AE" w:rsidRPr="008A78AE">
        <w:t xml:space="preserve"> </w:t>
      </w:r>
      <w:proofErr w:type="gramStart"/>
      <w:r w:rsidR="008A78AE" w:rsidRPr="008A78AE">
        <w:t>data</w:t>
      </w:r>
      <w:proofErr w:type="gramEnd"/>
      <w:r w:rsidR="008A78AE" w:rsidRPr="008A78AE">
        <w:t xml:space="preserve"> </w:t>
      </w:r>
      <w:proofErr w:type="spellStart"/>
      <w:r w:rsidR="008A78AE" w:rsidRPr="008A78AE">
        <w:t>from</w:t>
      </w:r>
      <w:proofErr w:type="spellEnd"/>
      <w:r w:rsidR="008A78AE" w:rsidRPr="008A78AE">
        <w:t xml:space="preserve"> </w:t>
      </w:r>
      <w:proofErr w:type="spellStart"/>
      <w:r w:rsidR="008A78AE" w:rsidRPr="008A78AE">
        <w:t>the</w:t>
      </w:r>
      <w:proofErr w:type="spellEnd"/>
      <w:r w:rsidR="008A78AE" w:rsidRPr="008A78AE">
        <w:t xml:space="preserve"> </w:t>
      </w:r>
      <w:proofErr w:type="spellStart"/>
      <w:r w:rsidR="008A78AE" w:rsidRPr="008A78AE">
        <w:t>subject</w:t>
      </w:r>
      <w:proofErr w:type="spellEnd"/>
      <w:r w:rsidR="008A78AE" w:rsidRPr="008A78AE">
        <w:t xml:space="preserve"> </w:t>
      </w:r>
      <w:proofErr w:type="spellStart"/>
      <w:r w:rsidR="008A78AE" w:rsidRPr="008A78AE">
        <w:t>via</w:t>
      </w:r>
      <w:proofErr w:type="spellEnd"/>
      <w:r w:rsidR="008A78AE" w:rsidRPr="008A78AE">
        <w:t xml:space="preserve"> IMU </w:t>
      </w:r>
      <w:proofErr w:type="spellStart"/>
      <w:r w:rsidR="008A78AE" w:rsidRPr="008A78AE">
        <w:t>Sensors</w:t>
      </w:r>
      <w:proofErr w:type="spellEnd"/>
      <w:r w:rsidR="008A78AE" w:rsidRPr="008A78AE">
        <w:t xml:space="preserve">. </w:t>
      </w:r>
      <w:proofErr w:type="spellStart"/>
      <w:r w:rsidR="008A78AE" w:rsidRPr="008A78AE">
        <w:t>The</w:t>
      </w:r>
      <w:proofErr w:type="spellEnd"/>
      <w:r w:rsidR="008A78AE" w:rsidRPr="008A78AE">
        <w:t xml:space="preserve"> </w:t>
      </w:r>
      <w:proofErr w:type="spellStart"/>
      <w:r w:rsidR="008A78AE" w:rsidRPr="008A78AE">
        <w:t>user</w:t>
      </w:r>
      <w:proofErr w:type="spellEnd"/>
      <w:r w:rsidR="008A78AE" w:rsidRPr="008A78AE">
        <w:t xml:space="preserve"> is </w:t>
      </w:r>
      <w:proofErr w:type="spellStart"/>
      <w:r w:rsidR="008A78AE" w:rsidRPr="008A78AE">
        <w:t>going</w:t>
      </w:r>
      <w:proofErr w:type="spellEnd"/>
      <w:r w:rsidR="008A78AE" w:rsidRPr="008A78AE">
        <w:t xml:space="preserve"> </w:t>
      </w:r>
      <w:proofErr w:type="spellStart"/>
      <w:r w:rsidR="008A78AE" w:rsidRPr="008A78AE">
        <w:t>to</w:t>
      </w:r>
      <w:proofErr w:type="spellEnd"/>
      <w:r w:rsidR="008A78AE" w:rsidRPr="008A78AE">
        <w:t xml:space="preserve"> insert </w:t>
      </w:r>
      <w:proofErr w:type="spellStart"/>
      <w:r w:rsidR="008A78AE" w:rsidRPr="008A78AE">
        <w:t>these</w:t>
      </w:r>
      <w:proofErr w:type="spellEnd"/>
      <w:r w:rsidR="008A78AE" w:rsidRPr="008A78AE">
        <w:t xml:space="preserve"> </w:t>
      </w:r>
      <w:proofErr w:type="spellStart"/>
      <w:r w:rsidR="008A78AE" w:rsidRPr="008A78AE">
        <w:t>datasets</w:t>
      </w:r>
      <w:proofErr w:type="spellEnd"/>
      <w:r w:rsidR="008A78AE" w:rsidRPr="008A78AE">
        <w:t xml:space="preserve"> </w:t>
      </w:r>
      <w:proofErr w:type="spellStart"/>
      <w:r w:rsidR="008A78AE" w:rsidRPr="008A78AE">
        <w:t>into</w:t>
      </w:r>
      <w:proofErr w:type="spellEnd"/>
      <w:r w:rsidR="008A78AE" w:rsidRPr="008A78AE">
        <w:t xml:space="preserve"> </w:t>
      </w:r>
      <w:proofErr w:type="spellStart"/>
      <w:r w:rsidR="008A78AE" w:rsidRPr="008A78AE">
        <w:t>the</w:t>
      </w:r>
      <w:proofErr w:type="spellEnd"/>
      <w:r w:rsidR="008A78AE" w:rsidRPr="008A78AE">
        <w:t xml:space="preserve"> </w:t>
      </w:r>
      <w:proofErr w:type="spellStart"/>
      <w:r w:rsidR="008A78AE" w:rsidRPr="008A78AE">
        <w:t>application</w:t>
      </w:r>
      <w:proofErr w:type="spellEnd"/>
      <w:r w:rsidR="008A78AE" w:rsidRPr="008A78AE">
        <w:t xml:space="preserve">. SQL Server </w:t>
      </w:r>
      <w:proofErr w:type="spellStart"/>
      <w:r w:rsidR="008A78AE" w:rsidRPr="008A78AE">
        <w:t>will</w:t>
      </w:r>
      <w:proofErr w:type="spellEnd"/>
      <w:r w:rsidR="008A78AE" w:rsidRPr="008A78AE">
        <w:t xml:space="preserve"> </w:t>
      </w:r>
      <w:proofErr w:type="spellStart"/>
      <w:r w:rsidR="008A78AE" w:rsidRPr="008A78AE">
        <w:t>contain</w:t>
      </w:r>
      <w:proofErr w:type="spellEnd"/>
      <w:r w:rsidR="008A78AE" w:rsidRPr="008A78AE">
        <w:t xml:space="preserve"> </w:t>
      </w:r>
      <w:proofErr w:type="spellStart"/>
      <w:r w:rsidR="008A78AE" w:rsidRPr="008A78AE">
        <w:t>the</w:t>
      </w:r>
      <w:proofErr w:type="spellEnd"/>
      <w:r w:rsidR="008A78AE" w:rsidRPr="008A78AE">
        <w:t xml:space="preserve"> </w:t>
      </w:r>
      <w:proofErr w:type="spellStart"/>
      <w:r w:rsidR="008A78AE" w:rsidRPr="008A78AE">
        <w:t>users</w:t>
      </w:r>
      <w:proofErr w:type="spellEnd"/>
      <w:r w:rsidR="008A78AE" w:rsidRPr="008A78AE">
        <w:t xml:space="preserve">' </w:t>
      </w:r>
      <w:proofErr w:type="spellStart"/>
      <w:r w:rsidR="008A78AE" w:rsidRPr="008A78AE">
        <w:t>information</w:t>
      </w:r>
      <w:proofErr w:type="spellEnd"/>
      <w:r w:rsidR="008A78AE" w:rsidRPr="008A78AE">
        <w:t xml:space="preserve">. </w:t>
      </w:r>
      <w:proofErr w:type="spellStart"/>
      <w:r w:rsidRPr="00A55998">
        <w:t>And</w:t>
      </w:r>
      <w:proofErr w:type="spellEnd"/>
      <w:r w:rsidRPr="00A55998">
        <w:t xml:space="preserve"> </w:t>
      </w:r>
      <w:proofErr w:type="spellStart"/>
      <w:r w:rsidRPr="00A55998">
        <w:t>the</w:t>
      </w:r>
      <w:proofErr w:type="spellEnd"/>
      <w:r w:rsidRPr="00A55998">
        <w:t xml:space="preserve"> UI </w:t>
      </w:r>
      <w:proofErr w:type="spellStart"/>
      <w:r w:rsidRPr="00A55998">
        <w:t>layer</w:t>
      </w:r>
      <w:proofErr w:type="spellEnd"/>
      <w:r w:rsidRPr="00A55998">
        <w:t xml:space="preserve"> </w:t>
      </w:r>
      <w:proofErr w:type="spellStart"/>
      <w:r w:rsidRPr="00A55998">
        <w:t>will</w:t>
      </w:r>
      <w:proofErr w:type="spellEnd"/>
      <w:r w:rsidRPr="00A55998">
        <w:t xml:space="preserve"> be </w:t>
      </w:r>
      <w:proofErr w:type="spellStart"/>
      <w:r w:rsidRPr="00A55998">
        <w:t>the</w:t>
      </w:r>
      <w:proofErr w:type="spellEnd"/>
      <w:r w:rsidRPr="00A55998">
        <w:t xml:space="preserve"> </w:t>
      </w:r>
      <w:proofErr w:type="spellStart"/>
      <w:r w:rsidRPr="00A55998">
        <w:t>bridge</w:t>
      </w:r>
      <w:proofErr w:type="spellEnd"/>
      <w:r w:rsidRPr="00A55998">
        <w:t xml:space="preserve"> </w:t>
      </w:r>
      <w:proofErr w:type="spellStart"/>
      <w:r w:rsidRPr="00A55998">
        <w:t>between</w:t>
      </w:r>
      <w:proofErr w:type="spellEnd"/>
      <w:r w:rsidRPr="00A55998">
        <w:t xml:space="preserve"> </w:t>
      </w:r>
      <w:proofErr w:type="spellStart"/>
      <w:r w:rsidRPr="00A55998">
        <w:t>the</w:t>
      </w:r>
      <w:proofErr w:type="spellEnd"/>
      <w:r w:rsidRPr="00A55998">
        <w:t xml:space="preserve"> </w:t>
      </w:r>
      <w:proofErr w:type="spellStart"/>
      <w:r w:rsidRPr="00A55998">
        <w:t>user</w:t>
      </w:r>
      <w:proofErr w:type="spellEnd"/>
      <w:r w:rsidRPr="00A55998">
        <w:t xml:space="preserve"> </w:t>
      </w:r>
      <w:proofErr w:type="spellStart"/>
      <w:r w:rsidRPr="00A55998">
        <w:t>and</w:t>
      </w:r>
      <w:proofErr w:type="spellEnd"/>
      <w:r w:rsidRPr="00A55998">
        <w:t xml:space="preserve"> </w:t>
      </w:r>
      <w:proofErr w:type="spellStart"/>
      <w:r w:rsidRPr="00A55998">
        <w:t>our</w:t>
      </w:r>
      <w:proofErr w:type="spellEnd"/>
      <w:r w:rsidRPr="00A55998">
        <w:t xml:space="preserve"> software, it </w:t>
      </w:r>
      <w:proofErr w:type="spellStart"/>
      <w:r w:rsidRPr="00A55998">
        <w:t>will</w:t>
      </w:r>
      <w:proofErr w:type="spellEnd"/>
      <w:r w:rsidRPr="00A55998">
        <w:t xml:space="preserve"> </w:t>
      </w:r>
      <w:proofErr w:type="spellStart"/>
      <w:r w:rsidRPr="00A55998">
        <w:t>collect</w:t>
      </w:r>
      <w:proofErr w:type="spellEnd"/>
      <w:r w:rsidRPr="00A55998">
        <w:t xml:space="preserve"> data </w:t>
      </w:r>
      <w:proofErr w:type="spellStart"/>
      <w:r w:rsidRPr="00A55998">
        <w:t>and</w:t>
      </w:r>
      <w:proofErr w:type="spellEnd"/>
      <w:r w:rsidRPr="00A55998">
        <w:t xml:space="preserve"> </w:t>
      </w:r>
      <w:proofErr w:type="spellStart"/>
      <w:r w:rsidRPr="00A55998">
        <w:t>represent</w:t>
      </w:r>
      <w:proofErr w:type="spellEnd"/>
      <w:r w:rsidRPr="00A55998">
        <w:t xml:space="preserve"> </w:t>
      </w:r>
      <w:proofErr w:type="spellStart"/>
      <w:r w:rsidRPr="00A55998">
        <w:t>users</w:t>
      </w:r>
      <w:proofErr w:type="spellEnd"/>
      <w:r w:rsidRPr="00A55998">
        <w:t xml:space="preserve">' </w:t>
      </w:r>
      <w:proofErr w:type="spellStart"/>
      <w:r w:rsidRPr="00A55998">
        <w:t>own</w:t>
      </w:r>
      <w:proofErr w:type="spellEnd"/>
      <w:r w:rsidRPr="00A55998">
        <w:t xml:space="preserve"> </w:t>
      </w:r>
      <w:proofErr w:type="spellStart"/>
      <w:r w:rsidRPr="00A55998">
        <w:t>gait</w:t>
      </w:r>
      <w:proofErr w:type="spellEnd"/>
      <w:r w:rsidRPr="00A55998">
        <w:t xml:space="preserve"> </w:t>
      </w:r>
      <w:proofErr w:type="spellStart"/>
      <w:r w:rsidRPr="00A55998">
        <w:t>analysis</w:t>
      </w:r>
      <w:proofErr w:type="spellEnd"/>
      <w:r w:rsidRPr="00A55998">
        <w:t xml:space="preserve"> </w:t>
      </w:r>
      <w:proofErr w:type="spellStart"/>
      <w:r w:rsidRPr="00A55998">
        <w:t>report</w:t>
      </w:r>
      <w:proofErr w:type="spellEnd"/>
      <w:r w:rsidRPr="00A55998">
        <w:t>.</w:t>
      </w:r>
    </w:p>
    <w:p w14:paraId="32347A16" w14:textId="1B90D303" w:rsidR="00E6586F" w:rsidRDefault="00A25655" w:rsidP="00A25655">
      <w:pPr>
        <w:ind w:firstLine="0"/>
      </w:pPr>
      <w:r w:rsidRPr="00385959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FCEE1C" wp14:editId="1DFBE35F">
                <wp:simplePos x="0" y="0"/>
                <wp:positionH relativeFrom="margin">
                  <wp:align>center</wp:align>
                </wp:positionH>
                <wp:positionV relativeFrom="paragraph">
                  <wp:posOffset>261620</wp:posOffset>
                </wp:positionV>
                <wp:extent cx="4699635" cy="228600"/>
                <wp:effectExtent l="0" t="0" r="5715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63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EC4D34" w14:textId="372A8261" w:rsidR="005F4FF1" w:rsidRPr="00A67856" w:rsidRDefault="005F4FF1" w:rsidP="00062512">
                            <w:pPr>
                              <w:pStyle w:val="ResimYazs"/>
                              <w:jc w:val="center"/>
                              <w:rPr>
                                <w:rFonts w:eastAsia="Times New Roman"/>
                                <w:b w:val="0"/>
                                <w:noProof/>
                                <w:color w:val="252525"/>
                                <w:sz w:val="32"/>
                                <w:szCs w:val="32"/>
                                <w:shd w:val="clear" w:color="auto" w:fill="FFFFFF"/>
                                <w:lang w:val="tr-TR"/>
                              </w:rPr>
                            </w:pPr>
                            <w:bookmarkStart w:id="14" w:name="_Toc44780906"/>
                            <w:r w:rsidRPr="00A67856">
                              <w:rPr>
                                <w:b w:val="0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A67856">
                              <w:rPr>
                                <w:b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67856">
                              <w:rPr>
                                <w:b w:val="0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A67856">
                              <w:rPr>
                                <w:b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A67856">
                              <w:rPr>
                                <w:b w:val="0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A67856">
                              <w:rPr>
                                <w:b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67856">
                              <w:rPr>
                                <w:b w:val="0"/>
                                <w:sz w:val="24"/>
                                <w:szCs w:val="24"/>
                              </w:rPr>
                              <w:t>. System interface diagram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FCEE1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20.6pt;width:370.05pt;height:18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" stroked="f">
                <v:textbox inset="0,0,0,0">
                  <w:txbxContent>
                    <w:p w14:paraId="57EC4D34" w14:textId="372A8261" w:rsidR="005F4FF1" w:rsidRPr="00A67856" w:rsidRDefault="005F4FF1" w:rsidP="00062512">
                      <w:pPr>
                        <w:pStyle w:val="ResimYazs"/>
                        <w:jc w:val="center"/>
                        <w:rPr>
                          <w:rFonts w:eastAsia="Times New Roman"/>
                          <w:b w:val="0"/>
                          <w:noProof/>
                          <w:color w:val="252525"/>
                          <w:sz w:val="32"/>
                          <w:szCs w:val="32"/>
                          <w:shd w:val="clear" w:color="auto" w:fill="FFFFFF"/>
                          <w:lang w:val="tr-TR"/>
                        </w:rPr>
                      </w:pPr>
                      <w:bookmarkStart w:id="15" w:name="_Toc44780906"/>
                      <w:r w:rsidRPr="00A67856">
                        <w:rPr>
                          <w:b w:val="0"/>
                          <w:sz w:val="24"/>
                          <w:szCs w:val="24"/>
                        </w:rPr>
                        <w:t xml:space="preserve">Figure </w:t>
                      </w:r>
                      <w:r w:rsidRPr="00A67856">
                        <w:rPr>
                          <w:b w:val="0"/>
                          <w:sz w:val="24"/>
                          <w:szCs w:val="24"/>
                        </w:rPr>
                        <w:fldChar w:fldCharType="begin"/>
                      </w:r>
                      <w:r w:rsidRPr="00A67856">
                        <w:rPr>
                          <w:b w:val="0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A67856">
                        <w:rPr>
                          <w:b w:val="0"/>
                          <w:sz w:val="24"/>
                          <w:szCs w:val="24"/>
                        </w:rPr>
                        <w:fldChar w:fldCharType="separate"/>
                      </w:r>
                      <w:r w:rsidRPr="00A67856">
                        <w:rPr>
                          <w:b w:val="0"/>
                          <w:noProof/>
                          <w:sz w:val="24"/>
                          <w:szCs w:val="24"/>
                        </w:rPr>
                        <w:t>2</w:t>
                      </w:r>
                      <w:r w:rsidRPr="00A67856">
                        <w:rPr>
                          <w:b w:val="0"/>
                          <w:sz w:val="24"/>
                          <w:szCs w:val="24"/>
                        </w:rPr>
                        <w:fldChar w:fldCharType="end"/>
                      </w:r>
                      <w:r w:rsidRPr="00A67856">
                        <w:rPr>
                          <w:b w:val="0"/>
                          <w:sz w:val="24"/>
                          <w:szCs w:val="24"/>
                        </w:rPr>
                        <w:t>. System interface diagram</w:t>
                      </w:r>
                      <w:bookmarkEnd w:id="1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666E8F4" w14:textId="44F7A64B" w:rsidR="00E6586F" w:rsidRDefault="00245775" w:rsidP="00062512">
      <w:r>
        <w:rPr>
          <w:noProof/>
        </w:rPr>
        <w:drawing>
          <wp:inline distT="0" distB="0" distL="0" distR="0" wp14:anchorId="5A86471B" wp14:editId="56165007">
            <wp:extent cx="6435354" cy="4829175"/>
            <wp:effectExtent l="0" t="0" r="381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023" cy="483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6058" w14:textId="7CD3EBD0" w:rsidR="00E6586F" w:rsidRPr="00062512" w:rsidRDefault="00E6586F" w:rsidP="00A25655">
      <w:pPr>
        <w:ind w:firstLine="0"/>
      </w:pPr>
    </w:p>
    <w:p w14:paraId="1283545B" w14:textId="4EC9CA52" w:rsidR="00AB6D5D" w:rsidRDefault="00AB6D5D" w:rsidP="00AB6D5D">
      <w:bookmarkStart w:id="16" w:name="_Toc44780934"/>
    </w:p>
    <w:p w14:paraId="2E6389C0" w14:textId="3BA85C0C" w:rsidR="00A55998" w:rsidRDefault="00A55998" w:rsidP="00AB6D5D"/>
    <w:p w14:paraId="44E01545" w14:textId="639CDAE5" w:rsidR="00A55998" w:rsidRDefault="00A55998" w:rsidP="00AB6D5D"/>
    <w:p w14:paraId="13867370" w14:textId="77777777" w:rsidR="00A55998" w:rsidRPr="00AB6D5D" w:rsidRDefault="00A55998" w:rsidP="00AB6D5D"/>
    <w:p w14:paraId="1E775DA0" w14:textId="6F9EA723" w:rsidR="00315774" w:rsidRPr="00AB6D5D" w:rsidRDefault="00F375C4" w:rsidP="00AB6D5D">
      <w:pPr>
        <w:pStyle w:val="Balk1"/>
        <w:rPr>
          <w:rFonts w:cs="Times New Roman"/>
          <w:sz w:val="24"/>
          <w:szCs w:val="24"/>
        </w:rPr>
      </w:pPr>
      <w:r w:rsidRPr="00AB6D5D">
        <w:rPr>
          <w:rFonts w:cs="Times New Roman"/>
          <w:sz w:val="24"/>
          <w:szCs w:val="24"/>
        </w:rPr>
        <w:lastRenderedPageBreak/>
        <w:t>2</w:t>
      </w:r>
      <w:r w:rsidR="00315774" w:rsidRPr="00AB6D5D">
        <w:rPr>
          <w:rFonts w:cs="Times New Roman"/>
          <w:sz w:val="24"/>
          <w:szCs w:val="24"/>
        </w:rPr>
        <w:t>. WORK PLAN</w:t>
      </w:r>
      <w:bookmarkEnd w:id="16"/>
      <w:r w:rsidR="00E061BE" w:rsidRPr="00AB6D5D">
        <w:rPr>
          <w:rFonts w:cs="Times New Roman"/>
          <w:sz w:val="24"/>
          <w:szCs w:val="24"/>
        </w:rPr>
        <w:t xml:space="preserve"> </w:t>
      </w:r>
    </w:p>
    <w:p w14:paraId="63E1D2BD" w14:textId="3EA4FD0A" w:rsidR="00062512" w:rsidRPr="00D950A3" w:rsidRDefault="00F375C4" w:rsidP="00D950A3">
      <w:pPr>
        <w:pStyle w:val="Balk2"/>
        <w:rPr>
          <w:rFonts w:cs="Times New Roman"/>
          <w:szCs w:val="24"/>
        </w:rPr>
      </w:pPr>
      <w:bookmarkStart w:id="17" w:name="_Toc44780935"/>
      <w:r w:rsidRPr="00385959">
        <w:rPr>
          <w:rFonts w:cs="Times New Roman"/>
          <w:szCs w:val="24"/>
        </w:rPr>
        <w:t>2</w:t>
      </w:r>
      <w:r w:rsidR="004F2321" w:rsidRPr="00385959">
        <w:rPr>
          <w:rFonts w:cs="Times New Roman"/>
          <w:szCs w:val="24"/>
        </w:rPr>
        <w:t>.1</w:t>
      </w:r>
      <w:r w:rsidRPr="00385959">
        <w:rPr>
          <w:rFonts w:cs="Times New Roman"/>
          <w:szCs w:val="24"/>
        </w:rPr>
        <w:t>.</w:t>
      </w:r>
      <w:r w:rsidR="004F2321" w:rsidRPr="00385959">
        <w:rPr>
          <w:rFonts w:cs="Times New Roman"/>
          <w:szCs w:val="24"/>
        </w:rPr>
        <w:t xml:space="preserve"> </w:t>
      </w:r>
      <w:proofErr w:type="spellStart"/>
      <w:r w:rsidR="00795C9A" w:rsidRPr="00385959">
        <w:rPr>
          <w:rFonts w:cs="Times New Roman"/>
          <w:szCs w:val="24"/>
        </w:rPr>
        <w:t>Work</w:t>
      </w:r>
      <w:proofErr w:type="spellEnd"/>
      <w:r w:rsidR="00795C9A" w:rsidRPr="00385959">
        <w:rPr>
          <w:rFonts w:cs="Times New Roman"/>
          <w:szCs w:val="24"/>
        </w:rPr>
        <w:t xml:space="preserve"> </w:t>
      </w:r>
      <w:proofErr w:type="spellStart"/>
      <w:r w:rsidR="00795C9A" w:rsidRPr="00385959">
        <w:rPr>
          <w:rFonts w:cs="Times New Roman"/>
          <w:szCs w:val="24"/>
        </w:rPr>
        <w:t>Breakdown</w:t>
      </w:r>
      <w:proofErr w:type="spellEnd"/>
      <w:r w:rsidR="00795C9A" w:rsidRPr="00385959">
        <w:rPr>
          <w:rFonts w:cs="Times New Roman"/>
          <w:szCs w:val="24"/>
        </w:rPr>
        <w:t xml:space="preserve"> </w:t>
      </w:r>
      <w:proofErr w:type="spellStart"/>
      <w:r w:rsidR="00795C9A" w:rsidRPr="00385959">
        <w:rPr>
          <w:rFonts w:cs="Times New Roman"/>
          <w:szCs w:val="24"/>
        </w:rPr>
        <w:t>Structure</w:t>
      </w:r>
      <w:proofErr w:type="spellEnd"/>
      <w:r w:rsidR="00795C9A" w:rsidRPr="00385959">
        <w:rPr>
          <w:rFonts w:cs="Times New Roman"/>
          <w:szCs w:val="24"/>
        </w:rPr>
        <w:t xml:space="preserve"> (WBS)</w:t>
      </w:r>
      <w:bookmarkEnd w:id="17"/>
    </w:p>
    <w:p w14:paraId="5D6948C5" w14:textId="77777777" w:rsidR="00D412D5" w:rsidRPr="00A67856" w:rsidRDefault="00062512" w:rsidP="00062512">
      <w:pPr>
        <w:pStyle w:val="ResimYazs"/>
        <w:jc w:val="center"/>
        <w:rPr>
          <w:b w:val="0"/>
          <w:bCs w:val="0"/>
          <w:sz w:val="24"/>
          <w:szCs w:val="22"/>
        </w:rPr>
      </w:pPr>
      <w:bookmarkStart w:id="18" w:name="_Toc44780907"/>
      <w:r w:rsidRPr="00A67856">
        <w:rPr>
          <w:b w:val="0"/>
          <w:bCs w:val="0"/>
          <w:sz w:val="24"/>
          <w:szCs w:val="22"/>
        </w:rPr>
        <w:t xml:space="preserve">Figure </w:t>
      </w:r>
      <w:r w:rsidRPr="00A67856">
        <w:rPr>
          <w:b w:val="0"/>
          <w:bCs w:val="0"/>
          <w:sz w:val="24"/>
          <w:szCs w:val="22"/>
        </w:rPr>
        <w:fldChar w:fldCharType="begin"/>
      </w:r>
      <w:r w:rsidRPr="00A67856">
        <w:rPr>
          <w:b w:val="0"/>
          <w:bCs w:val="0"/>
          <w:sz w:val="24"/>
          <w:szCs w:val="22"/>
        </w:rPr>
        <w:instrText xml:space="preserve"> SEQ Figure \* ARABIC </w:instrText>
      </w:r>
      <w:r w:rsidRPr="00A67856">
        <w:rPr>
          <w:b w:val="0"/>
          <w:bCs w:val="0"/>
          <w:sz w:val="24"/>
          <w:szCs w:val="22"/>
        </w:rPr>
        <w:fldChar w:fldCharType="separate"/>
      </w:r>
      <w:r w:rsidRPr="00A67856">
        <w:rPr>
          <w:b w:val="0"/>
          <w:bCs w:val="0"/>
          <w:noProof/>
          <w:sz w:val="24"/>
          <w:szCs w:val="22"/>
        </w:rPr>
        <w:t>3</w:t>
      </w:r>
      <w:r w:rsidRPr="00A67856">
        <w:rPr>
          <w:b w:val="0"/>
          <w:bCs w:val="0"/>
          <w:sz w:val="24"/>
          <w:szCs w:val="22"/>
        </w:rPr>
        <w:fldChar w:fldCharType="end"/>
      </w:r>
      <w:r w:rsidR="00657C36" w:rsidRPr="00A67856">
        <w:rPr>
          <w:b w:val="0"/>
          <w:bCs w:val="0"/>
          <w:sz w:val="24"/>
          <w:szCs w:val="22"/>
        </w:rPr>
        <w:t>.</w:t>
      </w:r>
      <w:r w:rsidRPr="00A67856">
        <w:rPr>
          <w:b w:val="0"/>
          <w:bCs w:val="0"/>
          <w:sz w:val="24"/>
          <w:szCs w:val="22"/>
        </w:rPr>
        <w:t xml:space="preserve"> WBS for the project</w:t>
      </w:r>
      <w:bookmarkEnd w:id="18"/>
    </w:p>
    <w:tbl>
      <w:tblPr>
        <w:tblStyle w:val="TabloKlavuzu"/>
        <w:tblW w:w="0" w:type="auto"/>
        <w:tblInd w:w="772" w:type="dxa"/>
        <w:tblLook w:val="04A0" w:firstRow="1" w:lastRow="0" w:firstColumn="1" w:lastColumn="0" w:noHBand="0" w:noVBand="1"/>
      </w:tblPr>
      <w:tblGrid>
        <w:gridCol w:w="6513"/>
      </w:tblGrid>
      <w:tr w:rsidR="00D412D5" w14:paraId="27F10299" w14:textId="77777777" w:rsidTr="00EE54EA">
        <w:trPr>
          <w:trHeight w:val="700"/>
        </w:trPr>
        <w:tc>
          <w:tcPr>
            <w:tcW w:w="6513" w:type="dxa"/>
          </w:tcPr>
          <w:p w14:paraId="1F33510C" w14:textId="77777777" w:rsidR="00D412D5" w:rsidRDefault="00D412D5" w:rsidP="00D412D5">
            <w:pPr>
              <w:pStyle w:val="ResimYazs"/>
              <w:ind w:firstLine="0"/>
              <w:jc w:val="left"/>
              <w:rPr>
                <w:sz w:val="24"/>
                <w:szCs w:val="22"/>
              </w:rPr>
            </w:pPr>
            <w:r w:rsidRPr="00D412D5">
              <w:rPr>
                <w:sz w:val="24"/>
                <w:szCs w:val="22"/>
              </w:rPr>
              <w:t>1 Gait Reporter</w:t>
            </w:r>
          </w:p>
          <w:p w14:paraId="34127A53" w14:textId="43EB8B48" w:rsidR="00D412D5" w:rsidRPr="00D412D5" w:rsidRDefault="00D412D5" w:rsidP="00D84194">
            <w:pPr>
              <w:pStyle w:val="ListeParagraf"/>
              <w:numPr>
                <w:ilvl w:val="1"/>
                <w:numId w:val="4"/>
              </w:numPr>
              <w:rPr>
                <w:lang w:val="en-US"/>
              </w:rPr>
            </w:pPr>
            <w:r w:rsidRPr="00D412D5">
              <w:rPr>
                <w:lang w:val="en-US"/>
              </w:rPr>
              <w:t xml:space="preserve">Planning </w:t>
            </w:r>
          </w:p>
          <w:p w14:paraId="49690E9F" w14:textId="5E62D37C" w:rsidR="00D412D5" w:rsidRDefault="00D412D5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Brainstorm sessions</w:t>
            </w:r>
          </w:p>
          <w:p w14:paraId="7AB8C3B1" w14:textId="6FE6D113" w:rsidR="00D412D5" w:rsidRDefault="00561C4B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Paper Research</w:t>
            </w:r>
          </w:p>
          <w:p w14:paraId="526007E5" w14:textId="55EF74D0" w:rsidR="00D412D5" w:rsidRDefault="00561C4B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Literature Analysis</w:t>
            </w:r>
          </w:p>
          <w:p w14:paraId="66D8C92E" w14:textId="5335C6CB" w:rsidR="00D412D5" w:rsidRDefault="00D412D5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Ex</w:t>
            </w:r>
            <w:r w:rsidR="00561C4B">
              <w:rPr>
                <w:lang w:val="en-US"/>
              </w:rPr>
              <w:t>a</w:t>
            </w:r>
            <w:r>
              <w:rPr>
                <w:lang w:val="en-US"/>
              </w:rPr>
              <w:t>mination</w:t>
            </w:r>
          </w:p>
          <w:p w14:paraId="59E44649" w14:textId="77777777" w:rsidR="00D412D5" w:rsidRDefault="00D412D5" w:rsidP="00D84194">
            <w:pPr>
              <w:pStyle w:val="ListeParagraf"/>
              <w:numPr>
                <w:ilvl w:val="1"/>
                <w:numId w:val="4"/>
              </w:numPr>
              <w:rPr>
                <w:lang w:val="en-US"/>
              </w:rPr>
            </w:pPr>
            <w:r w:rsidRPr="00D412D5">
              <w:rPr>
                <w:lang w:val="en-US"/>
              </w:rPr>
              <w:t xml:space="preserve">Data Set </w:t>
            </w:r>
            <w:proofErr w:type="spellStart"/>
            <w:r w:rsidRPr="00D412D5">
              <w:rPr>
                <w:lang w:val="en-US"/>
              </w:rPr>
              <w:t>Exemination</w:t>
            </w:r>
            <w:proofErr w:type="spellEnd"/>
          </w:p>
          <w:p w14:paraId="1BDA094A" w14:textId="16A309F7" w:rsidR="00D412D5" w:rsidRDefault="00D412D5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Calculate Parameters</w:t>
            </w:r>
          </w:p>
          <w:p w14:paraId="52AA6557" w14:textId="6DFEAE98" w:rsidR="00D412D5" w:rsidRDefault="00D412D5" w:rsidP="00D84194">
            <w:pPr>
              <w:pStyle w:val="ListeParagraf"/>
              <w:numPr>
                <w:ilvl w:val="3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Left and Right Gait Cycles</w:t>
            </w:r>
          </w:p>
          <w:p w14:paraId="7FC028B7" w14:textId="09E6E207" w:rsidR="00D412D5" w:rsidRDefault="00D412D5" w:rsidP="00D84194">
            <w:pPr>
              <w:pStyle w:val="ListeParagraf"/>
              <w:numPr>
                <w:ilvl w:val="4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Swing Stage</w:t>
            </w:r>
          </w:p>
          <w:p w14:paraId="376C0808" w14:textId="77777777" w:rsidR="00D412D5" w:rsidRDefault="00D412D5" w:rsidP="00D84194">
            <w:pPr>
              <w:pStyle w:val="ListeParagraf"/>
              <w:numPr>
                <w:ilvl w:val="4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Stance Stage</w:t>
            </w:r>
          </w:p>
          <w:p w14:paraId="6223CD47" w14:textId="77777777" w:rsidR="00D412D5" w:rsidRDefault="00D412D5" w:rsidP="00D84194">
            <w:pPr>
              <w:pStyle w:val="ListeParagraf"/>
              <w:numPr>
                <w:ilvl w:val="4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Stride Time</w:t>
            </w:r>
          </w:p>
          <w:p w14:paraId="3F3B7413" w14:textId="77777777" w:rsidR="00D412D5" w:rsidRDefault="00D412D5" w:rsidP="00D84194">
            <w:pPr>
              <w:pStyle w:val="ListeParagraf"/>
              <w:numPr>
                <w:ilvl w:val="4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Double Support</w:t>
            </w:r>
          </w:p>
          <w:p w14:paraId="39291834" w14:textId="77777777" w:rsidR="00D412D5" w:rsidRDefault="00D412D5" w:rsidP="00D84194">
            <w:pPr>
              <w:pStyle w:val="ListeParagraf"/>
              <w:numPr>
                <w:ilvl w:val="4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Velocity</w:t>
            </w:r>
          </w:p>
          <w:p w14:paraId="5D205902" w14:textId="1EF8E441" w:rsidR="00D412D5" w:rsidRDefault="00D412D5" w:rsidP="00D84194">
            <w:pPr>
              <w:pStyle w:val="ListeParagraf"/>
              <w:numPr>
                <w:ilvl w:val="4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Cadence</w:t>
            </w:r>
          </w:p>
          <w:p w14:paraId="4D595FC3" w14:textId="5607C912" w:rsidR="00D412D5" w:rsidRPr="00D412D5" w:rsidRDefault="00D412D5" w:rsidP="00D84194">
            <w:pPr>
              <w:pStyle w:val="ListeParagraf"/>
              <w:numPr>
                <w:ilvl w:val="3"/>
                <w:numId w:val="4"/>
              </w:numPr>
              <w:rPr>
                <w:lang w:val="en-US"/>
              </w:rPr>
            </w:pPr>
            <w:r w:rsidRPr="00D412D5">
              <w:rPr>
                <w:lang w:val="en-US"/>
              </w:rPr>
              <w:t>Joint Angles</w:t>
            </w:r>
          </w:p>
          <w:p w14:paraId="0C58B0E8" w14:textId="2A39BF37" w:rsidR="00D412D5" w:rsidRDefault="00D412D5" w:rsidP="00D84194">
            <w:pPr>
              <w:pStyle w:val="ListeParagraf"/>
              <w:numPr>
                <w:ilvl w:val="3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Range of Motions</w:t>
            </w:r>
          </w:p>
          <w:p w14:paraId="04696CF6" w14:textId="66114262" w:rsidR="00D412D5" w:rsidRDefault="00D412D5" w:rsidP="00D84194">
            <w:pPr>
              <w:pStyle w:val="ListeParagraf"/>
              <w:numPr>
                <w:ilvl w:val="4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Knee</w:t>
            </w:r>
          </w:p>
          <w:p w14:paraId="289CD7BB" w14:textId="77777777" w:rsidR="00EE54EA" w:rsidRDefault="00D412D5" w:rsidP="00D84194">
            <w:pPr>
              <w:pStyle w:val="ListeParagraf"/>
              <w:numPr>
                <w:ilvl w:val="4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Ankle</w:t>
            </w:r>
          </w:p>
          <w:p w14:paraId="3DB86541" w14:textId="506E0AB0" w:rsidR="00D412D5" w:rsidRDefault="00D412D5" w:rsidP="00D84194">
            <w:pPr>
              <w:pStyle w:val="ListeParagraf"/>
              <w:numPr>
                <w:ilvl w:val="4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 Hips</w:t>
            </w:r>
          </w:p>
          <w:p w14:paraId="0522087B" w14:textId="64E26B54" w:rsidR="00D412D5" w:rsidRDefault="00D412D5" w:rsidP="00D84194">
            <w:pPr>
              <w:pStyle w:val="ListeParagraf"/>
              <w:numPr>
                <w:ilvl w:val="4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Pelvis</w:t>
            </w:r>
          </w:p>
          <w:p w14:paraId="5D3C568C" w14:textId="7B7EC543" w:rsidR="00D412D5" w:rsidRPr="00D412D5" w:rsidRDefault="00D412D5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 w:rsidRPr="00D412D5">
              <w:rPr>
                <w:lang w:val="en-US"/>
              </w:rPr>
              <w:t>Verify Software</w:t>
            </w:r>
          </w:p>
          <w:p w14:paraId="52829061" w14:textId="532AFD74" w:rsidR="00D412D5" w:rsidRDefault="00D412D5" w:rsidP="00D84194">
            <w:pPr>
              <w:pStyle w:val="ListeParagraf"/>
              <w:numPr>
                <w:ilvl w:val="3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Use </w:t>
            </w:r>
            <w:proofErr w:type="spellStart"/>
            <w:r>
              <w:rPr>
                <w:lang w:val="en-US"/>
              </w:rPr>
              <w:t>Matlab</w:t>
            </w:r>
            <w:proofErr w:type="spellEnd"/>
            <w:r>
              <w:rPr>
                <w:lang w:val="en-US"/>
              </w:rPr>
              <w:t xml:space="preserve"> to Analyze Data</w:t>
            </w:r>
          </w:p>
          <w:p w14:paraId="640A20F9" w14:textId="0064059B" w:rsidR="00D412D5" w:rsidRPr="00D412D5" w:rsidRDefault="00D412D5" w:rsidP="00D84194">
            <w:pPr>
              <w:pStyle w:val="ListeParagraf"/>
              <w:numPr>
                <w:ilvl w:val="1"/>
                <w:numId w:val="4"/>
              </w:numPr>
              <w:rPr>
                <w:lang w:val="en-US"/>
              </w:rPr>
            </w:pPr>
            <w:r w:rsidRPr="00D412D5">
              <w:rPr>
                <w:lang w:val="en-US"/>
              </w:rPr>
              <w:t>Design</w:t>
            </w:r>
          </w:p>
          <w:p w14:paraId="063E2702" w14:textId="609C700D" w:rsidR="00D412D5" w:rsidRDefault="00D412D5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Define Attributes and Process </w:t>
            </w:r>
          </w:p>
          <w:p w14:paraId="02517AEC" w14:textId="77777777" w:rsidR="00D412D5" w:rsidRDefault="00D412D5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Examine Different Use Case Scenarios</w:t>
            </w:r>
          </w:p>
          <w:p w14:paraId="2267C732" w14:textId="6F083DD3" w:rsidR="00D412D5" w:rsidRDefault="00D412D5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Prototype a Proper Back-end Code Design</w:t>
            </w:r>
          </w:p>
          <w:p w14:paraId="5B01D510" w14:textId="4D7F45CA" w:rsidR="00D412D5" w:rsidRDefault="00D412D5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Design different UI/UX Solutions</w:t>
            </w:r>
          </w:p>
          <w:p w14:paraId="26A52BCE" w14:textId="7C9C5CE0" w:rsidR="00D412D5" w:rsidRDefault="00D412D5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Select the Proper UI/UX Design</w:t>
            </w:r>
          </w:p>
          <w:p w14:paraId="38ED870B" w14:textId="102E6EE0" w:rsidR="003F1C4B" w:rsidRDefault="003F1C4B" w:rsidP="00D84194">
            <w:pPr>
              <w:pStyle w:val="ListeParagraf"/>
              <w:numPr>
                <w:ilvl w:val="1"/>
                <w:numId w:val="4"/>
              </w:numPr>
              <w:rPr>
                <w:lang w:val="en-US"/>
              </w:rPr>
            </w:pPr>
            <w:r w:rsidRPr="003F1C4B">
              <w:rPr>
                <w:lang w:val="en-US"/>
              </w:rPr>
              <w:t>Integration</w:t>
            </w:r>
          </w:p>
          <w:p w14:paraId="6060390D" w14:textId="7C828608" w:rsidR="003F1C4B" w:rsidRDefault="003F1C4B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Merge the Data from Different Teams</w:t>
            </w:r>
          </w:p>
          <w:p w14:paraId="4729A4E1" w14:textId="365CD6D8" w:rsidR="003F1C4B" w:rsidRDefault="003F1C4B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Select the Data Set</w:t>
            </w:r>
          </w:p>
          <w:p w14:paraId="22AAF2B7" w14:textId="40D11593" w:rsidR="003F1C4B" w:rsidRDefault="003F1C4B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Push it Into Implementation Process</w:t>
            </w:r>
          </w:p>
          <w:p w14:paraId="401FEFB4" w14:textId="395376F6" w:rsidR="003F1C4B" w:rsidRPr="003F1C4B" w:rsidRDefault="003F1C4B" w:rsidP="00D84194">
            <w:pPr>
              <w:pStyle w:val="ListeParagraf"/>
              <w:numPr>
                <w:ilvl w:val="1"/>
                <w:numId w:val="4"/>
              </w:numPr>
              <w:rPr>
                <w:lang w:val="en-US"/>
              </w:rPr>
            </w:pPr>
            <w:r w:rsidRPr="003F1C4B">
              <w:rPr>
                <w:lang w:val="en-US"/>
              </w:rPr>
              <w:t>Implementation</w:t>
            </w:r>
          </w:p>
          <w:p w14:paraId="2DDEAE2C" w14:textId="77777777" w:rsidR="003F1C4B" w:rsidRDefault="003F1C4B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Database Implementation</w:t>
            </w:r>
          </w:p>
          <w:p w14:paraId="764337D7" w14:textId="77777777" w:rsidR="003F1C4B" w:rsidRDefault="003F1C4B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Back-end Coding</w:t>
            </w:r>
          </w:p>
          <w:p w14:paraId="7F247DAC" w14:textId="77777777" w:rsidR="003F1C4B" w:rsidRDefault="003F1C4B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Front-end Coding</w:t>
            </w:r>
          </w:p>
          <w:p w14:paraId="7BC06A93" w14:textId="1FC59260" w:rsidR="003F1C4B" w:rsidRPr="003F1C4B" w:rsidRDefault="003F1C4B" w:rsidP="00D84194">
            <w:pPr>
              <w:pStyle w:val="ListeParagraf"/>
              <w:numPr>
                <w:ilvl w:val="1"/>
                <w:numId w:val="4"/>
              </w:numPr>
              <w:rPr>
                <w:lang w:val="en-US"/>
              </w:rPr>
            </w:pPr>
            <w:r w:rsidRPr="003F1C4B">
              <w:rPr>
                <w:lang w:val="en-US"/>
              </w:rPr>
              <w:t>Testing</w:t>
            </w:r>
          </w:p>
          <w:p w14:paraId="466B831A" w14:textId="77777777" w:rsidR="003F1C4B" w:rsidRDefault="003F1C4B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Unit Test</w:t>
            </w:r>
          </w:p>
          <w:p w14:paraId="20890383" w14:textId="77777777" w:rsidR="003F1C4B" w:rsidRDefault="003F1C4B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Integretion</w:t>
            </w:r>
            <w:proofErr w:type="spellEnd"/>
            <w:r>
              <w:rPr>
                <w:lang w:val="en-US"/>
              </w:rPr>
              <w:t xml:space="preserve"> Test</w:t>
            </w:r>
          </w:p>
          <w:p w14:paraId="00B3C04A" w14:textId="77777777" w:rsidR="003F1C4B" w:rsidRDefault="003F1C4B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System Test</w:t>
            </w:r>
          </w:p>
          <w:p w14:paraId="7B0A9CDC" w14:textId="77777777" w:rsidR="003F1C4B" w:rsidRDefault="003F1C4B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User Test</w:t>
            </w:r>
          </w:p>
          <w:p w14:paraId="0E8BE586" w14:textId="229E2F6B" w:rsidR="003F1C4B" w:rsidRPr="003F1C4B" w:rsidRDefault="003F1C4B" w:rsidP="00D84194">
            <w:pPr>
              <w:pStyle w:val="ListeParagraf"/>
              <w:numPr>
                <w:ilvl w:val="2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Acceptance Test</w:t>
            </w:r>
          </w:p>
        </w:tc>
      </w:tr>
    </w:tbl>
    <w:p w14:paraId="22A46F2A" w14:textId="2CA552E1" w:rsidR="00062512" w:rsidRPr="00A67856" w:rsidRDefault="00062512" w:rsidP="00062512">
      <w:pPr>
        <w:pStyle w:val="ResimYazs"/>
        <w:jc w:val="center"/>
        <w:rPr>
          <w:b w:val="0"/>
          <w:bCs w:val="0"/>
          <w:sz w:val="24"/>
          <w:szCs w:val="22"/>
        </w:rPr>
      </w:pPr>
    </w:p>
    <w:p w14:paraId="375871F8" w14:textId="7298291E" w:rsidR="00E07C24" w:rsidRPr="00B97208" w:rsidRDefault="00F375C4" w:rsidP="00B97208">
      <w:pPr>
        <w:pStyle w:val="Balk2"/>
        <w:rPr>
          <w:rFonts w:cs="Times New Roman"/>
          <w:szCs w:val="24"/>
        </w:rPr>
      </w:pPr>
      <w:bookmarkStart w:id="19" w:name="_Toc44780936"/>
      <w:r w:rsidRPr="00385959">
        <w:rPr>
          <w:rFonts w:cs="Times New Roman"/>
          <w:szCs w:val="24"/>
        </w:rPr>
        <w:t>2</w:t>
      </w:r>
      <w:r w:rsidR="00315774" w:rsidRPr="00385959">
        <w:rPr>
          <w:rFonts w:cs="Times New Roman"/>
          <w:szCs w:val="24"/>
        </w:rPr>
        <w:t xml:space="preserve">.2 </w:t>
      </w:r>
      <w:proofErr w:type="spellStart"/>
      <w:r w:rsidR="00795C9A" w:rsidRPr="00385959">
        <w:rPr>
          <w:rFonts w:cs="Times New Roman"/>
          <w:szCs w:val="24"/>
        </w:rPr>
        <w:t>Responsibility</w:t>
      </w:r>
      <w:proofErr w:type="spellEnd"/>
      <w:r w:rsidR="00795C9A" w:rsidRPr="00385959">
        <w:rPr>
          <w:rFonts w:cs="Times New Roman"/>
          <w:szCs w:val="24"/>
        </w:rPr>
        <w:t xml:space="preserve"> </w:t>
      </w:r>
      <w:proofErr w:type="spellStart"/>
      <w:r w:rsidR="00795C9A" w:rsidRPr="00385959">
        <w:rPr>
          <w:rFonts w:cs="Times New Roman"/>
          <w:szCs w:val="24"/>
        </w:rPr>
        <w:t>Matrix</w:t>
      </w:r>
      <w:proofErr w:type="spellEnd"/>
      <w:r w:rsidR="00795C9A" w:rsidRPr="00385959">
        <w:rPr>
          <w:rFonts w:cs="Times New Roman"/>
          <w:szCs w:val="24"/>
        </w:rPr>
        <w:t xml:space="preserve"> (RM)</w:t>
      </w:r>
      <w:bookmarkStart w:id="20" w:name="_Toc44780892"/>
      <w:bookmarkEnd w:id="19"/>
    </w:p>
    <w:p w14:paraId="165F383A" w14:textId="48887E0C" w:rsidR="00E6586F" w:rsidRDefault="00E6586F" w:rsidP="00E6586F">
      <w:pPr>
        <w:pStyle w:val="ResimYazs"/>
        <w:keepNext/>
        <w:ind w:firstLine="0"/>
      </w:pPr>
      <w:r>
        <w:rPr>
          <w:noProof/>
          <w:lang w:eastAsia="tr-TR"/>
        </w:rPr>
        <w:drawing>
          <wp:anchor distT="0" distB="0" distL="114300" distR="114300" simplePos="0" relativeHeight="251665408" behindDoc="0" locked="0" layoutInCell="1" allowOverlap="1" wp14:anchorId="0153C842" wp14:editId="7EB92303">
            <wp:simplePos x="0" y="0"/>
            <wp:positionH relativeFrom="column">
              <wp:posOffset>2262505</wp:posOffset>
            </wp:positionH>
            <wp:positionV relativeFrom="paragraph">
              <wp:posOffset>635635</wp:posOffset>
            </wp:positionV>
            <wp:extent cx="4095750" cy="2589530"/>
            <wp:effectExtent l="0" t="0" r="0" b="1270"/>
            <wp:wrapSquare wrapText="bothSides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4" t="17286" r="8131" b="13843"/>
                    <a:stretch/>
                  </pic:blipFill>
                  <pic:spPr bwMode="auto">
                    <a:xfrm>
                      <a:off x="0" y="0"/>
                      <a:ext cx="409575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</w:t>
      </w:r>
      <w:r w:rsidR="00B55B71">
        <w:t xml:space="preserve">Table </w:t>
      </w:r>
      <w:r w:rsidR="00B55B71">
        <w:fldChar w:fldCharType="begin"/>
      </w:r>
      <w:r w:rsidR="00B55B71">
        <w:instrText xml:space="preserve"> SEQ Table \* ARABIC </w:instrText>
      </w:r>
      <w:r w:rsidR="00B55B71">
        <w:fldChar w:fldCharType="separate"/>
      </w:r>
      <w:r w:rsidR="00B55B71">
        <w:rPr>
          <w:noProof/>
        </w:rPr>
        <w:t>1</w:t>
      </w:r>
      <w:r w:rsidR="00B55B71">
        <w:fldChar w:fldCharType="end"/>
      </w:r>
      <w:r w:rsidR="00B55B71">
        <w:t>. Responsibility Matrix for the team.</w:t>
      </w:r>
      <w:bookmarkEnd w:id="20"/>
    </w:p>
    <w:tbl>
      <w:tblPr>
        <w:tblStyle w:val="KlavuzTablo2"/>
        <w:tblW w:w="0" w:type="auto"/>
        <w:tblInd w:w="-8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0"/>
        <w:gridCol w:w="1370"/>
        <w:gridCol w:w="1370"/>
      </w:tblGrid>
      <w:tr w:rsidR="00E6586F" w14:paraId="28BFCFAE" w14:textId="77777777" w:rsidTr="00E658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14:paraId="7B82505A" w14:textId="77777777" w:rsidR="00E6586F" w:rsidRDefault="00E6586F" w:rsidP="001F28BB">
            <w:pPr>
              <w:ind w:firstLine="0"/>
              <w:jc w:val="center"/>
            </w:pPr>
            <w:proofErr w:type="spellStart"/>
            <w:r>
              <w:t>Task</w:t>
            </w:r>
            <w:proofErr w:type="spellEnd"/>
          </w:p>
        </w:tc>
        <w:tc>
          <w:tcPr>
            <w:tcW w:w="1370" w:type="dxa"/>
          </w:tcPr>
          <w:p w14:paraId="51519224" w14:textId="77777777" w:rsidR="00E6586F" w:rsidRDefault="00E6586F" w:rsidP="001F28B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Abeer</w:t>
            </w:r>
          </w:p>
        </w:tc>
        <w:tc>
          <w:tcPr>
            <w:tcW w:w="1370" w:type="dxa"/>
          </w:tcPr>
          <w:p w14:paraId="41605C40" w14:textId="77777777" w:rsidR="00E6586F" w:rsidRDefault="00E6586F" w:rsidP="001F28B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Bara</w:t>
            </w:r>
          </w:p>
        </w:tc>
      </w:tr>
      <w:tr w:rsidR="00E6586F" w14:paraId="4AD5786D" w14:textId="77777777" w:rsidTr="00E65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14:paraId="618F042D" w14:textId="77777777" w:rsidR="00E6586F" w:rsidRDefault="00E6586F" w:rsidP="001F28BB">
            <w:pPr>
              <w:ind w:firstLine="0"/>
              <w:jc w:val="center"/>
            </w:pPr>
            <w:r>
              <w:t>1.1.1.1</w:t>
            </w:r>
          </w:p>
        </w:tc>
        <w:tc>
          <w:tcPr>
            <w:tcW w:w="1370" w:type="dxa"/>
          </w:tcPr>
          <w:p w14:paraId="46A01481" w14:textId="77777777" w:rsidR="00E6586F" w:rsidRDefault="00E6586F" w:rsidP="001F28B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370" w:type="dxa"/>
          </w:tcPr>
          <w:p w14:paraId="063F70C2" w14:textId="77777777" w:rsidR="00E6586F" w:rsidRDefault="00E6586F" w:rsidP="001F28B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</w:tr>
      <w:tr w:rsidR="00E6586F" w14:paraId="0E5049D3" w14:textId="77777777" w:rsidTr="00E6586F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14:paraId="7A79BF0B" w14:textId="77777777" w:rsidR="00E6586F" w:rsidRDefault="00E6586F" w:rsidP="001F28BB">
            <w:pPr>
              <w:ind w:firstLine="0"/>
              <w:jc w:val="center"/>
            </w:pPr>
            <w:r>
              <w:t>1.1.1.2</w:t>
            </w:r>
          </w:p>
        </w:tc>
        <w:tc>
          <w:tcPr>
            <w:tcW w:w="1370" w:type="dxa"/>
          </w:tcPr>
          <w:p w14:paraId="2BA2F3D8" w14:textId="77777777" w:rsidR="00E6586F" w:rsidRDefault="00E6586F" w:rsidP="001F28B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370" w:type="dxa"/>
          </w:tcPr>
          <w:p w14:paraId="25718035" w14:textId="77777777" w:rsidR="00E6586F" w:rsidRDefault="00E6586F" w:rsidP="001F28B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  <w:tr w:rsidR="00E6586F" w14:paraId="5C69F804" w14:textId="77777777" w:rsidTr="00E65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14:paraId="392CCB97" w14:textId="77777777" w:rsidR="00E6586F" w:rsidRDefault="00E6586F" w:rsidP="001F28BB">
            <w:pPr>
              <w:ind w:firstLine="0"/>
              <w:jc w:val="center"/>
            </w:pPr>
            <w:r>
              <w:t>1.1.1.3</w:t>
            </w:r>
          </w:p>
        </w:tc>
        <w:tc>
          <w:tcPr>
            <w:tcW w:w="1370" w:type="dxa"/>
          </w:tcPr>
          <w:p w14:paraId="068B3295" w14:textId="77777777" w:rsidR="00E6586F" w:rsidRDefault="00E6586F" w:rsidP="001F28B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370" w:type="dxa"/>
          </w:tcPr>
          <w:p w14:paraId="25201FA0" w14:textId="77777777" w:rsidR="00E6586F" w:rsidRDefault="00E6586F" w:rsidP="001F28B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E6586F" w14:paraId="1312FBF5" w14:textId="77777777" w:rsidTr="00E6586F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14:paraId="685CA8D0" w14:textId="77777777" w:rsidR="00E6586F" w:rsidRDefault="00E6586F" w:rsidP="001F28BB">
            <w:pPr>
              <w:ind w:firstLine="0"/>
              <w:jc w:val="center"/>
            </w:pPr>
            <w:r>
              <w:t>1.1.1.4</w:t>
            </w:r>
          </w:p>
        </w:tc>
        <w:tc>
          <w:tcPr>
            <w:tcW w:w="1370" w:type="dxa"/>
          </w:tcPr>
          <w:p w14:paraId="45C51AF7" w14:textId="77777777" w:rsidR="00E6586F" w:rsidRDefault="00E6586F" w:rsidP="001F28B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370" w:type="dxa"/>
          </w:tcPr>
          <w:p w14:paraId="35A842AF" w14:textId="77777777" w:rsidR="00E6586F" w:rsidRDefault="00E6586F" w:rsidP="001F28B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E6586F" w14:paraId="2723E343" w14:textId="77777777" w:rsidTr="00E65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14:paraId="5A58AB50" w14:textId="77777777" w:rsidR="00E6586F" w:rsidRDefault="00E6586F" w:rsidP="001F28BB">
            <w:pPr>
              <w:ind w:firstLine="0"/>
              <w:jc w:val="center"/>
            </w:pPr>
            <w:r>
              <w:t>1.1.1.5</w:t>
            </w:r>
          </w:p>
        </w:tc>
        <w:tc>
          <w:tcPr>
            <w:tcW w:w="1370" w:type="dxa"/>
          </w:tcPr>
          <w:p w14:paraId="16B0F694" w14:textId="77777777" w:rsidR="00E6586F" w:rsidRDefault="00E6586F" w:rsidP="001F28B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370" w:type="dxa"/>
          </w:tcPr>
          <w:p w14:paraId="1DF04F6E" w14:textId="77777777" w:rsidR="00E6586F" w:rsidRDefault="00E6586F" w:rsidP="001F28B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</w:tr>
      <w:tr w:rsidR="00E6586F" w14:paraId="53A47D45" w14:textId="77777777" w:rsidTr="00E6586F">
        <w:trPr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14:paraId="26D252F0" w14:textId="77777777" w:rsidR="00E6586F" w:rsidRDefault="00E6586F" w:rsidP="001F28BB">
            <w:pPr>
              <w:ind w:firstLine="0"/>
              <w:jc w:val="center"/>
            </w:pPr>
            <w:r>
              <w:t>1.1.1.6</w:t>
            </w:r>
          </w:p>
        </w:tc>
        <w:tc>
          <w:tcPr>
            <w:tcW w:w="1370" w:type="dxa"/>
          </w:tcPr>
          <w:p w14:paraId="6DC4939B" w14:textId="77777777" w:rsidR="00E6586F" w:rsidRDefault="00E6586F" w:rsidP="001F28B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370" w:type="dxa"/>
          </w:tcPr>
          <w:p w14:paraId="295F9A05" w14:textId="77777777" w:rsidR="00E6586F" w:rsidRDefault="00E6586F" w:rsidP="001F28B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E6586F" w14:paraId="2E396402" w14:textId="77777777" w:rsidTr="00E65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14:paraId="68669688" w14:textId="77777777" w:rsidR="00E6586F" w:rsidRDefault="00E6586F" w:rsidP="001F28BB">
            <w:pPr>
              <w:ind w:firstLine="0"/>
              <w:jc w:val="center"/>
            </w:pPr>
            <w:r>
              <w:t>1.1.2</w:t>
            </w:r>
          </w:p>
        </w:tc>
        <w:tc>
          <w:tcPr>
            <w:tcW w:w="1370" w:type="dxa"/>
          </w:tcPr>
          <w:p w14:paraId="42A9D0C6" w14:textId="77777777" w:rsidR="00E6586F" w:rsidRDefault="00E6586F" w:rsidP="001F28B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370" w:type="dxa"/>
          </w:tcPr>
          <w:p w14:paraId="07BB0EF4" w14:textId="77777777" w:rsidR="00E6586F" w:rsidRDefault="00E6586F" w:rsidP="001F28B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E6586F" w14:paraId="7E17FFE5" w14:textId="77777777" w:rsidTr="00E6586F">
        <w:trPr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14:paraId="6ABE717F" w14:textId="77777777" w:rsidR="00E6586F" w:rsidRDefault="00E6586F" w:rsidP="001F28BB">
            <w:pPr>
              <w:ind w:firstLine="0"/>
              <w:jc w:val="center"/>
            </w:pPr>
            <w:r>
              <w:t>1.1.3.1</w:t>
            </w:r>
          </w:p>
        </w:tc>
        <w:tc>
          <w:tcPr>
            <w:tcW w:w="1370" w:type="dxa"/>
          </w:tcPr>
          <w:p w14:paraId="27150DFF" w14:textId="77777777" w:rsidR="00E6586F" w:rsidRDefault="00E6586F" w:rsidP="001F28B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370" w:type="dxa"/>
          </w:tcPr>
          <w:p w14:paraId="6DC6C8F3" w14:textId="77777777" w:rsidR="00E6586F" w:rsidRDefault="00E6586F" w:rsidP="001F28B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  <w:tr w:rsidR="00E6586F" w14:paraId="5C0FD8A4" w14:textId="77777777" w:rsidTr="00E65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14:paraId="79C0EA80" w14:textId="77777777" w:rsidR="00E6586F" w:rsidRDefault="00E6586F" w:rsidP="001F28BB">
            <w:pPr>
              <w:ind w:firstLine="0"/>
              <w:jc w:val="center"/>
            </w:pPr>
            <w:r>
              <w:t>1.1.3.2</w:t>
            </w:r>
          </w:p>
        </w:tc>
        <w:tc>
          <w:tcPr>
            <w:tcW w:w="1370" w:type="dxa"/>
          </w:tcPr>
          <w:p w14:paraId="78F12982" w14:textId="77777777" w:rsidR="00E6586F" w:rsidRDefault="00E6586F" w:rsidP="001F28B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370" w:type="dxa"/>
          </w:tcPr>
          <w:p w14:paraId="56D2478D" w14:textId="77777777" w:rsidR="00E6586F" w:rsidRDefault="00E6586F" w:rsidP="001F28B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E6586F" w14:paraId="57B61545" w14:textId="77777777" w:rsidTr="00E6586F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14:paraId="66F70569" w14:textId="77777777" w:rsidR="00E6586F" w:rsidRDefault="00E6586F" w:rsidP="001F28BB">
            <w:pPr>
              <w:ind w:firstLine="0"/>
              <w:jc w:val="center"/>
            </w:pPr>
            <w:r>
              <w:t>1.1.3.3</w:t>
            </w:r>
          </w:p>
        </w:tc>
        <w:tc>
          <w:tcPr>
            <w:tcW w:w="1370" w:type="dxa"/>
          </w:tcPr>
          <w:p w14:paraId="2D977452" w14:textId="77777777" w:rsidR="00E6586F" w:rsidRDefault="00E6586F" w:rsidP="001F28B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370" w:type="dxa"/>
          </w:tcPr>
          <w:p w14:paraId="26564C33" w14:textId="77777777" w:rsidR="00E6586F" w:rsidRDefault="00E6586F" w:rsidP="001F28B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  <w:tr w:rsidR="00E6586F" w14:paraId="08A55239" w14:textId="77777777" w:rsidTr="00E65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14:paraId="7F5AE29C" w14:textId="77777777" w:rsidR="00E6586F" w:rsidRDefault="00E6586F" w:rsidP="001F28BB">
            <w:pPr>
              <w:ind w:firstLine="0"/>
              <w:jc w:val="center"/>
            </w:pPr>
            <w:r>
              <w:t>1.2.1</w:t>
            </w:r>
          </w:p>
        </w:tc>
        <w:tc>
          <w:tcPr>
            <w:tcW w:w="1370" w:type="dxa"/>
          </w:tcPr>
          <w:p w14:paraId="5CB4861D" w14:textId="77777777" w:rsidR="00E6586F" w:rsidRDefault="00E6586F" w:rsidP="001F28B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370" w:type="dxa"/>
          </w:tcPr>
          <w:p w14:paraId="1489E1BA" w14:textId="77777777" w:rsidR="00E6586F" w:rsidRDefault="00E6586F" w:rsidP="001F28B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</w:tbl>
    <w:p w14:paraId="6C2851E0" w14:textId="2FDB6BDC" w:rsidR="00F375C4" w:rsidRDefault="00F375C4" w:rsidP="00E6586F">
      <w:pPr>
        <w:pStyle w:val="Balk2"/>
        <w:numPr>
          <w:ilvl w:val="0"/>
          <w:numId w:val="0"/>
        </w:numPr>
        <w:rPr>
          <w:rFonts w:cs="Times New Roman"/>
          <w:szCs w:val="24"/>
        </w:rPr>
      </w:pPr>
      <w:bookmarkStart w:id="21" w:name="_Toc44780937"/>
      <w:r w:rsidRPr="00385959">
        <w:rPr>
          <w:rFonts w:cs="Times New Roman"/>
          <w:szCs w:val="24"/>
        </w:rPr>
        <w:lastRenderedPageBreak/>
        <w:t xml:space="preserve">2.3. </w:t>
      </w:r>
      <w:r w:rsidR="00795C9A" w:rsidRPr="00385959">
        <w:rPr>
          <w:rFonts w:cs="Times New Roman"/>
          <w:szCs w:val="24"/>
        </w:rPr>
        <w:t>Project Network (PN)</w:t>
      </w:r>
      <w:bookmarkEnd w:id="21"/>
    </w:p>
    <w:p w14:paraId="5F9E4C44" w14:textId="1F3D9032" w:rsidR="00062512" w:rsidRDefault="00BF5088" w:rsidP="00062512">
      <w:pPr>
        <w:keepNext/>
        <w:ind w:firstLine="0"/>
        <w:jc w:val="center"/>
      </w:pPr>
      <w:r>
        <w:rPr>
          <w:noProof/>
          <w:lang w:eastAsia="tr-TR"/>
        </w:rPr>
        <w:drawing>
          <wp:inline distT="0" distB="0" distL="0" distR="0" wp14:anchorId="1F59FCFA" wp14:editId="1406E95F">
            <wp:extent cx="5755640" cy="1732280"/>
            <wp:effectExtent l="0" t="0" r="0" b="127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8983" w14:textId="02FBEC46" w:rsidR="00BF5088" w:rsidRDefault="00BF5088" w:rsidP="0006251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E54C18E" wp14:editId="62EBAC1E">
            <wp:extent cx="5755640" cy="93599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3E08C" w14:textId="46E0DB17" w:rsidR="00BF5088" w:rsidRDefault="00BF5088" w:rsidP="0006251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405FC67" wp14:editId="28A1164A">
            <wp:extent cx="5755640" cy="112966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B4B4" w14:textId="3ECFB242" w:rsidR="00062512" w:rsidRPr="00062512" w:rsidRDefault="00062512" w:rsidP="00062512">
      <w:pPr>
        <w:pStyle w:val="ResimYazs"/>
        <w:jc w:val="center"/>
        <w:rPr>
          <w:sz w:val="24"/>
        </w:rPr>
      </w:pPr>
      <w:bookmarkStart w:id="22" w:name="_Toc44780908"/>
      <w:r w:rsidRPr="00062512">
        <w:rPr>
          <w:sz w:val="24"/>
        </w:rPr>
        <w:t xml:space="preserve">Figure </w:t>
      </w:r>
      <w:r w:rsidRPr="00062512">
        <w:rPr>
          <w:sz w:val="24"/>
        </w:rPr>
        <w:fldChar w:fldCharType="begin"/>
      </w:r>
      <w:r w:rsidRPr="00062512">
        <w:rPr>
          <w:sz w:val="24"/>
        </w:rPr>
        <w:instrText xml:space="preserve"> SEQ Figure \* ARABIC </w:instrText>
      </w:r>
      <w:r w:rsidRPr="00062512">
        <w:rPr>
          <w:sz w:val="24"/>
        </w:rPr>
        <w:fldChar w:fldCharType="separate"/>
      </w:r>
      <w:r>
        <w:rPr>
          <w:noProof/>
          <w:sz w:val="24"/>
        </w:rPr>
        <w:t>4</w:t>
      </w:r>
      <w:r w:rsidRPr="00062512">
        <w:rPr>
          <w:sz w:val="24"/>
        </w:rPr>
        <w:fldChar w:fldCharType="end"/>
      </w:r>
      <w:r w:rsidR="00657C36">
        <w:rPr>
          <w:sz w:val="24"/>
        </w:rPr>
        <w:t>.</w:t>
      </w:r>
      <w:r w:rsidRPr="00062512">
        <w:rPr>
          <w:sz w:val="24"/>
        </w:rPr>
        <w:t xml:space="preserve"> Project network</w:t>
      </w:r>
      <w:bookmarkEnd w:id="22"/>
    </w:p>
    <w:p w14:paraId="53341A6C" w14:textId="1759D637" w:rsidR="00795C9A" w:rsidRDefault="00D46C88" w:rsidP="00795C9A">
      <w:pPr>
        <w:pStyle w:val="Balk2"/>
        <w:rPr>
          <w:rFonts w:cs="Times New Roman"/>
          <w:szCs w:val="24"/>
        </w:rPr>
      </w:pPr>
      <w:bookmarkStart w:id="23" w:name="_Toc44780938"/>
      <w:r>
        <w:rPr>
          <w:noProof/>
        </w:rPr>
        <w:drawing>
          <wp:anchor distT="0" distB="0" distL="114300" distR="114300" simplePos="0" relativeHeight="251663360" behindDoc="0" locked="0" layoutInCell="1" allowOverlap="1" wp14:anchorId="5EB0499D" wp14:editId="2C747598">
            <wp:simplePos x="0" y="0"/>
            <wp:positionH relativeFrom="column">
              <wp:posOffset>-304800</wp:posOffset>
            </wp:positionH>
            <wp:positionV relativeFrom="paragraph">
              <wp:posOffset>481965</wp:posOffset>
            </wp:positionV>
            <wp:extent cx="6640830" cy="1498600"/>
            <wp:effectExtent l="0" t="0" r="7620" b="635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270">
        <w:rPr>
          <w:rFonts w:cs="Times New Roman"/>
          <w:szCs w:val="24"/>
        </w:rPr>
        <w:t xml:space="preserve">2.4. </w:t>
      </w:r>
      <w:proofErr w:type="spellStart"/>
      <w:r w:rsidR="00DF3270">
        <w:rPr>
          <w:rFonts w:cs="Times New Roman"/>
          <w:szCs w:val="24"/>
        </w:rPr>
        <w:t>Gantt</w:t>
      </w:r>
      <w:proofErr w:type="spellEnd"/>
      <w:r w:rsidR="00DF3270">
        <w:rPr>
          <w:rFonts w:cs="Times New Roman"/>
          <w:szCs w:val="24"/>
        </w:rPr>
        <w:t xml:space="preserve"> </w:t>
      </w:r>
      <w:proofErr w:type="spellStart"/>
      <w:r w:rsidR="00DF3270">
        <w:rPr>
          <w:rFonts w:cs="Times New Roman"/>
          <w:szCs w:val="24"/>
        </w:rPr>
        <w:t>c</w:t>
      </w:r>
      <w:r w:rsidR="00795C9A" w:rsidRPr="00385959">
        <w:rPr>
          <w:rFonts w:cs="Times New Roman"/>
          <w:szCs w:val="24"/>
        </w:rPr>
        <w:t>hart</w:t>
      </w:r>
      <w:bookmarkEnd w:id="23"/>
      <w:proofErr w:type="spellEnd"/>
    </w:p>
    <w:p w14:paraId="55EFB10F" w14:textId="17684CDF" w:rsidR="00D46C88" w:rsidRPr="00D46C88" w:rsidRDefault="00D46C88" w:rsidP="00D46C88"/>
    <w:p w14:paraId="6D17EA82" w14:textId="7B8723E4" w:rsidR="00062512" w:rsidRDefault="00062512" w:rsidP="00062512">
      <w:pPr>
        <w:keepNext/>
        <w:ind w:firstLine="0"/>
        <w:jc w:val="center"/>
      </w:pPr>
    </w:p>
    <w:p w14:paraId="387FAABF" w14:textId="1F0F5045" w:rsidR="00CF3236" w:rsidRPr="008C7ACB" w:rsidRDefault="00062512" w:rsidP="008C7ACB">
      <w:pPr>
        <w:pStyle w:val="ResimYazs"/>
        <w:jc w:val="center"/>
        <w:rPr>
          <w:b w:val="0"/>
          <w:bCs w:val="0"/>
          <w:sz w:val="24"/>
        </w:rPr>
      </w:pPr>
      <w:bookmarkStart w:id="24" w:name="_Toc44780909"/>
      <w:r w:rsidRPr="00A67856">
        <w:rPr>
          <w:b w:val="0"/>
          <w:bCs w:val="0"/>
          <w:sz w:val="24"/>
        </w:rPr>
        <w:t xml:space="preserve">Figure </w:t>
      </w:r>
      <w:r w:rsidRPr="00A67856">
        <w:rPr>
          <w:b w:val="0"/>
          <w:bCs w:val="0"/>
          <w:sz w:val="24"/>
        </w:rPr>
        <w:fldChar w:fldCharType="begin"/>
      </w:r>
      <w:r w:rsidRPr="00A67856">
        <w:rPr>
          <w:b w:val="0"/>
          <w:bCs w:val="0"/>
          <w:sz w:val="24"/>
        </w:rPr>
        <w:instrText xml:space="preserve"> SEQ Figure \* ARABIC </w:instrText>
      </w:r>
      <w:r w:rsidRPr="00A67856">
        <w:rPr>
          <w:b w:val="0"/>
          <w:bCs w:val="0"/>
          <w:sz w:val="24"/>
        </w:rPr>
        <w:fldChar w:fldCharType="separate"/>
      </w:r>
      <w:r w:rsidRPr="00A67856">
        <w:rPr>
          <w:b w:val="0"/>
          <w:bCs w:val="0"/>
          <w:noProof/>
          <w:sz w:val="24"/>
        </w:rPr>
        <w:t>5</w:t>
      </w:r>
      <w:r w:rsidRPr="00A67856">
        <w:rPr>
          <w:b w:val="0"/>
          <w:bCs w:val="0"/>
          <w:sz w:val="24"/>
        </w:rPr>
        <w:fldChar w:fldCharType="end"/>
      </w:r>
      <w:r w:rsidR="00657C36" w:rsidRPr="00A67856">
        <w:rPr>
          <w:b w:val="0"/>
          <w:bCs w:val="0"/>
          <w:sz w:val="24"/>
        </w:rPr>
        <w:t>.</w:t>
      </w:r>
      <w:r w:rsidRPr="00A67856">
        <w:rPr>
          <w:b w:val="0"/>
          <w:bCs w:val="0"/>
          <w:sz w:val="24"/>
        </w:rPr>
        <w:t xml:space="preserve"> Timeline for the project</w:t>
      </w:r>
      <w:bookmarkEnd w:id="24"/>
    </w:p>
    <w:p w14:paraId="42CC3A07" w14:textId="4C634F30" w:rsidR="00557D79" w:rsidRDefault="00557D79" w:rsidP="00CF3236">
      <w:pPr>
        <w:pStyle w:val="Balk1"/>
        <w:rPr>
          <w:rFonts w:cs="Times New Roman"/>
          <w:sz w:val="24"/>
          <w:szCs w:val="24"/>
        </w:rPr>
      </w:pPr>
      <w:bookmarkStart w:id="25" w:name="_Toc44780939"/>
    </w:p>
    <w:p w14:paraId="18E1AF4B" w14:textId="77777777" w:rsidR="003B595B" w:rsidRPr="003B595B" w:rsidRDefault="003B595B" w:rsidP="003B595B"/>
    <w:p w14:paraId="5B3A23DF" w14:textId="30B386B1" w:rsidR="00F375C4" w:rsidRDefault="009A617E" w:rsidP="00CF3236">
      <w:pPr>
        <w:pStyle w:val="Balk1"/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5FAC6A6" wp14:editId="593F9560">
            <wp:simplePos x="0" y="0"/>
            <wp:positionH relativeFrom="margin">
              <wp:align>center</wp:align>
            </wp:positionH>
            <wp:positionV relativeFrom="paragraph">
              <wp:posOffset>433705</wp:posOffset>
            </wp:positionV>
            <wp:extent cx="2952750" cy="2346960"/>
            <wp:effectExtent l="0" t="0" r="0" b="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75C4" w:rsidRPr="00CF3236">
        <w:rPr>
          <w:rFonts w:cs="Times New Roman"/>
          <w:sz w:val="24"/>
          <w:szCs w:val="24"/>
        </w:rPr>
        <w:t>3. DESIGN PROCESS</w:t>
      </w:r>
      <w:bookmarkEnd w:id="25"/>
      <w:r>
        <w:rPr>
          <w:rFonts w:cs="Times New Roman"/>
          <w:sz w:val="24"/>
          <w:szCs w:val="24"/>
        </w:rPr>
        <w:t>,</w:t>
      </w:r>
    </w:p>
    <w:p w14:paraId="72430F30" w14:textId="13B60BDF" w:rsidR="009A617E" w:rsidRDefault="009A617E" w:rsidP="009A617E"/>
    <w:p w14:paraId="49F2310B" w14:textId="6B505453" w:rsidR="009A617E" w:rsidRDefault="009A617E" w:rsidP="009A617E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781"/>
        <w:gridCol w:w="1377"/>
        <w:gridCol w:w="1661"/>
        <w:gridCol w:w="1515"/>
        <w:gridCol w:w="2728"/>
      </w:tblGrid>
      <w:tr w:rsidR="009A617E" w14:paraId="2A6A60EE" w14:textId="77777777" w:rsidTr="00A61DBE">
        <w:tc>
          <w:tcPr>
            <w:tcW w:w="1811" w:type="dxa"/>
          </w:tcPr>
          <w:p w14:paraId="27747062" w14:textId="6E6ADC38" w:rsidR="009A617E" w:rsidRPr="00A61DBE" w:rsidRDefault="009A617E" w:rsidP="009A617E">
            <w:pPr>
              <w:ind w:firstLine="0"/>
              <w:rPr>
                <w:b/>
                <w:bCs/>
              </w:rPr>
            </w:pPr>
            <w:proofErr w:type="spellStart"/>
            <w:r w:rsidRPr="00A61DBE">
              <w:rPr>
                <w:b/>
                <w:bCs/>
              </w:rPr>
              <w:t>Failure</w:t>
            </w:r>
            <w:proofErr w:type="spellEnd"/>
            <w:r w:rsidRPr="00A61DBE">
              <w:rPr>
                <w:b/>
                <w:bCs/>
              </w:rPr>
              <w:t xml:space="preserve"> </w:t>
            </w:r>
            <w:proofErr w:type="spellStart"/>
            <w:r w:rsidRPr="00A61DBE">
              <w:rPr>
                <w:b/>
                <w:bCs/>
              </w:rPr>
              <w:t>Event</w:t>
            </w:r>
            <w:proofErr w:type="spellEnd"/>
          </w:p>
        </w:tc>
        <w:tc>
          <w:tcPr>
            <w:tcW w:w="1161" w:type="dxa"/>
          </w:tcPr>
          <w:p w14:paraId="39082895" w14:textId="18389E15" w:rsidR="009A617E" w:rsidRPr="00A61DBE" w:rsidRDefault="009A617E" w:rsidP="009A617E">
            <w:pPr>
              <w:ind w:firstLine="0"/>
              <w:rPr>
                <w:b/>
                <w:bCs/>
              </w:rPr>
            </w:pPr>
            <w:proofErr w:type="spellStart"/>
            <w:r w:rsidRPr="00A61DBE">
              <w:rPr>
                <w:b/>
                <w:bCs/>
              </w:rPr>
              <w:t>Probability</w:t>
            </w:r>
            <w:proofErr w:type="spellEnd"/>
            <w:r w:rsidRPr="00A61DBE">
              <w:rPr>
                <w:b/>
                <w:bCs/>
              </w:rPr>
              <w:t xml:space="preserve"> </w:t>
            </w:r>
          </w:p>
        </w:tc>
        <w:tc>
          <w:tcPr>
            <w:tcW w:w="1706" w:type="dxa"/>
          </w:tcPr>
          <w:p w14:paraId="0909B2D3" w14:textId="0E920213" w:rsidR="009A617E" w:rsidRPr="00A61DBE" w:rsidRDefault="009A617E" w:rsidP="009A617E">
            <w:pPr>
              <w:ind w:firstLine="0"/>
              <w:rPr>
                <w:b/>
                <w:bCs/>
              </w:rPr>
            </w:pPr>
            <w:proofErr w:type="spellStart"/>
            <w:r w:rsidRPr="00A61DBE">
              <w:rPr>
                <w:b/>
                <w:bCs/>
              </w:rPr>
              <w:t>Severity</w:t>
            </w:r>
            <w:proofErr w:type="spellEnd"/>
          </w:p>
        </w:tc>
        <w:tc>
          <w:tcPr>
            <w:tcW w:w="1557" w:type="dxa"/>
          </w:tcPr>
          <w:p w14:paraId="541E0232" w14:textId="0C687790" w:rsidR="009A617E" w:rsidRPr="00A61DBE" w:rsidRDefault="009A617E" w:rsidP="009A617E">
            <w:pPr>
              <w:ind w:firstLine="0"/>
              <w:rPr>
                <w:b/>
                <w:bCs/>
              </w:rPr>
            </w:pPr>
            <w:r w:rsidRPr="00A61DBE">
              <w:rPr>
                <w:b/>
                <w:bCs/>
              </w:rPr>
              <w:t>Risk Level</w:t>
            </w:r>
          </w:p>
        </w:tc>
        <w:tc>
          <w:tcPr>
            <w:tcW w:w="2827" w:type="dxa"/>
          </w:tcPr>
          <w:p w14:paraId="1E472530" w14:textId="51C29B3C" w:rsidR="009A617E" w:rsidRPr="00A61DBE" w:rsidRDefault="009A617E" w:rsidP="009A617E">
            <w:pPr>
              <w:ind w:firstLine="0"/>
              <w:rPr>
                <w:b/>
                <w:bCs/>
              </w:rPr>
            </w:pPr>
            <w:r w:rsidRPr="00A61DBE">
              <w:rPr>
                <w:b/>
                <w:bCs/>
              </w:rPr>
              <w:t>Plan of Action</w:t>
            </w:r>
          </w:p>
        </w:tc>
      </w:tr>
      <w:tr w:rsidR="009A617E" w14:paraId="7D7FE2E0" w14:textId="77777777" w:rsidTr="00A61DBE">
        <w:trPr>
          <w:trHeight w:val="1440"/>
        </w:trPr>
        <w:tc>
          <w:tcPr>
            <w:tcW w:w="1811" w:type="dxa"/>
          </w:tcPr>
          <w:p w14:paraId="4E1550AB" w14:textId="2B4F083A" w:rsidR="009A617E" w:rsidRDefault="009A617E" w:rsidP="009A617E">
            <w:pPr>
              <w:ind w:firstLine="0"/>
            </w:pPr>
            <w:r>
              <w:t xml:space="preserve">Not </w:t>
            </w:r>
            <w:proofErr w:type="spellStart"/>
            <w:r>
              <w:t>enough</w:t>
            </w:r>
            <w:proofErr w:type="spellEnd"/>
            <w:r>
              <w:t xml:space="preserve"> data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weighted</w:t>
            </w:r>
            <w:proofErr w:type="spellEnd"/>
            <w:r>
              <w:t xml:space="preserve"> </w:t>
            </w:r>
            <w:proofErr w:type="spellStart"/>
            <w:r>
              <w:t>report</w:t>
            </w:r>
            <w:proofErr w:type="spellEnd"/>
            <w:r>
              <w:t xml:space="preserve"> </w:t>
            </w:r>
            <w:proofErr w:type="spellStart"/>
            <w:r>
              <w:t>calculations</w:t>
            </w:r>
            <w:proofErr w:type="spellEnd"/>
            <w:r>
              <w:t>.</w:t>
            </w:r>
          </w:p>
        </w:tc>
        <w:tc>
          <w:tcPr>
            <w:tcW w:w="1161" w:type="dxa"/>
          </w:tcPr>
          <w:p w14:paraId="22C49188" w14:textId="4FB904A2" w:rsidR="009A617E" w:rsidRDefault="00A61DBE" w:rsidP="009A617E">
            <w:pPr>
              <w:ind w:firstLine="0"/>
            </w:pPr>
            <w:proofErr w:type="spellStart"/>
            <w:r>
              <w:t>Unlikely</w:t>
            </w:r>
            <w:proofErr w:type="spellEnd"/>
          </w:p>
        </w:tc>
        <w:tc>
          <w:tcPr>
            <w:tcW w:w="1706" w:type="dxa"/>
          </w:tcPr>
          <w:p w14:paraId="6A0FC6FA" w14:textId="393A0FD6" w:rsidR="009A617E" w:rsidRDefault="00A61DBE" w:rsidP="009A617E">
            <w:pPr>
              <w:ind w:firstLine="0"/>
            </w:pPr>
            <w:proofErr w:type="spellStart"/>
            <w:r>
              <w:t>Major</w:t>
            </w:r>
            <w:proofErr w:type="spellEnd"/>
          </w:p>
        </w:tc>
        <w:tc>
          <w:tcPr>
            <w:tcW w:w="1557" w:type="dxa"/>
          </w:tcPr>
          <w:p w14:paraId="7A5143FA" w14:textId="082BB44D" w:rsidR="009A617E" w:rsidRDefault="00802E74" w:rsidP="009A617E">
            <w:pPr>
              <w:ind w:firstLine="0"/>
            </w:pPr>
            <w:proofErr w:type="spellStart"/>
            <w:r>
              <w:t>Medium</w:t>
            </w:r>
            <w:proofErr w:type="spellEnd"/>
          </w:p>
        </w:tc>
        <w:tc>
          <w:tcPr>
            <w:tcW w:w="2827" w:type="dxa"/>
          </w:tcPr>
          <w:p w14:paraId="1AA9C1E3" w14:textId="57361227" w:rsidR="009A617E" w:rsidRDefault="00A61DBE" w:rsidP="009A617E">
            <w:pPr>
              <w:ind w:firstLine="0"/>
            </w:pPr>
            <w:proofErr w:type="spellStart"/>
            <w:r>
              <w:t>More</w:t>
            </w:r>
            <w:proofErr w:type="spellEnd"/>
            <w:r>
              <w:t xml:space="preserve"> </w:t>
            </w:r>
            <w:proofErr w:type="spellStart"/>
            <w:r>
              <w:t>subject</w:t>
            </w:r>
            <w:proofErr w:type="spellEnd"/>
            <w:r>
              <w:t xml:space="preserve"> data can be </w:t>
            </w:r>
            <w:proofErr w:type="spellStart"/>
            <w:r>
              <w:t>added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external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r w:rsidR="00A954DA">
              <w:t>set</w:t>
            </w:r>
            <w:r>
              <w:t>s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can </w:t>
            </w:r>
            <w:proofErr w:type="spellStart"/>
            <w:r>
              <w:t>change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calculation</w:t>
            </w:r>
            <w:proofErr w:type="spellEnd"/>
            <w:r>
              <w:t xml:space="preserve"> </w:t>
            </w:r>
            <w:proofErr w:type="spellStart"/>
            <w:r>
              <w:t>algorithms</w:t>
            </w:r>
            <w:proofErr w:type="spellEnd"/>
            <w:r>
              <w:t>.</w:t>
            </w:r>
          </w:p>
        </w:tc>
      </w:tr>
      <w:tr w:rsidR="009A617E" w14:paraId="4128144B" w14:textId="77777777" w:rsidTr="00A61DBE">
        <w:tc>
          <w:tcPr>
            <w:tcW w:w="1811" w:type="dxa"/>
          </w:tcPr>
          <w:p w14:paraId="2E2F9B2B" w14:textId="2B6638F1" w:rsidR="009A617E" w:rsidRDefault="00A61DBE" w:rsidP="009A617E">
            <w:pPr>
              <w:ind w:firstLine="0"/>
            </w:pPr>
            <w:r>
              <w:t xml:space="preserve">COVID-19 </w:t>
            </w:r>
            <w:proofErr w:type="spellStart"/>
            <w:r>
              <w:t>Lockdown</w:t>
            </w:r>
            <w:proofErr w:type="spellEnd"/>
          </w:p>
        </w:tc>
        <w:tc>
          <w:tcPr>
            <w:tcW w:w="1161" w:type="dxa"/>
          </w:tcPr>
          <w:p w14:paraId="73609AC2" w14:textId="0C74F243" w:rsidR="009A617E" w:rsidRDefault="00A61DBE" w:rsidP="009A617E">
            <w:pPr>
              <w:ind w:firstLine="0"/>
            </w:pPr>
            <w:proofErr w:type="spellStart"/>
            <w:r>
              <w:t>Likely</w:t>
            </w:r>
            <w:proofErr w:type="spellEnd"/>
          </w:p>
        </w:tc>
        <w:tc>
          <w:tcPr>
            <w:tcW w:w="1706" w:type="dxa"/>
          </w:tcPr>
          <w:p w14:paraId="5C1DF205" w14:textId="4EEBCCBC" w:rsidR="009A617E" w:rsidRDefault="00A61DBE" w:rsidP="00A61DBE">
            <w:pPr>
              <w:ind w:firstLine="0"/>
              <w:jc w:val="left"/>
            </w:pPr>
            <w:proofErr w:type="spellStart"/>
            <w:r>
              <w:t>Moderate</w:t>
            </w:r>
            <w:proofErr w:type="spellEnd"/>
          </w:p>
        </w:tc>
        <w:tc>
          <w:tcPr>
            <w:tcW w:w="1557" w:type="dxa"/>
          </w:tcPr>
          <w:p w14:paraId="03DA993D" w14:textId="5629ED40" w:rsidR="009A617E" w:rsidRDefault="00A61DBE" w:rsidP="009A617E">
            <w:pPr>
              <w:ind w:firstLine="0"/>
            </w:pPr>
            <w:r>
              <w:t>High</w:t>
            </w:r>
          </w:p>
        </w:tc>
        <w:tc>
          <w:tcPr>
            <w:tcW w:w="2827" w:type="dxa"/>
          </w:tcPr>
          <w:p w14:paraId="74357074" w14:textId="04366326" w:rsidR="009A617E" w:rsidRDefault="00A61DBE" w:rsidP="009A617E">
            <w:pPr>
              <w:ind w:firstLine="0"/>
            </w:pPr>
            <w:r>
              <w:t xml:space="preserve">Interactive </w:t>
            </w:r>
            <w:proofErr w:type="spellStart"/>
            <w:r>
              <w:t>conferance</w:t>
            </w:r>
            <w:proofErr w:type="spellEnd"/>
            <w:r>
              <w:t xml:space="preserve"> </w:t>
            </w:r>
            <w:proofErr w:type="spellStart"/>
            <w:r>
              <w:t>apps</w:t>
            </w:r>
            <w:proofErr w:type="spellEnd"/>
            <w:r>
              <w:t xml:space="preserve"> </w:t>
            </w:r>
            <w:proofErr w:type="spellStart"/>
            <w:r>
              <w:t>must</w:t>
            </w:r>
            <w:proofErr w:type="spellEnd"/>
            <w:r>
              <w:t xml:space="preserve"> be </w:t>
            </w:r>
            <w:proofErr w:type="spellStart"/>
            <w:r>
              <w:t>used</w:t>
            </w:r>
            <w:proofErr w:type="spellEnd"/>
            <w:r>
              <w:t xml:space="preserve">. </w:t>
            </w:r>
            <w:proofErr w:type="spellStart"/>
            <w:r>
              <w:t>More</w:t>
            </w:r>
            <w:proofErr w:type="spellEnd"/>
            <w:r>
              <w:t xml:space="preserve"> </w:t>
            </w:r>
            <w:proofErr w:type="spellStart"/>
            <w:r>
              <w:t>meetings</w:t>
            </w:r>
            <w:proofErr w:type="spellEnd"/>
            <w:r>
              <w:t xml:space="preserve"> </w:t>
            </w:r>
            <w:proofErr w:type="spellStart"/>
            <w:r>
              <w:t>should</w:t>
            </w:r>
            <w:proofErr w:type="spellEnd"/>
            <w:r>
              <w:t xml:space="preserve"> be </w:t>
            </w:r>
            <w:proofErr w:type="spellStart"/>
            <w:r>
              <w:t>held</w:t>
            </w:r>
            <w:proofErr w:type="spellEnd"/>
            <w:r>
              <w:t xml:space="preserve">. </w:t>
            </w:r>
          </w:p>
        </w:tc>
      </w:tr>
      <w:tr w:rsidR="009A617E" w14:paraId="07E3D982" w14:textId="77777777" w:rsidTr="00A61DBE">
        <w:tc>
          <w:tcPr>
            <w:tcW w:w="1811" w:type="dxa"/>
          </w:tcPr>
          <w:p w14:paraId="399F485B" w14:textId="6508437B" w:rsidR="009A617E" w:rsidRDefault="00A61DBE" w:rsidP="009A617E">
            <w:pPr>
              <w:ind w:firstLine="0"/>
            </w:pPr>
            <w:proofErr w:type="spellStart"/>
            <w:r>
              <w:t>Calculation</w:t>
            </w:r>
            <w:proofErr w:type="spellEnd"/>
            <w:r>
              <w:t xml:space="preserve"> </w:t>
            </w:r>
            <w:proofErr w:type="spellStart"/>
            <w:r>
              <w:t>errors</w:t>
            </w:r>
            <w:proofErr w:type="spellEnd"/>
          </w:p>
        </w:tc>
        <w:tc>
          <w:tcPr>
            <w:tcW w:w="1161" w:type="dxa"/>
          </w:tcPr>
          <w:p w14:paraId="2EA78CFF" w14:textId="478EBBB6" w:rsidR="009A617E" w:rsidRDefault="00A61DBE" w:rsidP="009A617E">
            <w:pPr>
              <w:ind w:firstLine="0"/>
            </w:pPr>
            <w:proofErr w:type="spellStart"/>
            <w:r>
              <w:t>Possible</w:t>
            </w:r>
            <w:proofErr w:type="spellEnd"/>
          </w:p>
        </w:tc>
        <w:tc>
          <w:tcPr>
            <w:tcW w:w="1706" w:type="dxa"/>
          </w:tcPr>
          <w:p w14:paraId="6CD8E67B" w14:textId="20A09CFC" w:rsidR="009A617E" w:rsidRDefault="00A61DBE" w:rsidP="009A617E">
            <w:pPr>
              <w:ind w:firstLine="0"/>
            </w:pPr>
            <w:proofErr w:type="spellStart"/>
            <w:r>
              <w:t>Major</w:t>
            </w:r>
            <w:proofErr w:type="spellEnd"/>
          </w:p>
        </w:tc>
        <w:tc>
          <w:tcPr>
            <w:tcW w:w="1557" w:type="dxa"/>
          </w:tcPr>
          <w:p w14:paraId="580EE056" w14:textId="7260917B" w:rsidR="009A617E" w:rsidRDefault="00A61DBE" w:rsidP="009A617E">
            <w:pPr>
              <w:ind w:firstLine="0"/>
            </w:pPr>
            <w:r>
              <w:t>High</w:t>
            </w:r>
          </w:p>
        </w:tc>
        <w:tc>
          <w:tcPr>
            <w:tcW w:w="2827" w:type="dxa"/>
          </w:tcPr>
          <w:p w14:paraId="4DC1338F" w14:textId="5E7E7919" w:rsidR="009A617E" w:rsidRDefault="00A61DBE" w:rsidP="009A617E">
            <w:pPr>
              <w:ind w:firstLine="0"/>
            </w:pPr>
            <w:r>
              <w:t xml:space="preserve">Can </w:t>
            </w: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alternative</w:t>
            </w:r>
            <w:proofErr w:type="spellEnd"/>
            <w:r>
              <w:t xml:space="preserve"> data </w:t>
            </w:r>
            <w:proofErr w:type="spellStart"/>
            <w:r>
              <w:t>normalization</w:t>
            </w:r>
            <w:proofErr w:type="spellEnd"/>
            <w:r>
              <w:t xml:space="preserve"> </w:t>
            </w:r>
            <w:proofErr w:type="spellStart"/>
            <w:r>
              <w:t>techniques</w:t>
            </w:r>
            <w:proofErr w:type="spellEnd"/>
            <w:r>
              <w:t xml:space="preserve">. Can </w:t>
            </w:r>
            <w:proofErr w:type="spellStart"/>
            <w:r>
              <w:t>work</w:t>
            </w:r>
            <w:proofErr w:type="spellEnd"/>
            <w:r>
              <w:t xml:space="preserve"> on </w:t>
            </w:r>
            <w:proofErr w:type="spellStart"/>
            <w:r>
              <w:t>different</w:t>
            </w:r>
            <w:proofErr w:type="spellEnd"/>
            <w:r>
              <w:t xml:space="preserve"> </w:t>
            </w:r>
            <w:proofErr w:type="spellStart"/>
            <w:r>
              <w:t>sampe</w:t>
            </w:r>
            <w:proofErr w:type="spellEnd"/>
            <w:r>
              <w:t xml:space="preserve"> of data.</w:t>
            </w:r>
          </w:p>
        </w:tc>
      </w:tr>
      <w:tr w:rsidR="009A617E" w14:paraId="309FB010" w14:textId="77777777" w:rsidTr="00A61DBE">
        <w:trPr>
          <w:trHeight w:val="70"/>
        </w:trPr>
        <w:tc>
          <w:tcPr>
            <w:tcW w:w="1811" w:type="dxa"/>
          </w:tcPr>
          <w:p w14:paraId="4B1BFA90" w14:textId="0F15EC53" w:rsidR="009A617E" w:rsidRDefault="00802E74" w:rsidP="009A617E">
            <w:pPr>
              <w:ind w:firstLine="0"/>
            </w:pPr>
            <w:r>
              <w:t xml:space="preserve">Data </w:t>
            </w:r>
            <w:proofErr w:type="spellStart"/>
            <w:r>
              <w:t>Leak</w:t>
            </w:r>
            <w:proofErr w:type="spellEnd"/>
          </w:p>
        </w:tc>
        <w:tc>
          <w:tcPr>
            <w:tcW w:w="1161" w:type="dxa"/>
          </w:tcPr>
          <w:p w14:paraId="0B6831D8" w14:textId="7E37C138" w:rsidR="009A617E" w:rsidRDefault="00802E74" w:rsidP="009A617E">
            <w:pPr>
              <w:ind w:firstLine="0"/>
            </w:pPr>
            <w:proofErr w:type="spellStart"/>
            <w:r>
              <w:t>Unlikely</w:t>
            </w:r>
            <w:proofErr w:type="spellEnd"/>
          </w:p>
        </w:tc>
        <w:tc>
          <w:tcPr>
            <w:tcW w:w="1706" w:type="dxa"/>
          </w:tcPr>
          <w:p w14:paraId="374CE28B" w14:textId="51BA610D" w:rsidR="009A617E" w:rsidRDefault="00802E74" w:rsidP="009A617E">
            <w:pPr>
              <w:ind w:firstLine="0"/>
            </w:pPr>
            <w:proofErr w:type="spellStart"/>
            <w:r>
              <w:t>Major</w:t>
            </w:r>
            <w:proofErr w:type="spellEnd"/>
            <w:r>
              <w:t xml:space="preserve"> </w:t>
            </w:r>
          </w:p>
        </w:tc>
        <w:tc>
          <w:tcPr>
            <w:tcW w:w="1557" w:type="dxa"/>
          </w:tcPr>
          <w:p w14:paraId="1B9BB561" w14:textId="32D8C664" w:rsidR="009A617E" w:rsidRDefault="00802E74" w:rsidP="009A617E">
            <w:pPr>
              <w:ind w:firstLine="0"/>
            </w:pPr>
            <w:proofErr w:type="spellStart"/>
            <w:r>
              <w:t>Medium</w:t>
            </w:r>
            <w:proofErr w:type="spellEnd"/>
          </w:p>
        </w:tc>
        <w:tc>
          <w:tcPr>
            <w:tcW w:w="2827" w:type="dxa"/>
          </w:tcPr>
          <w:p w14:paraId="3F8A1DA2" w14:textId="25F68E9C" w:rsidR="009A617E" w:rsidRDefault="00802E74" w:rsidP="009A617E">
            <w:pPr>
              <w:ind w:firstLine="0"/>
            </w:pPr>
            <w:r>
              <w:t xml:space="preserve">Can </w:t>
            </w:r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 w:rsidRPr="00802E74">
              <w:t>authentication</w:t>
            </w:r>
            <w:proofErr w:type="spellEnd"/>
            <w:r>
              <w:t xml:space="preserve"> </w:t>
            </w:r>
            <w:proofErr w:type="spellStart"/>
            <w:r>
              <w:t>procedures</w:t>
            </w:r>
            <w:proofErr w:type="spellEnd"/>
            <w:r>
              <w:t xml:space="preserve"> </w:t>
            </w:r>
            <w:proofErr w:type="spellStart"/>
            <w:r>
              <w:t>between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r w:rsidR="00247778">
              <w:t>set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 xml:space="preserve">. Can </w:t>
            </w:r>
            <w:proofErr w:type="spellStart"/>
            <w:r>
              <w:t>encrypte</w:t>
            </w:r>
            <w:proofErr w:type="spellEnd"/>
            <w:r>
              <w:t xml:space="preserve"> </w:t>
            </w:r>
            <w:proofErr w:type="spellStart"/>
            <w:r>
              <w:t>codes</w:t>
            </w:r>
            <w:proofErr w:type="spellEnd"/>
            <w:r>
              <w:t>.</w:t>
            </w:r>
          </w:p>
        </w:tc>
      </w:tr>
    </w:tbl>
    <w:p w14:paraId="03BFF27C" w14:textId="77777777" w:rsidR="009A617E" w:rsidRPr="009A617E" w:rsidRDefault="009A617E" w:rsidP="009A617E"/>
    <w:p w14:paraId="4617FA99" w14:textId="544F5E04" w:rsidR="009A617E" w:rsidRPr="009A617E" w:rsidRDefault="009A617E" w:rsidP="009A617E"/>
    <w:p w14:paraId="7387CCA0" w14:textId="30DF27A5" w:rsidR="00CF3236" w:rsidRDefault="00CF3236" w:rsidP="00E100ED">
      <w:pPr>
        <w:ind w:firstLine="0"/>
      </w:pPr>
    </w:p>
    <w:p w14:paraId="3BC20B77" w14:textId="77777777" w:rsidR="00CF3236" w:rsidRDefault="00CF3236" w:rsidP="00E100ED">
      <w:pPr>
        <w:ind w:firstLine="0"/>
      </w:pPr>
    </w:p>
    <w:p w14:paraId="1924ADA7" w14:textId="77777777" w:rsidR="00A937E9" w:rsidRPr="003E70CB" w:rsidRDefault="00A937E9" w:rsidP="00A937E9">
      <w:pPr>
        <w:pStyle w:val="Balk1"/>
        <w:rPr>
          <w:rFonts w:cs="Times New Roman"/>
          <w:sz w:val="24"/>
          <w:szCs w:val="24"/>
        </w:rPr>
      </w:pPr>
      <w:bookmarkStart w:id="26" w:name="_Toc59214898"/>
      <w:bookmarkStart w:id="27" w:name="_Toc44781020"/>
      <w:r w:rsidRPr="00CF3236">
        <w:rPr>
          <w:rFonts w:cs="Times New Roman"/>
          <w:sz w:val="24"/>
          <w:szCs w:val="24"/>
        </w:rPr>
        <w:lastRenderedPageBreak/>
        <w:t>3. DESIGN PROCESS</w:t>
      </w:r>
      <w:bookmarkEnd w:id="26"/>
    </w:p>
    <w:p w14:paraId="2F26AC9F" w14:textId="77777777" w:rsidR="00A937E9" w:rsidRDefault="00A937E9" w:rsidP="00A937E9">
      <w:pPr>
        <w:pStyle w:val="Balk2"/>
        <w:numPr>
          <w:ilvl w:val="0"/>
          <w:numId w:val="0"/>
        </w:numPr>
        <w:rPr>
          <w:rFonts w:cs="Times New Roman"/>
          <w:szCs w:val="24"/>
        </w:rPr>
      </w:pPr>
      <w:bookmarkStart w:id="28" w:name="_Toc44780940"/>
      <w:r w:rsidRPr="00385959">
        <w:rPr>
          <w:rFonts w:cs="Times New Roman"/>
          <w:szCs w:val="24"/>
        </w:rPr>
        <w:t xml:space="preserve">3.1. </w:t>
      </w:r>
      <w:proofErr w:type="spellStart"/>
      <w:r w:rsidRPr="00385959">
        <w:rPr>
          <w:rFonts w:cs="Times New Roman"/>
          <w:szCs w:val="24"/>
        </w:rPr>
        <w:t>Biomedical</w:t>
      </w:r>
      <w:proofErr w:type="spellEnd"/>
      <w:r w:rsidRPr="00385959">
        <w:rPr>
          <w:rFonts w:cs="Times New Roman"/>
          <w:szCs w:val="24"/>
        </w:rPr>
        <w:t xml:space="preserve"> </w:t>
      </w:r>
      <w:proofErr w:type="spellStart"/>
      <w:r w:rsidRPr="00385959">
        <w:rPr>
          <w:rFonts w:cs="Times New Roman"/>
          <w:szCs w:val="24"/>
        </w:rPr>
        <w:t>Engineering</w:t>
      </w:r>
      <w:bookmarkEnd w:id="28"/>
      <w:proofErr w:type="spellEnd"/>
      <w:r w:rsidRPr="00385959">
        <w:rPr>
          <w:rFonts w:cs="Times New Roman"/>
          <w:szCs w:val="24"/>
        </w:rPr>
        <w:t xml:space="preserve"> </w:t>
      </w:r>
    </w:p>
    <w:p w14:paraId="79B91824" w14:textId="77777777" w:rsidR="00A937E9" w:rsidRPr="00911F16" w:rsidRDefault="00A937E9" w:rsidP="00A937E9">
      <w:pPr>
        <w:pStyle w:val="Balk3"/>
      </w:pPr>
      <w:r>
        <w:rPr>
          <w:rFonts w:cs="Times New Roman"/>
          <w:szCs w:val="24"/>
        </w:rPr>
        <w:t xml:space="preserve">    </w:t>
      </w:r>
      <w:bookmarkStart w:id="29" w:name="_Toc44780941"/>
      <w:r w:rsidRPr="00167FE9">
        <w:rPr>
          <w:rFonts w:cs="Times New Roman"/>
          <w:szCs w:val="24"/>
        </w:rPr>
        <w:t>3.1.</w:t>
      </w:r>
      <w:r>
        <w:rPr>
          <w:rFonts w:cs="Times New Roman"/>
          <w:szCs w:val="24"/>
        </w:rPr>
        <w:t>1</w:t>
      </w:r>
      <w:r w:rsidRPr="00167FE9">
        <w:rPr>
          <w:rFonts w:cs="Times New Roman"/>
          <w:szCs w:val="24"/>
        </w:rPr>
        <w:t xml:space="preserve"> </w:t>
      </w:r>
      <w:proofErr w:type="spellStart"/>
      <w:r w:rsidRPr="00167FE9">
        <w:t>Task</w:t>
      </w:r>
      <w:proofErr w:type="spellEnd"/>
      <w:r w:rsidRPr="00167FE9">
        <w:t xml:space="preserve"> </w:t>
      </w:r>
      <w:proofErr w:type="spellStart"/>
      <w:r w:rsidRPr="00167FE9">
        <w:t>clarification</w:t>
      </w:r>
      <w:bookmarkEnd w:id="29"/>
      <w:proofErr w:type="spellEnd"/>
    </w:p>
    <w:p w14:paraId="4CE008C0" w14:textId="77777777" w:rsidR="00A937E9" w:rsidRPr="00FD61C7" w:rsidRDefault="00A937E9" w:rsidP="00A937E9">
      <w:pPr>
        <w:pStyle w:val="Balk3"/>
      </w:pPr>
      <w:r w:rsidRPr="00FD61C7">
        <w:t xml:space="preserve">            </w:t>
      </w:r>
      <w:bookmarkStart w:id="30" w:name="_Toc44780942"/>
      <w:r w:rsidRPr="00FD61C7">
        <w:t xml:space="preserve">3.1.1.1 Definition of </w:t>
      </w:r>
      <w:proofErr w:type="spellStart"/>
      <w:r w:rsidRPr="00FD61C7">
        <w:t>the</w:t>
      </w:r>
      <w:proofErr w:type="spellEnd"/>
      <w:r w:rsidRPr="00FD61C7">
        <w:t xml:space="preserve"> problem </w:t>
      </w:r>
      <w:proofErr w:type="spellStart"/>
      <w:r w:rsidRPr="00FD61C7">
        <w:t>and</w:t>
      </w:r>
      <w:proofErr w:type="spellEnd"/>
      <w:r w:rsidRPr="00FD61C7">
        <w:t xml:space="preserve"> </w:t>
      </w:r>
      <w:proofErr w:type="spellStart"/>
      <w:r w:rsidRPr="00FD61C7">
        <w:t>objectives</w:t>
      </w:r>
      <w:bookmarkEnd w:id="30"/>
      <w:proofErr w:type="spellEnd"/>
    </w:p>
    <w:p w14:paraId="49BC8857" w14:textId="77777777" w:rsidR="00A937E9" w:rsidRDefault="00A937E9" w:rsidP="00A937E9">
      <w:pPr>
        <w:spacing w:line="276" w:lineRule="auto"/>
        <w:ind w:firstLine="0"/>
        <w:rPr>
          <w:color w:val="FF0000"/>
        </w:rPr>
      </w:pPr>
      <w:proofErr w:type="spellStart"/>
      <w:r>
        <w:rPr>
          <w:color w:val="000000" w:themeColor="text1"/>
        </w:rPr>
        <w:t>This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gait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reporter</w:t>
      </w:r>
      <w:proofErr w:type="spellEnd"/>
      <w:r>
        <w:rPr>
          <w:color w:val="000000" w:themeColor="text1"/>
        </w:rPr>
        <w:t xml:space="preserve"> software </w:t>
      </w:r>
      <w:proofErr w:type="spellStart"/>
      <w:r>
        <w:rPr>
          <w:color w:val="000000" w:themeColor="text1"/>
        </w:rPr>
        <w:t>will</w:t>
      </w:r>
      <w:proofErr w:type="spellEnd"/>
      <w:r>
        <w:rPr>
          <w:color w:val="000000" w:themeColor="text1"/>
        </w:rPr>
        <w:t xml:space="preserve"> be </w:t>
      </w:r>
      <w:proofErr w:type="spellStart"/>
      <w:r>
        <w:rPr>
          <w:color w:val="000000" w:themeColor="text1"/>
        </w:rPr>
        <w:t>used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physicians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specialists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researchers</w:t>
      </w:r>
      <w:proofErr w:type="spellEnd"/>
      <w:r w:rsidRPr="00E03BEC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in </w:t>
      </w:r>
      <w:proofErr w:type="spellStart"/>
      <w:r>
        <w:rPr>
          <w:color w:val="000000" w:themeColor="text1"/>
        </w:rPr>
        <w:t>hospitals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health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centers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clinics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and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labs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diagnose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patients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help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athletes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improve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their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performance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giving</w:t>
      </w:r>
      <w:proofErr w:type="spellEnd"/>
      <w:r>
        <w:rPr>
          <w:color w:val="000000" w:themeColor="text1"/>
        </w:rPr>
        <w:t xml:space="preserve"> a </w:t>
      </w:r>
      <w:proofErr w:type="spellStart"/>
      <w:r>
        <w:rPr>
          <w:color w:val="000000" w:themeColor="text1"/>
        </w:rPr>
        <w:t>detailed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report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regarding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subject’s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gait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analysis</w:t>
      </w:r>
      <w:proofErr w:type="spellEnd"/>
      <w:r>
        <w:rPr>
          <w:color w:val="000000" w:themeColor="text1"/>
        </w:rPr>
        <w:t xml:space="preserve">. </w:t>
      </w:r>
    </w:p>
    <w:p w14:paraId="60C73C3B" w14:textId="77777777" w:rsidR="00A937E9" w:rsidRPr="00167FE9" w:rsidRDefault="00A937E9" w:rsidP="00A937E9">
      <w:pPr>
        <w:pStyle w:val="Balk3"/>
      </w:pPr>
      <w:r>
        <w:t xml:space="preserve">    </w:t>
      </w:r>
      <w:bookmarkStart w:id="31" w:name="_Toc44780943"/>
      <w:r w:rsidRPr="00167FE9">
        <w:t>3.1.</w:t>
      </w:r>
      <w:r>
        <w:t>1</w:t>
      </w:r>
      <w:r w:rsidRPr="00167FE9">
        <w:t>.</w:t>
      </w:r>
      <w:r>
        <w:t>2</w:t>
      </w:r>
      <w:r w:rsidRPr="00167FE9">
        <w:t xml:space="preserve"> </w:t>
      </w:r>
      <w:proofErr w:type="spellStart"/>
      <w:r w:rsidRPr="00167FE9">
        <w:t>Requirement</w:t>
      </w:r>
      <w:proofErr w:type="spellEnd"/>
      <w:r w:rsidRPr="00167FE9">
        <w:t xml:space="preserve"> </w:t>
      </w:r>
      <w:proofErr w:type="spellStart"/>
      <w:r w:rsidRPr="00167FE9">
        <w:t>specification</w:t>
      </w:r>
      <w:bookmarkEnd w:id="31"/>
      <w:proofErr w:type="spellEnd"/>
    </w:p>
    <w:p w14:paraId="565EA057" w14:textId="77777777" w:rsidR="00A937E9" w:rsidRDefault="00A937E9" w:rsidP="00A937E9">
      <w:pPr>
        <w:ind w:left="284" w:firstLine="425"/>
        <w:rPr>
          <w:color w:val="000000" w:themeColor="text1"/>
        </w:rPr>
      </w:pPr>
      <w:r>
        <w:rPr>
          <w:b/>
          <w:bCs/>
          <w:color w:val="000000" w:themeColor="text1"/>
        </w:rPr>
        <w:t>i.</w:t>
      </w:r>
      <w:r w:rsidRPr="00167FE9">
        <w:rPr>
          <w:b/>
          <w:bCs/>
          <w:color w:val="000000" w:themeColor="text1"/>
        </w:rPr>
        <w:t xml:space="preserve"> Tec</w:t>
      </w:r>
      <w:r>
        <w:rPr>
          <w:b/>
          <w:bCs/>
          <w:color w:val="000000" w:themeColor="text1"/>
        </w:rPr>
        <w:t>h</w:t>
      </w:r>
      <w:r w:rsidRPr="00167FE9">
        <w:rPr>
          <w:b/>
          <w:bCs/>
          <w:color w:val="000000" w:themeColor="text1"/>
        </w:rPr>
        <w:t xml:space="preserve">nical </w:t>
      </w:r>
      <w:proofErr w:type="spellStart"/>
      <w:r w:rsidRPr="00167FE9">
        <w:rPr>
          <w:b/>
          <w:bCs/>
          <w:color w:val="000000" w:themeColor="text1"/>
        </w:rPr>
        <w:t>requirements</w:t>
      </w:r>
      <w:proofErr w:type="spellEnd"/>
      <w:r w:rsidRPr="00167FE9">
        <w:rPr>
          <w:color w:val="000000" w:themeColor="text1"/>
        </w:rPr>
        <w:t xml:space="preserve"> </w:t>
      </w:r>
    </w:p>
    <w:p w14:paraId="0739FB95" w14:textId="77777777" w:rsidR="00A937E9" w:rsidRPr="00340613" w:rsidRDefault="00A937E9" w:rsidP="00A937E9">
      <w:pPr>
        <w:spacing w:line="276" w:lineRule="auto"/>
        <w:ind w:left="284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gait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analysis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reporter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will</w:t>
      </w:r>
      <w:proofErr w:type="spellEnd"/>
      <w:r>
        <w:rPr>
          <w:color w:val="000000" w:themeColor="text1"/>
        </w:rPr>
        <w:t xml:space="preserve"> be </w:t>
      </w:r>
      <w:proofErr w:type="spellStart"/>
      <w:r>
        <w:rPr>
          <w:color w:val="000000" w:themeColor="text1"/>
        </w:rPr>
        <w:t>calculating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providing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temporospatial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parameters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which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are</w:t>
      </w:r>
      <w:proofErr w:type="spellEnd"/>
      <w:r>
        <w:rPr>
          <w:color w:val="000000" w:themeColor="text1"/>
        </w:rPr>
        <w:t xml:space="preserve">       </w:t>
      </w:r>
      <w:proofErr w:type="spellStart"/>
      <w:r>
        <w:rPr>
          <w:color w:val="000000" w:themeColor="text1"/>
        </w:rPr>
        <w:t>necessary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for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gait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analysis</w:t>
      </w:r>
      <w:proofErr w:type="spellEnd"/>
      <w:r>
        <w:rPr>
          <w:color w:val="000000" w:themeColor="text1"/>
        </w:rP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temporospatial</w:t>
      </w:r>
      <w:proofErr w:type="spellEnd"/>
      <w:r>
        <w:t xml:space="preserve"> </w:t>
      </w:r>
      <w:proofErr w:type="spellStart"/>
      <w:r>
        <w:t>gait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are</w:t>
      </w:r>
      <w:proofErr w:type="spellEnd"/>
      <w:r>
        <w:t>:</w:t>
      </w:r>
    </w:p>
    <w:p w14:paraId="56752BAA" w14:textId="77777777" w:rsidR="00A937E9" w:rsidRDefault="00A937E9" w:rsidP="00D84194">
      <w:pPr>
        <w:pStyle w:val="ListeParagraf"/>
        <w:numPr>
          <w:ilvl w:val="0"/>
          <w:numId w:val="9"/>
        </w:numPr>
        <w:spacing w:line="276" w:lineRule="auto"/>
      </w:pPr>
      <w:proofErr w:type="spellStart"/>
      <w:r w:rsidRPr="00BD32C3">
        <w:rPr>
          <w:b/>
          <w:bCs/>
        </w:rPr>
        <w:t>Stance</w:t>
      </w:r>
      <w:proofErr w:type="spellEnd"/>
      <w:r w:rsidRPr="00BD32C3">
        <w:rPr>
          <w:b/>
          <w:bCs/>
        </w:rPr>
        <w:t xml:space="preserve"> Time</w:t>
      </w:r>
      <w:r>
        <w:t>:</w:t>
      </w:r>
      <w:r w:rsidRPr="00EC216A">
        <w:t xml:space="preserve">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t</w:t>
      </w:r>
      <w:r w:rsidRPr="002311CA">
        <w:t xml:space="preserve">ime </w:t>
      </w:r>
      <w:proofErr w:type="spellStart"/>
      <w:r w:rsidRPr="002311CA">
        <w:t>the</w:t>
      </w:r>
      <w:proofErr w:type="spellEnd"/>
      <w:r w:rsidRPr="002311CA">
        <w:t xml:space="preserve"> </w:t>
      </w:r>
      <w:proofErr w:type="spellStart"/>
      <w:r>
        <w:t>leg</w:t>
      </w:r>
      <w:proofErr w:type="spellEnd"/>
      <w:r w:rsidRPr="002311CA">
        <w:t xml:space="preserve"> is in </w:t>
      </w:r>
      <w:proofErr w:type="spellStart"/>
      <w:r w:rsidRPr="002311CA">
        <w:t>contact</w:t>
      </w:r>
      <w:proofErr w:type="spellEnd"/>
      <w:r w:rsidRPr="002311CA">
        <w:t xml:space="preserve"> </w:t>
      </w:r>
      <w:proofErr w:type="spellStart"/>
      <w:r w:rsidRPr="002311CA">
        <w:t>with</w:t>
      </w:r>
      <w:proofErr w:type="spellEnd"/>
      <w:r w:rsidRPr="002311CA">
        <w:t xml:space="preserve"> </w:t>
      </w:r>
      <w:proofErr w:type="spellStart"/>
      <w:r w:rsidRPr="002311CA">
        <w:t>the</w:t>
      </w:r>
      <w:proofErr w:type="spellEnd"/>
      <w:r w:rsidRPr="002311CA">
        <w:t xml:space="preserve"> </w:t>
      </w:r>
      <w:proofErr w:type="spellStart"/>
      <w:r w:rsidRPr="002311CA">
        <w:t>grou</w:t>
      </w:r>
      <w:r>
        <w:t>nd</w:t>
      </w:r>
      <w:proofErr w:type="spellEnd"/>
      <w:r w:rsidRPr="002311CA">
        <w:t xml:space="preserve"> </w:t>
      </w:r>
      <w:proofErr w:type="spellStart"/>
      <w:r w:rsidRPr="002311CA">
        <w:t>from</w:t>
      </w:r>
      <w:proofErr w:type="spellEnd"/>
      <w:r w:rsidRPr="002311CA">
        <w:t xml:space="preserve"> </w:t>
      </w:r>
      <w:proofErr w:type="spellStart"/>
      <w:r w:rsidRPr="002311CA">
        <w:t>initial</w:t>
      </w:r>
      <w:proofErr w:type="spellEnd"/>
      <w:r w:rsidRPr="002311CA">
        <w:t xml:space="preserve"> </w:t>
      </w:r>
      <w:proofErr w:type="spellStart"/>
      <w:r w:rsidRPr="002311CA">
        <w:t>contact</w:t>
      </w:r>
      <w:proofErr w:type="spellEnd"/>
      <w:r w:rsidRPr="002311CA">
        <w:t xml:space="preserve"> (</w:t>
      </w:r>
      <w:proofErr w:type="spellStart"/>
      <w:r w:rsidRPr="002311CA">
        <w:t>foot</w:t>
      </w:r>
      <w:proofErr w:type="spellEnd"/>
      <w:r w:rsidRPr="002311CA">
        <w:t xml:space="preserve"> on) </w:t>
      </w:r>
      <w:proofErr w:type="spellStart"/>
      <w:r w:rsidRPr="002311CA">
        <w:t>to</w:t>
      </w:r>
      <w:proofErr w:type="spellEnd"/>
      <w:r w:rsidRPr="002311CA">
        <w:t xml:space="preserve"> </w:t>
      </w:r>
      <w:proofErr w:type="spellStart"/>
      <w:r w:rsidRPr="002311CA">
        <w:t>toe</w:t>
      </w:r>
      <w:proofErr w:type="spellEnd"/>
      <w:r w:rsidRPr="002311CA">
        <w:t xml:space="preserve"> </w:t>
      </w:r>
      <w:proofErr w:type="spellStart"/>
      <w:r w:rsidRPr="002311CA">
        <w:t>off</w:t>
      </w:r>
      <w:proofErr w:type="spellEnd"/>
      <w:r w:rsidRPr="002311CA">
        <w:t>.</w:t>
      </w:r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time.</w:t>
      </w:r>
      <w:r w:rsidRPr="00D36CFA">
        <w:t xml:space="preserve"> </w:t>
      </w:r>
    </w:p>
    <w:p w14:paraId="6818FCDC" w14:textId="77777777" w:rsidR="00A937E9" w:rsidRPr="004D5548" w:rsidRDefault="00A937E9" w:rsidP="00A937E9">
      <w:pPr>
        <w:pStyle w:val="ListeParagraf"/>
        <w:spacing w:line="276" w:lineRule="auto"/>
        <w:ind w:firstLine="0"/>
        <w:rPr>
          <w:rFonts w:asciiTheme="majorBidi" w:hAnsiTheme="majorBidi" w:cstheme="majorBidi"/>
        </w:rPr>
      </w:pPr>
      <w:r w:rsidRPr="004D5548">
        <w:rPr>
          <w:rFonts w:ascii="Cambria Math" w:hAnsi="Cambria Math" w:cs="Cambria Math"/>
        </w:rPr>
        <w:t>𝑆</w:t>
      </w:r>
      <w:proofErr w:type="spellStart"/>
      <w:r>
        <w:rPr>
          <w:rFonts w:ascii="Cambria Math" w:hAnsi="Cambria Math" w:cs="Cambria Math"/>
        </w:rPr>
        <w:t>tance</w:t>
      </w:r>
      <w:proofErr w:type="spellEnd"/>
      <w:r>
        <w:rPr>
          <w:rFonts w:ascii="Cambria Math" w:hAnsi="Cambria Math" w:cs="Cambria Math"/>
        </w:rPr>
        <w:t xml:space="preserve"> </w:t>
      </w:r>
      <w:r w:rsidRPr="004D5548">
        <w:rPr>
          <w:rFonts w:ascii="Cambria Math" w:hAnsi="Cambria Math" w:cs="Cambria Math"/>
        </w:rPr>
        <w:t>𝑃</w:t>
      </w:r>
      <w:proofErr w:type="spellStart"/>
      <w:r>
        <w:rPr>
          <w:rFonts w:ascii="Cambria Math" w:hAnsi="Cambria Math" w:cs="Cambria Math"/>
        </w:rPr>
        <w:t>hase</w:t>
      </w:r>
      <w:proofErr w:type="spellEnd"/>
      <w:r w:rsidRPr="004D5548">
        <w:rPr>
          <w:rFonts w:asciiTheme="majorBidi" w:hAnsiTheme="majorBidi" w:cstheme="majorBidi"/>
        </w:rPr>
        <w:t xml:space="preserve"> = (</w:t>
      </w:r>
      <w:r w:rsidRPr="004D5548">
        <w:rPr>
          <w:rFonts w:ascii="Cambria Math" w:hAnsi="Cambria Math" w:cs="Cambria Math"/>
        </w:rPr>
        <w:t>𝑡𝑜𝑒𝑜𝑓𝑓</w:t>
      </w:r>
      <w:r w:rsidRPr="004D5548">
        <w:rPr>
          <w:rFonts w:asciiTheme="majorBidi" w:hAnsiTheme="majorBidi" w:cstheme="majorBidi"/>
        </w:rPr>
        <w:t xml:space="preserve"> − </w:t>
      </w:r>
      <w:r w:rsidRPr="007152F6">
        <w:rPr>
          <w:rFonts w:ascii="Cambria Math" w:hAnsi="Cambria Math" w:cstheme="majorBidi"/>
        </w:rPr>
        <w:t>ℎ</w:t>
      </w:r>
      <w:r w:rsidRPr="007152F6">
        <w:rPr>
          <w:rFonts w:ascii="Cambria Math" w:hAnsi="Cambria Math" w:cs="Cambria Math"/>
        </w:rPr>
        <w:t>𝑒𝑒𝑙𝑠𝑡𝑟𝑖𝑘𝑒</w:t>
      </w:r>
      <w:r w:rsidRPr="007152F6">
        <w:rPr>
          <w:rFonts w:ascii="Cambria Math" w:hAnsi="Cambria Math" w:cstheme="majorBidi"/>
        </w:rPr>
        <w:t xml:space="preserve"> / GC</w:t>
      </w:r>
      <w:r w:rsidRPr="004D5548">
        <w:rPr>
          <w:rFonts w:asciiTheme="majorBidi" w:hAnsiTheme="majorBidi" w:cstheme="majorBidi"/>
        </w:rPr>
        <w:t xml:space="preserve">) </w:t>
      </w:r>
      <w:r>
        <w:t>×</w:t>
      </w:r>
      <w:r w:rsidRPr="004D5548">
        <w:rPr>
          <w:rFonts w:asciiTheme="majorBidi" w:hAnsiTheme="majorBidi" w:cstheme="majorBidi"/>
        </w:rPr>
        <w:t xml:space="preserve"> 100%</w:t>
      </w:r>
    </w:p>
    <w:p w14:paraId="21A9778A" w14:textId="77777777" w:rsidR="00A937E9" w:rsidRDefault="00A937E9" w:rsidP="00A937E9">
      <w:pPr>
        <w:spacing w:line="276" w:lineRule="auto"/>
      </w:pPr>
    </w:p>
    <w:p w14:paraId="7D5BA705" w14:textId="77777777" w:rsidR="00A937E9" w:rsidRDefault="00A937E9" w:rsidP="00D84194">
      <w:pPr>
        <w:pStyle w:val="ListeParagraf"/>
        <w:numPr>
          <w:ilvl w:val="0"/>
          <w:numId w:val="9"/>
        </w:numPr>
        <w:spacing w:line="276" w:lineRule="auto"/>
      </w:pPr>
      <w:proofErr w:type="spellStart"/>
      <w:r w:rsidRPr="00D36CFA">
        <w:rPr>
          <w:b/>
          <w:bCs/>
        </w:rPr>
        <w:t>Swing</w:t>
      </w:r>
      <w:proofErr w:type="spellEnd"/>
      <w:r w:rsidRPr="00D36CFA">
        <w:rPr>
          <w:b/>
          <w:bCs/>
        </w:rPr>
        <w:t xml:space="preserve"> Time</w:t>
      </w:r>
      <w:r>
        <w:t xml:space="preserve">: </w:t>
      </w:r>
      <w:proofErr w:type="spellStart"/>
      <w:r w:rsidRPr="005170FF">
        <w:t>the</w:t>
      </w:r>
      <w:proofErr w:type="spellEnd"/>
      <w:r w:rsidRPr="005170FF">
        <w:t xml:space="preserve"> time </w:t>
      </w:r>
      <w:proofErr w:type="spellStart"/>
      <w:r w:rsidRPr="005170FF">
        <w:t>during</w:t>
      </w:r>
      <w:proofErr w:type="spellEnd"/>
      <w:r w:rsidRPr="005170FF">
        <w:t xml:space="preserve"> </w:t>
      </w:r>
      <w:proofErr w:type="spellStart"/>
      <w:r w:rsidRPr="005170FF">
        <w:t>which</w:t>
      </w:r>
      <w:proofErr w:type="spellEnd"/>
      <w:r w:rsidRPr="005170FF">
        <w:t xml:space="preserve"> </w:t>
      </w:r>
      <w:proofErr w:type="spellStart"/>
      <w:r w:rsidRPr="005170FF">
        <w:t>the</w:t>
      </w:r>
      <w:proofErr w:type="spellEnd"/>
      <w:r w:rsidRPr="005170FF">
        <w:t xml:space="preserve"> </w:t>
      </w:r>
      <w:proofErr w:type="spellStart"/>
      <w:r>
        <w:t>one</w:t>
      </w:r>
      <w:proofErr w:type="spellEnd"/>
      <w:r w:rsidRPr="005170FF">
        <w:t xml:space="preserve"> </w:t>
      </w:r>
      <w:proofErr w:type="spellStart"/>
      <w:r w:rsidRPr="005170FF">
        <w:t>foot</w:t>
      </w:r>
      <w:proofErr w:type="spellEnd"/>
      <w:r w:rsidRPr="005170FF">
        <w:t xml:space="preserve"> is in </w:t>
      </w:r>
      <w:proofErr w:type="spellStart"/>
      <w:r w:rsidRPr="005170FF">
        <w:t>the</w:t>
      </w:r>
      <w:proofErr w:type="spellEnd"/>
      <w:r w:rsidRPr="005170FF">
        <w:t xml:space="preserve"> </w:t>
      </w:r>
      <w:proofErr w:type="spellStart"/>
      <w:r w:rsidRPr="005170FF">
        <w:t>air</w:t>
      </w:r>
      <w:proofErr w:type="spellEnd"/>
      <w:r>
        <w:t>.</w:t>
      </w:r>
      <w:r w:rsidRPr="00D36CFA">
        <w:t xml:space="preserve"> </w:t>
      </w:r>
    </w:p>
    <w:p w14:paraId="40236C5E" w14:textId="77777777" w:rsidR="00A937E9" w:rsidRDefault="00A937E9" w:rsidP="00A937E9">
      <w:pPr>
        <w:pStyle w:val="ListeParagraf"/>
        <w:spacing w:line="276" w:lineRule="auto"/>
        <w:ind w:firstLine="0"/>
      </w:pPr>
      <w:proofErr w:type="spellStart"/>
      <w:r w:rsidRPr="00D36CFA">
        <w:t>Swing</w:t>
      </w:r>
      <w:proofErr w:type="spellEnd"/>
      <w:r w:rsidRPr="00D36CFA">
        <w:t xml:space="preserve"> </w:t>
      </w:r>
      <w:proofErr w:type="spellStart"/>
      <w:r w:rsidRPr="00D36CFA">
        <w:t>phase</w:t>
      </w:r>
      <w:proofErr w:type="spellEnd"/>
      <w:r w:rsidRPr="00D36CFA">
        <w:t xml:space="preserve"> = </w:t>
      </w:r>
      <w:proofErr w:type="spellStart"/>
      <w:r w:rsidRPr="00D36CFA">
        <w:t>cycle</w:t>
      </w:r>
      <w:proofErr w:type="spellEnd"/>
      <w:r w:rsidRPr="00D36CFA">
        <w:t xml:space="preserve"> time – </w:t>
      </w:r>
      <w:proofErr w:type="spellStart"/>
      <w:r w:rsidRPr="00D36CFA">
        <w:t>stance</w:t>
      </w:r>
      <w:proofErr w:type="spellEnd"/>
      <w:r w:rsidRPr="00D36CFA">
        <w:t xml:space="preserve"> </w:t>
      </w:r>
      <w:proofErr w:type="spellStart"/>
      <w:r w:rsidRPr="00D36CFA">
        <w:t>phase</w:t>
      </w:r>
      <w:proofErr w:type="spellEnd"/>
      <w:r>
        <w:t xml:space="preserve"> time. </w:t>
      </w:r>
    </w:p>
    <w:p w14:paraId="2A012E3D" w14:textId="77777777" w:rsidR="00A937E9" w:rsidRPr="000F0153" w:rsidRDefault="00A937E9" w:rsidP="00A937E9">
      <w:pPr>
        <w:pStyle w:val="ListeParagraf"/>
        <w:spacing w:line="276" w:lineRule="auto"/>
        <w:ind w:firstLine="0"/>
      </w:pPr>
      <w:proofErr w:type="spellStart"/>
      <w:r>
        <w:t>This</w:t>
      </w:r>
      <w:proofErr w:type="spellEnd"/>
      <w:r>
        <w:t xml:space="preserve"> can be </w:t>
      </w:r>
      <w:proofErr w:type="spellStart"/>
      <w:r>
        <w:t>represented</w:t>
      </w:r>
      <w:proofErr w:type="spellEnd"/>
      <w:r>
        <w:t xml:space="preserve"> as </w:t>
      </w:r>
      <w:proofErr w:type="spellStart"/>
      <w:r>
        <w:t>milliseconds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percentage</w:t>
      </w:r>
      <w:proofErr w:type="spellEnd"/>
      <w:r>
        <w:t>.</w:t>
      </w:r>
      <w:r w:rsidRPr="000F0153">
        <w:rPr>
          <w:rFonts w:ascii="Cambria Math" w:hAnsi="Cambria Math" w:cs="Cambria Math"/>
        </w:rPr>
        <w:t xml:space="preserve"> </w:t>
      </w:r>
    </w:p>
    <w:p w14:paraId="0A5796B5" w14:textId="77777777" w:rsidR="00A937E9" w:rsidRDefault="00A937E9" w:rsidP="00A937E9">
      <w:pPr>
        <w:pStyle w:val="ListeParagraf"/>
        <w:spacing w:line="276" w:lineRule="auto"/>
        <w:ind w:firstLine="0"/>
        <w:rPr>
          <w:rFonts w:asciiTheme="majorBidi" w:hAnsiTheme="majorBidi" w:cstheme="majorBidi"/>
        </w:rPr>
      </w:pPr>
      <w:r w:rsidRPr="004D5548">
        <w:rPr>
          <w:rFonts w:ascii="Cambria Math" w:hAnsi="Cambria Math" w:cs="Cambria Math"/>
        </w:rPr>
        <w:t>𝑆</w:t>
      </w:r>
      <w:proofErr w:type="spellStart"/>
      <w:r>
        <w:rPr>
          <w:rFonts w:ascii="Cambria Math" w:hAnsi="Cambria Math" w:cs="Cambria Math"/>
        </w:rPr>
        <w:t>wing</w:t>
      </w:r>
      <w:proofErr w:type="spellEnd"/>
      <w:r>
        <w:rPr>
          <w:rFonts w:ascii="Cambria Math" w:hAnsi="Cambria Math" w:cs="Cambria Math"/>
        </w:rPr>
        <w:t xml:space="preserve"> </w:t>
      </w:r>
      <w:r w:rsidRPr="004D5548">
        <w:rPr>
          <w:rFonts w:ascii="Cambria Math" w:hAnsi="Cambria Math" w:cs="Cambria Math"/>
        </w:rPr>
        <w:t>𝑃</w:t>
      </w:r>
      <w:proofErr w:type="spellStart"/>
      <w:r>
        <w:rPr>
          <w:rFonts w:ascii="Cambria Math" w:hAnsi="Cambria Math" w:cs="Cambria Math"/>
        </w:rPr>
        <w:t>hase</w:t>
      </w:r>
      <w:proofErr w:type="spellEnd"/>
      <w:r w:rsidRPr="004D5548">
        <w:rPr>
          <w:rFonts w:asciiTheme="majorBidi" w:hAnsiTheme="majorBidi" w:cstheme="majorBidi"/>
        </w:rPr>
        <w:t xml:space="preserve"> = (ℎ</w:t>
      </w:r>
      <w:r w:rsidRPr="004D5548">
        <w:rPr>
          <w:rFonts w:ascii="Cambria Math" w:hAnsi="Cambria Math" w:cs="Cambria Math"/>
        </w:rPr>
        <w:t>𝑒𝑒𝑙𝑠𝑡𝑟𝑖𝑘𝑒</w:t>
      </w:r>
      <w:r w:rsidRPr="004D5548">
        <w:rPr>
          <w:rFonts w:asciiTheme="majorBidi" w:hAnsiTheme="majorBidi" w:cstheme="majorBidi"/>
        </w:rPr>
        <w:t xml:space="preserve"> −</w:t>
      </w:r>
      <w:r>
        <w:rPr>
          <w:rFonts w:asciiTheme="majorBidi" w:hAnsiTheme="majorBidi" w:cstheme="majorBidi"/>
        </w:rPr>
        <w:t xml:space="preserve"> </w:t>
      </w:r>
      <w:r w:rsidRPr="004D5548">
        <w:rPr>
          <w:rFonts w:ascii="Cambria Math" w:hAnsi="Cambria Math" w:cs="Cambria Math"/>
        </w:rPr>
        <w:t>𝑡𝑜𝑒𝑜𝑓𝑓</w:t>
      </w:r>
      <w:r w:rsidRPr="004D5548">
        <w:rPr>
          <w:rFonts w:asciiTheme="majorBidi" w:hAnsiTheme="majorBidi" w:cstheme="majorBidi"/>
        </w:rPr>
        <w:t xml:space="preserve"> / </w:t>
      </w:r>
      <w:r>
        <w:rPr>
          <w:rFonts w:ascii="Cambria Math" w:hAnsi="Cambria Math" w:cs="Cambria Math"/>
        </w:rPr>
        <w:t>GC</w:t>
      </w:r>
      <w:r w:rsidRPr="004D5548">
        <w:rPr>
          <w:rFonts w:asciiTheme="majorBidi" w:hAnsiTheme="majorBidi" w:cstheme="majorBidi"/>
        </w:rPr>
        <w:t>) × 100%</w:t>
      </w:r>
    </w:p>
    <w:p w14:paraId="5D3D483D" w14:textId="77777777" w:rsidR="00A937E9" w:rsidRDefault="00A937E9" w:rsidP="00A937E9">
      <w:pPr>
        <w:pStyle w:val="ListeParagraf"/>
        <w:spacing w:line="276" w:lineRule="auto"/>
        <w:ind w:firstLine="0"/>
        <w:rPr>
          <w:rFonts w:asciiTheme="majorBidi" w:hAnsiTheme="majorBidi" w:cstheme="majorBidi"/>
        </w:rPr>
      </w:pPr>
    </w:p>
    <w:p w14:paraId="130925A1" w14:textId="77777777" w:rsidR="00A937E9" w:rsidRPr="007B2816" w:rsidRDefault="00A937E9" w:rsidP="00D84194">
      <w:pPr>
        <w:pStyle w:val="ListeParagraf"/>
        <w:numPr>
          <w:ilvl w:val="0"/>
          <w:numId w:val="10"/>
        </w:numPr>
        <w:spacing w:line="276" w:lineRule="auto"/>
        <w:rPr>
          <w:rFonts w:asciiTheme="majorBidi" w:hAnsiTheme="majorBidi" w:cstheme="majorBidi"/>
        </w:rPr>
      </w:pPr>
      <w:r w:rsidRPr="00FF589E">
        <w:rPr>
          <w:rFonts w:asciiTheme="majorBidi" w:hAnsiTheme="majorBidi" w:cstheme="majorBidi"/>
          <w:b/>
          <w:bCs/>
        </w:rPr>
        <w:t xml:space="preserve">Step </w:t>
      </w:r>
      <w:proofErr w:type="gramStart"/>
      <w:r w:rsidRPr="00FF589E">
        <w:rPr>
          <w:rFonts w:asciiTheme="majorBidi" w:hAnsiTheme="majorBidi" w:cstheme="majorBidi"/>
          <w:b/>
          <w:bCs/>
        </w:rPr>
        <w:t>Time</w:t>
      </w:r>
      <w:r>
        <w:rPr>
          <w:rFonts w:asciiTheme="majorBidi" w:hAnsiTheme="majorBidi" w:cstheme="majorBidi"/>
        </w:rPr>
        <w:t xml:space="preserve"> :</w:t>
      </w:r>
      <w:proofErr w:type="gramEnd"/>
      <w:r>
        <w:rPr>
          <w:rFonts w:asciiTheme="majorBidi" w:hAnsiTheme="majorBidi" w:cstheme="majorBidi"/>
        </w:rPr>
        <w:t xml:space="preserve"> </w:t>
      </w:r>
      <w:proofErr w:type="spellStart"/>
      <w:r>
        <w:t>period</w:t>
      </w:r>
      <w:proofErr w:type="spellEnd"/>
      <w:r>
        <w:t xml:space="preserve"> of time </w:t>
      </w:r>
      <w:proofErr w:type="spellStart"/>
      <w:r>
        <w:t>walking</w:t>
      </w:r>
      <w:proofErr w:type="spellEnd"/>
      <w:r>
        <w:t xml:space="preserve">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heel</w:t>
      </w:r>
      <w:proofErr w:type="spellEnd"/>
      <w:r>
        <w:t xml:space="preserve"> </w:t>
      </w:r>
      <w:proofErr w:type="spellStart"/>
      <w:r>
        <w:t>strikes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till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heel</w:t>
      </w:r>
      <w:proofErr w:type="spellEnd"/>
      <w:r>
        <w:t xml:space="preserve"> </w:t>
      </w:r>
      <w:proofErr w:type="spellStart"/>
      <w:r>
        <w:t>strikes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. </w:t>
      </w:r>
      <w:proofErr w:type="spellStart"/>
      <w:r>
        <w:t>Therefore</w:t>
      </w:r>
      <w:proofErr w:type="spellEnd"/>
      <w:r>
        <w:t xml:space="preserve">, it is </w:t>
      </w:r>
      <w:proofErr w:type="spellStart"/>
      <w:r>
        <w:t>calculated</w:t>
      </w:r>
      <w:proofErr w:type="spellEnd"/>
      <w:r>
        <w:t xml:space="preserve"> as </w:t>
      </w:r>
      <w:proofErr w:type="spellStart"/>
      <w:r>
        <w:t>such</w:t>
      </w:r>
      <w:proofErr w:type="spellEnd"/>
      <w:r>
        <w:t>:</w:t>
      </w:r>
    </w:p>
    <w:p w14:paraId="60F54051" w14:textId="77777777" w:rsidR="00A937E9" w:rsidRDefault="00A937E9" w:rsidP="00A937E9">
      <w:pPr>
        <w:pStyle w:val="ListeParagraf"/>
        <w:spacing w:line="276" w:lineRule="auto"/>
        <w:ind w:firstLine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Step time (</w:t>
      </w:r>
      <w:proofErr w:type="spellStart"/>
      <w:r>
        <w:rPr>
          <w:rFonts w:asciiTheme="majorBidi" w:hAnsiTheme="majorBidi" w:cstheme="majorBidi"/>
        </w:rPr>
        <w:t>right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foot</w:t>
      </w:r>
      <w:proofErr w:type="spellEnd"/>
      <w:r>
        <w:rPr>
          <w:rFonts w:asciiTheme="majorBidi" w:hAnsiTheme="majorBidi" w:cstheme="majorBidi"/>
        </w:rPr>
        <w:t xml:space="preserve">) = </w:t>
      </w:r>
      <w:proofErr w:type="spellStart"/>
      <w:r>
        <w:rPr>
          <w:rFonts w:asciiTheme="majorBidi" w:hAnsiTheme="majorBidi" w:cstheme="majorBidi"/>
        </w:rPr>
        <w:t>heelstrike</w:t>
      </w:r>
      <w:proofErr w:type="spellEnd"/>
      <w:r>
        <w:rPr>
          <w:rFonts w:asciiTheme="majorBidi" w:hAnsiTheme="majorBidi" w:cstheme="majorBidi"/>
        </w:rPr>
        <w:t xml:space="preserve"> of </w:t>
      </w:r>
      <w:proofErr w:type="spellStart"/>
      <w:r>
        <w:rPr>
          <w:rFonts w:asciiTheme="majorBidi" w:hAnsiTheme="majorBidi" w:cstheme="majorBidi"/>
        </w:rPr>
        <w:t>left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foot</w:t>
      </w:r>
      <w:proofErr w:type="spellEnd"/>
      <w:r>
        <w:rPr>
          <w:rFonts w:asciiTheme="majorBidi" w:hAnsiTheme="majorBidi" w:cstheme="majorBidi"/>
        </w:rPr>
        <w:t xml:space="preserve"> – </w:t>
      </w:r>
      <w:proofErr w:type="spellStart"/>
      <w:r>
        <w:rPr>
          <w:rFonts w:asciiTheme="majorBidi" w:hAnsiTheme="majorBidi" w:cstheme="majorBidi"/>
        </w:rPr>
        <w:t>heelstirke</w:t>
      </w:r>
      <w:proofErr w:type="spellEnd"/>
      <w:r>
        <w:rPr>
          <w:rFonts w:asciiTheme="majorBidi" w:hAnsiTheme="majorBidi" w:cstheme="majorBidi"/>
        </w:rPr>
        <w:t xml:space="preserve"> of </w:t>
      </w:r>
      <w:proofErr w:type="spellStart"/>
      <w:r>
        <w:rPr>
          <w:rFonts w:asciiTheme="majorBidi" w:hAnsiTheme="majorBidi" w:cstheme="majorBidi"/>
        </w:rPr>
        <w:t>right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foot</w:t>
      </w:r>
      <w:proofErr w:type="spellEnd"/>
    </w:p>
    <w:p w14:paraId="3BB1516C" w14:textId="77777777" w:rsidR="00A937E9" w:rsidRPr="007B2816" w:rsidRDefault="00A937E9" w:rsidP="00A937E9">
      <w:pPr>
        <w:pStyle w:val="ListeParagraf"/>
        <w:spacing w:line="276" w:lineRule="auto"/>
        <w:ind w:firstLine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Step time (</w:t>
      </w:r>
      <w:proofErr w:type="spellStart"/>
      <w:r>
        <w:rPr>
          <w:rFonts w:asciiTheme="majorBidi" w:hAnsiTheme="majorBidi" w:cstheme="majorBidi"/>
        </w:rPr>
        <w:t>left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foot</w:t>
      </w:r>
      <w:proofErr w:type="spellEnd"/>
      <w:r>
        <w:rPr>
          <w:rFonts w:asciiTheme="majorBidi" w:hAnsiTheme="majorBidi" w:cstheme="majorBidi"/>
        </w:rPr>
        <w:t xml:space="preserve">) = </w:t>
      </w:r>
      <w:proofErr w:type="spellStart"/>
      <w:r>
        <w:rPr>
          <w:rFonts w:asciiTheme="majorBidi" w:hAnsiTheme="majorBidi" w:cstheme="majorBidi"/>
        </w:rPr>
        <w:t>heelstrike</w:t>
      </w:r>
      <w:proofErr w:type="spellEnd"/>
      <w:r>
        <w:rPr>
          <w:rFonts w:asciiTheme="majorBidi" w:hAnsiTheme="majorBidi" w:cstheme="majorBidi"/>
        </w:rPr>
        <w:t xml:space="preserve"> of </w:t>
      </w:r>
      <w:proofErr w:type="spellStart"/>
      <w:r>
        <w:rPr>
          <w:rFonts w:asciiTheme="majorBidi" w:hAnsiTheme="majorBidi" w:cstheme="majorBidi"/>
        </w:rPr>
        <w:t>right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foot</w:t>
      </w:r>
      <w:proofErr w:type="spellEnd"/>
      <w:r>
        <w:rPr>
          <w:rFonts w:asciiTheme="majorBidi" w:hAnsiTheme="majorBidi" w:cstheme="majorBidi"/>
        </w:rPr>
        <w:t xml:space="preserve"> – </w:t>
      </w:r>
      <w:proofErr w:type="spellStart"/>
      <w:r>
        <w:rPr>
          <w:rFonts w:asciiTheme="majorBidi" w:hAnsiTheme="majorBidi" w:cstheme="majorBidi"/>
        </w:rPr>
        <w:t>heelstrike</w:t>
      </w:r>
      <w:proofErr w:type="spellEnd"/>
      <w:r>
        <w:rPr>
          <w:rFonts w:asciiTheme="majorBidi" w:hAnsiTheme="majorBidi" w:cstheme="majorBidi"/>
        </w:rPr>
        <w:t xml:space="preserve"> of </w:t>
      </w:r>
      <w:proofErr w:type="spellStart"/>
      <w:r>
        <w:rPr>
          <w:rFonts w:asciiTheme="majorBidi" w:hAnsiTheme="majorBidi" w:cstheme="majorBidi"/>
        </w:rPr>
        <w:t>left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foot</w:t>
      </w:r>
      <w:proofErr w:type="spellEnd"/>
    </w:p>
    <w:p w14:paraId="1C8D6897" w14:textId="77777777" w:rsidR="00A937E9" w:rsidRDefault="00A937E9" w:rsidP="00A937E9">
      <w:pPr>
        <w:spacing w:line="276" w:lineRule="auto"/>
      </w:pPr>
      <w:proofErr w:type="spellStart"/>
      <w:r>
        <w:t>Normally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step time of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is </w:t>
      </w:r>
      <w:proofErr w:type="spellStart"/>
      <w:r>
        <w:t>equal</w:t>
      </w:r>
      <w:proofErr w:type="spellEnd"/>
      <w:r>
        <w:t>.</w:t>
      </w:r>
    </w:p>
    <w:p w14:paraId="77F21FDA" w14:textId="77777777" w:rsidR="00A937E9" w:rsidRDefault="00A937E9" w:rsidP="00A937E9">
      <w:pPr>
        <w:spacing w:line="276" w:lineRule="auto"/>
      </w:pPr>
    </w:p>
    <w:p w14:paraId="1EBCD47A" w14:textId="77777777" w:rsidR="00A937E9" w:rsidRDefault="00A937E9" w:rsidP="00D84194">
      <w:pPr>
        <w:pStyle w:val="ListeParagraf"/>
        <w:numPr>
          <w:ilvl w:val="0"/>
          <w:numId w:val="9"/>
        </w:numPr>
        <w:spacing w:line="276" w:lineRule="auto"/>
      </w:pPr>
      <w:proofErr w:type="spellStart"/>
      <w:r w:rsidRPr="00D36CFA">
        <w:rPr>
          <w:b/>
          <w:bCs/>
        </w:rPr>
        <w:t>Stride</w:t>
      </w:r>
      <w:proofErr w:type="spellEnd"/>
      <w:r w:rsidRPr="00D36CFA">
        <w:rPr>
          <w:b/>
          <w:bCs/>
        </w:rPr>
        <w:t xml:space="preserve"> Time</w:t>
      </w:r>
      <w:r>
        <w:t xml:space="preserve">: </w:t>
      </w:r>
      <w:proofErr w:type="spellStart"/>
      <w:r>
        <w:t>t</w:t>
      </w:r>
      <w:r w:rsidRPr="00EC216A">
        <w:t>he</w:t>
      </w:r>
      <w:proofErr w:type="spellEnd"/>
      <w:r w:rsidRPr="00EC216A">
        <w:t xml:space="preserve"> time </w:t>
      </w:r>
      <w:proofErr w:type="spellStart"/>
      <w:r>
        <w:t>spent</w:t>
      </w:r>
      <w:proofErr w:type="spellEnd"/>
      <w:r w:rsidRPr="00EC216A">
        <w:t xml:space="preserve"> </w:t>
      </w:r>
      <w:proofErr w:type="spellStart"/>
      <w:r w:rsidRPr="00EC216A">
        <w:t>between</w:t>
      </w:r>
      <w:proofErr w:type="spellEnd"/>
      <w:r w:rsidRPr="00EC216A">
        <w:t xml:space="preserve"> </w:t>
      </w:r>
      <w:proofErr w:type="spellStart"/>
      <w:r w:rsidRPr="00EC216A">
        <w:t>the</w:t>
      </w:r>
      <w:proofErr w:type="spellEnd"/>
      <w:r w:rsidRPr="00EC216A">
        <w:t xml:space="preserve"> </w:t>
      </w:r>
      <w:proofErr w:type="spellStart"/>
      <w:r>
        <w:t>initial</w:t>
      </w:r>
      <w:proofErr w:type="spellEnd"/>
      <w:r w:rsidRPr="00EC216A">
        <w:t xml:space="preserve"> </w:t>
      </w:r>
      <w:proofErr w:type="spellStart"/>
      <w:r w:rsidRPr="00EC216A">
        <w:t>contact</w:t>
      </w:r>
      <w:proofErr w:type="spellEnd"/>
      <w:r w:rsidRPr="00EC216A">
        <w:t xml:space="preserve"> of </w:t>
      </w:r>
      <w:proofErr w:type="spellStart"/>
      <w:r w:rsidRPr="00EC216A">
        <w:t>two</w:t>
      </w:r>
      <w:proofErr w:type="spellEnd"/>
      <w:r w:rsidRPr="00EC216A">
        <w:t xml:space="preserve"> </w:t>
      </w:r>
      <w:proofErr w:type="spellStart"/>
      <w:r w:rsidRPr="00EC216A">
        <w:t>consecutive</w:t>
      </w:r>
      <w:proofErr w:type="spellEnd"/>
      <w:r w:rsidRPr="00EC216A">
        <w:t xml:space="preserve"> </w:t>
      </w:r>
      <w:proofErr w:type="spellStart"/>
      <w:r w:rsidRPr="00EC216A">
        <w:t>footsteps</w:t>
      </w:r>
      <w:proofErr w:type="spellEnd"/>
      <w:r w:rsidRPr="00EC216A">
        <w:t xml:space="preserve"> of </w:t>
      </w:r>
      <w:proofErr w:type="spellStart"/>
      <w:r w:rsidRPr="00EC216A">
        <w:t>the</w:t>
      </w:r>
      <w:proofErr w:type="spellEnd"/>
      <w:r w:rsidRPr="00EC216A">
        <w:t xml:space="preserve"> </w:t>
      </w:r>
      <w:proofErr w:type="spellStart"/>
      <w:r w:rsidRPr="00EC216A">
        <w:t>same</w:t>
      </w:r>
      <w:proofErr w:type="spellEnd"/>
      <w:r w:rsidRPr="00EC216A">
        <w:t xml:space="preserve"> </w:t>
      </w:r>
      <w:proofErr w:type="spellStart"/>
      <w:r w:rsidRPr="00EC216A">
        <w:t>foot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formula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is:</w:t>
      </w:r>
    </w:p>
    <w:p w14:paraId="4D2FFD8C" w14:textId="77777777" w:rsidR="00A937E9" w:rsidRDefault="00A937E9" w:rsidP="00A937E9">
      <w:pPr>
        <w:pStyle w:val="ListeParagraf"/>
        <w:spacing w:line="276" w:lineRule="auto"/>
        <w:ind w:firstLine="0"/>
      </w:pPr>
      <w:proofErr w:type="spellStart"/>
      <w:proofErr w:type="gramStart"/>
      <w:r>
        <w:t>stride</w:t>
      </w:r>
      <w:proofErr w:type="spellEnd"/>
      <w:proofErr w:type="gramEnd"/>
      <w:r>
        <w:t xml:space="preserve"> time </w:t>
      </w:r>
      <w:r w:rsidRPr="00D36CFA">
        <w:t xml:space="preserve">= </w:t>
      </w:r>
      <w:proofErr w:type="spellStart"/>
      <w:r>
        <w:t>initial</w:t>
      </w:r>
      <w:proofErr w:type="spellEnd"/>
      <w:r w:rsidRPr="00D36CFA">
        <w:t xml:space="preserve"> </w:t>
      </w:r>
      <w:proofErr w:type="spellStart"/>
      <w:r w:rsidRPr="00D36CFA">
        <w:t>contact</w:t>
      </w:r>
      <w:proofErr w:type="spellEnd"/>
      <w:r w:rsidRPr="00D36CFA">
        <w:t xml:space="preserve"> </w:t>
      </w:r>
      <w:proofErr w:type="spellStart"/>
      <w:r w:rsidRPr="00D36CFA">
        <w:t>for</w:t>
      </w:r>
      <w:proofErr w:type="spellEnd"/>
      <w:r w:rsidRPr="00D36CFA">
        <w:t xml:space="preserve"> </w:t>
      </w:r>
      <w:proofErr w:type="spellStart"/>
      <w:r w:rsidRPr="00D36CFA">
        <w:t>footprint</w:t>
      </w:r>
      <w:proofErr w:type="spellEnd"/>
      <w:r w:rsidRPr="00D36CFA">
        <w:t xml:space="preserve"> n°2 – </w:t>
      </w:r>
      <w:proofErr w:type="spellStart"/>
      <w:r>
        <w:t>initial</w:t>
      </w:r>
      <w:proofErr w:type="spellEnd"/>
      <w:r w:rsidRPr="00D36CFA">
        <w:t xml:space="preserve"> </w:t>
      </w:r>
      <w:proofErr w:type="spellStart"/>
      <w:r w:rsidRPr="00D36CFA">
        <w:t>contact</w:t>
      </w:r>
      <w:proofErr w:type="spellEnd"/>
      <w:r w:rsidRPr="00D36CFA">
        <w:t xml:space="preserve"> </w:t>
      </w:r>
      <w:proofErr w:type="spellStart"/>
      <w:r w:rsidRPr="00D36CFA">
        <w:t>for</w:t>
      </w:r>
      <w:proofErr w:type="spellEnd"/>
      <w:r w:rsidRPr="00D36CFA">
        <w:t xml:space="preserve"> </w:t>
      </w:r>
      <w:proofErr w:type="spellStart"/>
      <w:r w:rsidRPr="00D36CFA">
        <w:t>footprint</w:t>
      </w:r>
      <w:proofErr w:type="spellEnd"/>
      <w:r w:rsidRPr="00D36CFA">
        <w:t xml:space="preserve"> n°1</w:t>
      </w:r>
      <w:r>
        <w:t xml:space="preserve"> </w:t>
      </w:r>
    </w:p>
    <w:p w14:paraId="451ECAA9" w14:textId="77777777" w:rsidR="00A937E9" w:rsidRDefault="00A937E9" w:rsidP="00A937E9">
      <w:pPr>
        <w:pStyle w:val="ListeParagraf"/>
        <w:spacing w:line="276" w:lineRule="auto"/>
        <w:ind w:firstLine="0"/>
      </w:pPr>
      <w:r w:rsidRPr="00E95420">
        <w:rPr>
          <w:u w:val="single"/>
        </w:rPr>
        <w:t>OR</w:t>
      </w:r>
      <w:r>
        <w:t xml:space="preserve"> </w:t>
      </w:r>
      <w:proofErr w:type="spellStart"/>
      <w:r>
        <w:t>stride</w:t>
      </w:r>
      <w:proofErr w:type="spellEnd"/>
      <w:r>
        <w:t xml:space="preserve"> time = step time of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+ step time of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foot</w:t>
      </w:r>
      <w:proofErr w:type="spellEnd"/>
    </w:p>
    <w:p w14:paraId="49519753" w14:textId="77777777" w:rsidR="00A937E9" w:rsidRDefault="00A937E9" w:rsidP="00A937E9">
      <w:pPr>
        <w:spacing w:line="276" w:lineRule="auto"/>
        <w:ind w:firstLine="0"/>
      </w:pPr>
    </w:p>
    <w:p w14:paraId="5A273480" w14:textId="77777777" w:rsidR="00A937E9" w:rsidRDefault="00A937E9" w:rsidP="00D84194">
      <w:pPr>
        <w:pStyle w:val="ListeParagraf"/>
        <w:numPr>
          <w:ilvl w:val="0"/>
          <w:numId w:val="9"/>
        </w:numPr>
        <w:spacing w:line="276" w:lineRule="auto"/>
      </w:pPr>
      <w:proofErr w:type="spellStart"/>
      <w:r w:rsidRPr="00D36CFA">
        <w:rPr>
          <w:b/>
          <w:bCs/>
        </w:rPr>
        <w:t>Cadence</w:t>
      </w:r>
      <w:proofErr w:type="spellEnd"/>
      <w:r w:rsidRPr="00D36CFA">
        <w:rPr>
          <w:b/>
          <w:bCs/>
        </w:rPr>
        <w:t xml:space="preserve"> (Step/</w:t>
      </w:r>
      <w:proofErr w:type="spellStart"/>
      <w:r w:rsidRPr="00D36CFA">
        <w:rPr>
          <w:b/>
          <w:bCs/>
        </w:rPr>
        <w:t>min</w:t>
      </w:r>
      <w:proofErr w:type="spellEnd"/>
      <w:r w:rsidRPr="00D36CFA">
        <w:rPr>
          <w:b/>
          <w:bCs/>
        </w:rPr>
        <w:t>)</w:t>
      </w:r>
      <w:r>
        <w:t xml:space="preserve">: </w:t>
      </w:r>
      <w:r w:rsidRPr="005170FF">
        <w:t xml:space="preserve">is </w:t>
      </w:r>
      <w:proofErr w:type="spellStart"/>
      <w:r>
        <w:t>known</w:t>
      </w:r>
      <w:proofErr w:type="spellEnd"/>
      <w:r w:rsidRPr="005170FF">
        <w:t xml:space="preserve"> as </w:t>
      </w:r>
      <w:proofErr w:type="spellStart"/>
      <w:r w:rsidRPr="005170FF">
        <w:t>the</w:t>
      </w:r>
      <w:proofErr w:type="spellEnd"/>
      <w:r w:rsidRPr="005170FF">
        <w:t xml:space="preserve"> </w:t>
      </w:r>
      <w:proofErr w:type="spellStart"/>
      <w:r w:rsidRPr="005170FF">
        <w:t>rythm</w:t>
      </w:r>
      <w:proofErr w:type="spellEnd"/>
      <w:r w:rsidRPr="005170FF">
        <w:t xml:space="preserve"> of </w:t>
      </w:r>
      <w:proofErr w:type="spellStart"/>
      <w:r w:rsidRPr="005170FF">
        <w:t>walking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=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steps</w:t>
      </w:r>
      <w:proofErr w:type="spellEnd"/>
      <w:r>
        <w:t xml:space="preserve"> / time </w:t>
      </w:r>
      <w:proofErr w:type="spellStart"/>
      <w:r>
        <w:t>taken</w:t>
      </w:r>
      <w:proofErr w:type="spellEnd"/>
      <w:r>
        <w:t>.</w:t>
      </w:r>
    </w:p>
    <w:p w14:paraId="2D15FB2D" w14:textId="77777777" w:rsidR="00A937E9" w:rsidRDefault="00A937E9" w:rsidP="00A937E9">
      <w:pPr>
        <w:spacing w:line="276" w:lineRule="auto"/>
      </w:pPr>
    </w:p>
    <w:p w14:paraId="3F51BDAC" w14:textId="77777777" w:rsidR="00A937E9" w:rsidRDefault="00A937E9" w:rsidP="00D84194">
      <w:pPr>
        <w:pStyle w:val="ListeParagraf"/>
        <w:numPr>
          <w:ilvl w:val="0"/>
          <w:numId w:val="9"/>
        </w:numPr>
        <w:spacing w:line="276" w:lineRule="auto"/>
      </w:pPr>
      <w:proofErr w:type="spellStart"/>
      <w:r w:rsidRPr="00601BA5">
        <w:rPr>
          <w:b/>
          <w:bCs/>
        </w:rPr>
        <w:t>Double</w:t>
      </w:r>
      <w:proofErr w:type="spellEnd"/>
      <w:r w:rsidRPr="00601BA5">
        <w:rPr>
          <w:b/>
          <w:bCs/>
        </w:rPr>
        <w:t xml:space="preserve"> </w:t>
      </w:r>
      <w:proofErr w:type="spellStart"/>
      <w:r w:rsidRPr="00601BA5">
        <w:rPr>
          <w:b/>
          <w:bCs/>
        </w:rPr>
        <w:t>Support</w:t>
      </w:r>
      <w:proofErr w:type="spellEnd"/>
      <w:r w:rsidRPr="00601BA5">
        <w:rPr>
          <w:b/>
          <w:bCs/>
        </w:rPr>
        <w:t xml:space="preserve"> Time</w:t>
      </w:r>
      <w:r>
        <w:t xml:space="preserve">: </w:t>
      </w:r>
      <w:proofErr w:type="spellStart"/>
      <w:r>
        <w:t>t</w:t>
      </w:r>
      <w:r w:rsidRPr="005170FF">
        <w:t>he</w:t>
      </w:r>
      <w:proofErr w:type="spellEnd"/>
      <w:r>
        <w:t xml:space="preserve"> time </w:t>
      </w:r>
      <w:proofErr w:type="spellStart"/>
      <w:r w:rsidRPr="005170FF">
        <w:t>whe</w:t>
      </w:r>
      <w:r>
        <w:t>re</w:t>
      </w:r>
      <w:proofErr w:type="spellEnd"/>
      <w:r w:rsidRPr="005170FF">
        <w:t xml:space="preserve"> </w:t>
      </w:r>
      <w:proofErr w:type="spellStart"/>
      <w:r w:rsidRPr="005170FF">
        <w:t>both</w:t>
      </w:r>
      <w:proofErr w:type="spellEnd"/>
      <w:r w:rsidRPr="005170FF">
        <w:t xml:space="preserve"> </w:t>
      </w:r>
      <w:proofErr w:type="spellStart"/>
      <w:r w:rsidRPr="005170FF">
        <w:t>feet</w:t>
      </w:r>
      <w:proofErr w:type="spellEnd"/>
      <w:r w:rsidRPr="005170FF">
        <w:t xml:space="preserve"> </w:t>
      </w:r>
      <w:proofErr w:type="spellStart"/>
      <w:r w:rsidRPr="005170FF">
        <w:t>are</w:t>
      </w:r>
      <w:proofErr w:type="spellEnd"/>
      <w:r w:rsidRPr="005170FF">
        <w:t xml:space="preserve"> in </w:t>
      </w:r>
      <w:proofErr w:type="spellStart"/>
      <w:r w:rsidRPr="005170FF">
        <w:t>contact</w:t>
      </w:r>
      <w:proofErr w:type="spellEnd"/>
      <w:r w:rsidRPr="005170FF">
        <w:t xml:space="preserve"> </w:t>
      </w:r>
      <w:proofErr w:type="spellStart"/>
      <w:r w:rsidRPr="005170FF">
        <w:t>with</w:t>
      </w:r>
      <w:proofErr w:type="spellEnd"/>
      <w:r w:rsidRPr="005170FF">
        <w:t xml:space="preserve"> </w:t>
      </w:r>
      <w:proofErr w:type="spellStart"/>
      <w:r w:rsidRPr="005170FF">
        <w:t>the</w:t>
      </w:r>
      <w:proofErr w:type="spellEnd"/>
      <w:r w:rsidRPr="005170FF">
        <w:t xml:space="preserve"> </w:t>
      </w:r>
      <w:proofErr w:type="spellStart"/>
      <w:r w:rsidRPr="005170FF">
        <w:t>ground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supporting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body </w:t>
      </w:r>
      <w:proofErr w:type="spellStart"/>
      <w:r>
        <w:t>weight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is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intitial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time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terminal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time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  <w:r w:rsidRPr="00601BA5">
        <w:t xml:space="preserve"> </w:t>
      </w:r>
    </w:p>
    <w:p w14:paraId="3DE63E89" w14:textId="77777777" w:rsidR="00A937E9" w:rsidRDefault="00A937E9" w:rsidP="00A937E9">
      <w:pPr>
        <w:spacing w:line="276" w:lineRule="auto"/>
        <w:ind w:firstLine="0"/>
      </w:pPr>
      <w:r>
        <w:t xml:space="preserve">            </w:t>
      </w:r>
      <w:proofErr w:type="spellStart"/>
      <w:r w:rsidRPr="00601BA5">
        <w:t>Initial</w:t>
      </w:r>
      <w:proofErr w:type="spellEnd"/>
      <w:r w:rsidRPr="00601BA5">
        <w:t xml:space="preserve"> </w:t>
      </w:r>
      <w:proofErr w:type="spellStart"/>
      <w:r w:rsidRPr="00601BA5">
        <w:t>double</w:t>
      </w:r>
      <w:proofErr w:type="spellEnd"/>
      <w:r w:rsidRPr="00601BA5">
        <w:t xml:space="preserve"> </w:t>
      </w:r>
      <w:proofErr w:type="spellStart"/>
      <w:r w:rsidRPr="00601BA5">
        <w:t>support</w:t>
      </w:r>
      <w:proofErr w:type="spellEnd"/>
      <w:r w:rsidRPr="00601BA5">
        <w:t xml:space="preserve"> = (</w:t>
      </w:r>
      <w:proofErr w:type="spellStart"/>
      <w:r w:rsidRPr="00601BA5">
        <w:t>last</w:t>
      </w:r>
      <w:proofErr w:type="spellEnd"/>
      <w:r w:rsidRPr="00601BA5">
        <w:t xml:space="preserve"> </w:t>
      </w:r>
      <w:proofErr w:type="spellStart"/>
      <w:r w:rsidRPr="00601BA5">
        <w:t>contact</w:t>
      </w:r>
      <w:proofErr w:type="spellEnd"/>
      <w:r w:rsidRPr="00601BA5">
        <w:t xml:space="preserve"> of </w:t>
      </w:r>
      <w:proofErr w:type="spellStart"/>
      <w:r w:rsidRPr="00601BA5">
        <w:t>the</w:t>
      </w:r>
      <w:proofErr w:type="spellEnd"/>
      <w:r w:rsidRPr="00601BA5">
        <w:t xml:space="preserve"> </w:t>
      </w:r>
      <w:proofErr w:type="spellStart"/>
      <w:r w:rsidRPr="00601BA5">
        <w:t>previous</w:t>
      </w:r>
      <w:proofErr w:type="spellEnd"/>
      <w:r w:rsidRPr="00601BA5">
        <w:t xml:space="preserve"> </w:t>
      </w:r>
      <w:proofErr w:type="spellStart"/>
      <w:r w:rsidRPr="00601BA5">
        <w:t>foot</w:t>
      </w:r>
      <w:proofErr w:type="spellEnd"/>
      <w:r w:rsidRPr="00601BA5">
        <w:t xml:space="preserve"> + 1 </w:t>
      </w:r>
      <w:proofErr w:type="spellStart"/>
      <w:r w:rsidRPr="00601BA5">
        <w:t>sample</w:t>
      </w:r>
      <w:proofErr w:type="spellEnd"/>
      <w:r>
        <w:t xml:space="preserve"> (</w:t>
      </w:r>
      <w:proofErr w:type="spellStart"/>
      <w:r>
        <w:t>for</w:t>
      </w:r>
      <w:proofErr w:type="spellEnd"/>
      <w:r>
        <w:t xml:space="preserve"> 60 Hz, it is           </w:t>
      </w:r>
    </w:p>
    <w:p w14:paraId="44F9D972" w14:textId="77777777" w:rsidR="00A937E9" w:rsidRDefault="00A937E9" w:rsidP="00A937E9">
      <w:pPr>
        <w:spacing w:line="276" w:lineRule="auto"/>
        <w:ind w:firstLine="0"/>
      </w:pPr>
      <w:r>
        <w:t xml:space="preserve">            16.667 </w:t>
      </w:r>
      <w:proofErr w:type="spellStart"/>
      <w:r>
        <w:t>seconds</w:t>
      </w:r>
      <w:proofErr w:type="spellEnd"/>
      <w:r>
        <w:t>)</w:t>
      </w:r>
      <w:r w:rsidRPr="00601BA5">
        <w:t xml:space="preserve">) – </w:t>
      </w:r>
      <w:proofErr w:type="spellStart"/>
      <w:r w:rsidRPr="00601BA5">
        <w:t>first</w:t>
      </w:r>
      <w:proofErr w:type="spellEnd"/>
      <w:r w:rsidRPr="00601BA5">
        <w:t xml:space="preserve"> </w:t>
      </w:r>
      <w:proofErr w:type="spellStart"/>
      <w:r w:rsidRPr="00601BA5">
        <w:t>contact</w:t>
      </w:r>
      <w:proofErr w:type="spellEnd"/>
      <w:r w:rsidRPr="00601BA5">
        <w:t xml:space="preserve"> of </w:t>
      </w:r>
      <w:proofErr w:type="spellStart"/>
      <w:r w:rsidRPr="00601BA5">
        <w:t>the</w:t>
      </w:r>
      <w:proofErr w:type="spellEnd"/>
      <w:r w:rsidRPr="00601BA5">
        <w:t xml:space="preserve"> </w:t>
      </w:r>
      <w:proofErr w:type="spellStart"/>
      <w:r w:rsidRPr="00601BA5">
        <w:t>current</w:t>
      </w:r>
      <w:proofErr w:type="spellEnd"/>
      <w:r w:rsidRPr="00601BA5">
        <w:t xml:space="preserve"> </w:t>
      </w:r>
      <w:proofErr w:type="spellStart"/>
      <w:r w:rsidRPr="00601BA5">
        <w:t>foot</w:t>
      </w:r>
      <w:proofErr w:type="spellEnd"/>
      <w:r>
        <w:t>.</w:t>
      </w:r>
    </w:p>
    <w:p w14:paraId="4017D5C9" w14:textId="77777777" w:rsidR="00A937E9" w:rsidRPr="00601BA5" w:rsidRDefault="00A937E9" w:rsidP="00A937E9">
      <w:pPr>
        <w:spacing w:line="276" w:lineRule="auto"/>
        <w:ind w:firstLine="0"/>
      </w:pPr>
      <w:r w:rsidRPr="00601BA5">
        <w:lastRenderedPageBreak/>
        <w:t xml:space="preserve">Final </w:t>
      </w:r>
      <w:proofErr w:type="spellStart"/>
      <w:r w:rsidRPr="00601BA5">
        <w:t>double</w:t>
      </w:r>
      <w:proofErr w:type="spellEnd"/>
      <w:r w:rsidRPr="00601BA5">
        <w:t xml:space="preserve"> </w:t>
      </w:r>
      <w:proofErr w:type="spellStart"/>
      <w:r w:rsidRPr="00601BA5">
        <w:t>support</w:t>
      </w:r>
      <w:proofErr w:type="spellEnd"/>
      <w:r w:rsidRPr="00601BA5">
        <w:t xml:space="preserve"> = (</w:t>
      </w:r>
      <w:proofErr w:type="spellStart"/>
      <w:r w:rsidRPr="00601BA5">
        <w:t>last</w:t>
      </w:r>
      <w:proofErr w:type="spellEnd"/>
      <w:r w:rsidRPr="00601BA5">
        <w:t xml:space="preserve"> </w:t>
      </w:r>
      <w:proofErr w:type="spellStart"/>
      <w:r w:rsidRPr="00601BA5">
        <w:t>contact</w:t>
      </w:r>
      <w:proofErr w:type="spellEnd"/>
      <w:r w:rsidRPr="00601BA5">
        <w:t xml:space="preserve"> of </w:t>
      </w:r>
      <w:proofErr w:type="spellStart"/>
      <w:r w:rsidRPr="00601BA5">
        <w:t>the</w:t>
      </w:r>
      <w:proofErr w:type="spellEnd"/>
      <w:r w:rsidRPr="00601BA5">
        <w:t xml:space="preserve"> </w:t>
      </w:r>
      <w:proofErr w:type="spellStart"/>
      <w:r w:rsidRPr="00601BA5">
        <w:t>current</w:t>
      </w:r>
      <w:proofErr w:type="spellEnd"/>
      <w:r w:rsidRPr="00601BA5">
        <w:t xml:space="preserve"> </w:t>
      </w:r>
      <w:proofErr w:type="spellStart"/>
      <w:r w:rsidRPr="00601BA5">
        <w:t>foot</w:t>
      </w:r>
      <w:proofErr w:type="spellEnd"/>
      <w:r w:rsidRPr="00601BA5">
        <w:t xml:space="preserve"> + 1 </w:t>
      </w:r>
      <w:proofErr w:type="spellStart"/>
      <w:r w:rsidRPr="00601BA5">
        <w:t>sample</w:t>
      </w:r>
      <w:proofErr w:type="spellEnd"/>
      <w:r w:rsidRPr="00601BA5">
        <w:t xml:space="preserve">) – </w:t>
      </w:r>
      <w:proofErr w:type="spellStart"/>
      <w:r w:rsidRPr="00601BA5">
        <w:t>first</w:t>
      </w:r>
      <w:proofErr w:type="spellEnd"/>
      <w:r w:rsidRPr="00601BA5">
        <w:t xml:space="preserve"> </w:t>
      </w:r>
      <w:proofErr w:type="spellStart"/>
      <w:r w:rsidRPr="00601BA5">
        <w:t>contact</w:t>
      </w:r>
      <w:proofErr w:type="spellEnd"/>
      <w:r w:rsidRPr="00601BA5">
        <w:t xml:space="preserve"> of </w:t>
      </w:r>
      <w:proofErr w:type="spellStart"/>
      <w:r w:rsidRPr="00601BA5">
        <w:t>the</w:t>
      </w:r>
      <w:proofErr w:type="spellEnd"/>
      <w:r w:rsidRPr="00601BA5">
        <w:t xml:space="preserve"> </w:t>
      </w:r>
      <w:proofErr w:type="spellStart"/>
      <w:r w:rsidRPr="00601BA5">
        <w:t>next</w:t>
      </w:r>
      <w:proofErr w:type="spellEnd"/>
      <w:r w:rsidRPr="00601BA5">
        <w:t xml:space="preserve"> </w:t>
      </w:r>
      <w:proofErr w:type="spellStart"/>
      <w:r w:rsidRPr="00601BA5">
        <w:t>foot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Total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time = </w:t>
      </w:r>
      <w:proofErr w:type="spellStart"/>
      <w:r>
        <w:t>initial</w:t>
      </w:r>
      <w:proofErr w:type="spellEnd"/>
      <w:r>
        <w:t xml:space="preserve"> + final.</w:t>
      </w:r>
    </w:p>
    <w:p w14:paraId="6D716505" w14:textId="77777777" w:rsidR="00A937E9" w:rsidRDefault="00A937E9" w:rsidP="00A937E9">
      <w:pPr>
        <w:spacing w:line="276" w:lineRule="auto"/>
        <w:ind w:firstLine="0"/>
      </w:pPr>
    </w:p>
    <w:p w14:paraId="323D6B53" w14:textId="77777777" w:rsidR="00A937E9" w:rsidRDefault="00A937E9" w:rsidP="00D84194">
      <w:pPr>
        <w:pStyle w:val="ListeParagraf"/>
        <w:numPr>
          <w:ilvl w:val="0"/>
          <w:numId w:val="9"/>
        </w:numPr>
        <w:spacing w:line="276" w:lineRule="auto"/>
      </w:pPr>
      <w:proofErr w:type="spellStart"/>
      <w:r w:rsidRPr="00D36CFA">
        <w:rPr>
          <w:b/>
          <w:bCs/>
        </w:rPr>
        <w:t>Swing</w:t>
      </w:r>
      <w:proofErr w:type="spellEnd"/>
      <w:r w:rsidRPr="00D36CFA">
        <w:rPr>
          <w:b/>
          <w:bCs/>
        </w:rPr>
        <w:t xml:space="preserve"> </w:t>
      </w:r>
      <w:proofErr w:type="spellStart"/>
      <w:r w:rsidRPr="00D36CFA">
        <w:rPr>
          <w:b/>
          <w:bCs/>
        </w:rPr>
        <w:t>Velocity</w:t>
      </w:r>
      <w:proofErr w:type="spellEnd"/>
      <w:r w:rsidRPr="00D36CFA">
        <w:rPr>
          <w:b/>
          <w:bCs/>
        </w:rPr>
        <w:t xml:space="preserve"> (m/</w:t>
      </w:r>
      <w:proofErr w:type="spellStart"/>
      <w:r w:rsidRPr="00D36CFA">
        <w:rPr>
          <w:b/>
          <w:bCs/>
        </w:rPr>
        <w:t>sec</w:t>
      </w:r>
      <w:proofErr w:type="spellEnd"/>
      <w:proofErr w:type="gramStart"/>
      <w:r w:rsidRPr="00D36CFA">
        <w:rPr>
          <w:b/>
          <w:bCs/>
        </w:rPr>
        <w:t>)</w:t>
      </w:r>
      <w:r>
        <w:t xml:space="preserve"> :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swing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calculated</w:t>
      </w:r>
      <w:proofErr w:type="spellEnd"/>
      <w:r>
        <w:t xml:space="preserve"> as:</w:t>
      </w:r>
    </w:p>
    <w:p w14:paraId="794B2864" w14:textId="77777777" w:rsidR="00A937E9" w:rsidRDefault="00A937E9" w:rsidP="00A937E9">
      <w:pPr>
        <w:pStyle w:val="ListeParagraf"/>
        <w:spacing w:line="276" w:lineRule="auto"/>
        <w:ind w:firstLine="0"/>
      </w:pPr>
      <w:proofErr w:type="spellStart"/>
      <w:r>
        <w:t>Velocity</w:t>
      </w:r>
      <w:proofErr w:type="spellEnd"/>
      <w:r>
        <w:t xml:space="preserve"> = </w:t>
      </w:r>
      <w:proofErr w:type="spellStart"/>
      <w:r>
        <w:t>distance</w:t>
      </w:r>
      <w:proofErr w:type="spellEnd"/>
      <w:r>
        <w:t xml:space="preserve"> / time.</w:t>
      </w:r>
    </w:p>
    <w:p w14:paraId="53596AFB" w14:textId="77777777" w:rsidR="00A937E9" w:rsidRDefault="00A937E9" w:rsidP="00A937E9">
      <w:pPr>
        <w:spacing w:line="276" w:lineRule="auto"/>
        <w:ind w:firstLine="0"/>
      </w:pPr>
    </w:p>
    <w:p w14:paraId="2869F354" w14:textId="77777777" w:rsidR="00A937E9" w:rsidRDefault="00A937E9" w:rsidP="00D84194">
      <w:pPr>
        <w:pStyle w:val="ListeParagraf"/>
        <w:numPr>
          <w:ilvl w:val="0"/>
          <w:numId w:val="9"/>
        </w:numPr>
        <w:spacing w:line="276" w:lineRule="auto"/>
      </w:pPr>
      <w:proofErr w:type="spellStart"/>
      <w:r w:rsidRPr="00D36CFA">
        <w:rPr>
          <w:b/>
          <w:bCs/>
        </w:rPr>
        <w:t>Stride</w:t>
      </w:r>
      <w:proofErr w:type="spellEnd"/>
      <w:r w:rsidRPr="00D36CFA">
        <w:rPr>
          <w:b/>
          <w:bCs/>
        </w:rPr>
        <w:t xml:space="preserve"> </w:t>
      </w:r>
      <w:proofErr w:type="spellStart"/>
      <w:r w:rsidRPr="00D36CFA">
        <w:rPr>
          <w:b/>
          <w:bCs/>
        </w:rPr>
        <w:t>Length</w:t>
      </w:r>
      <w:proofErr w:type="spellEnd"/>
      <w:r w:rsidRPr="00D36CFA">
        <w:rPr>
          <w:b/>
          <w:bCs/>
        </w:rPr>
        <w:t xml:space="preserve"> (mm</w:t>
      </w:r>
      <w:proofErr w:type="gramStart"/>
      <w:r w:rsidRPr="00D36CFA">
        <w:rPr>
          <w:b/>
          <w:bCs/>
        </w:rPr>
        <w:t>)</w:t>
      </w:r>
      <w:r>
        <w:t xml:space="preserve"> :</w:t>
      </w:r>
      <w:proofErr w:type="gramEnd"/>
      <w:r>
        <w:t xml:space="preserve"> i</w:t>
      </w:r>
      <w:r w:rsidRPr="00D13D07">
        <w:t xml:space="preserve">s </w:t>
      </w:r>
      <w:proofErr w:type="spellStart"/>
      <w:r w:rsidRPr="00D13D07">
        <w:t>the</w:t>
      </w:r>
      <w:proofErr w:type="spellEnd"/>
      <w:r w:rsidRPr="00D13D07">
        <w:t xml:space="preserve"> </w:t>
      </w:r>
      <w:proofErr w:type="spellStart"/>
      <w:r w:rsidRPr="00D13D07">
        <w:t>distance</w:t>
      </w:r>
      <w:proofErr w:type="spellEnd"/>
      <w:r w:rsidRPr="00D13D07">
        <w:t xml:space="preserve"> </w:t>
      </w:r>
      <w:proofErr w:type="spellStart"/>
      <w:r w:rsidRPr="00D13D07">
        <w:t>between</w:t>
      </w:r>
      <w:proofErr w:type="spellEnd"/>
      <w:r w:rsidRPr="00D13D07">
        <w:t xml:space="preserve"> </w:t>
      </w:r>
      <w:proofErr w:type="spellStart"/>
      <w:r w:rsidRPr="00D13D07">
        <w:t>the</w:t>
      </w:r>
      <w:proofErr w:type="spellEnd"/>
      <w:r w:rsidRPr="00D13D07">
        <w:t xml:space="preserve"> </w:t>
      </w:r>
      <w:proofErr w:type="spellStart"/>
      <w:r w:rsidRPr="00D13D07">
        <w:t>point</w:t>
      </w:r>
      <w:proofErr w:type="spellEnd"/>
      <w:r w:rsidRPr="00D13D07">
        <w:t xml:space="preserve"> of </w:t>
      </w:r>
      <w:proofErr w:type="spellStart"/>
      <w:r>
        <w:t>first</w:t>
      </w:r>
      <w:proofErr w:type="spellEnd"/>
      <w:r w:rsidRPr="00D13D07">
        <w:t xml:space="preserve"> </w:t>
      </w:r>
      <w:proofErr w:type="spellStart"/>
      <w:r w:rsidRPr="00D13D07">
        <w:t>contact</w:t>
      </w:r>
      <w:proofErr w:type="spellEnd"/>
      <w:r w:rsidRPr="00D13D07">
        <w:t xml:space="preserve"> of </w:t>
      </w:r>
      <w:proofErr w:type="spellStart"/>
      <w:r w:rsidRPr="00D13D07">
        <w:t>one</w:t>
      </w:r>
      <w:proofErr w:type="spellEnd"/>
      <w:r w:rsidRPr="00D13D07">
        <w:t xml:space="preserve"> </w:t>
      </w:r>
      <w:proofErr w:type="spellStart"/>
      <w:r w:rsidRPr="00D13D07">
        <w:t>foot</w:t>
      </w:r>
      <w:proofErr w:type="spellEnd"/>
      <w:r w:rsidRPr="00D13D07">
        <w:t xml:space="preserve"> </w:t>
      </w:r>
      <w:proofErr w:type="spellStart"/>
      <w:r w:rsidRPr="00D13D07">
        <w:t>and</w:t>
      </w:r>
      <w:proofErr w:type="spellEnd"/>
      <w:r w:rsidRPr="00D13D07">
        <w:t xml:space="preserve"> </w:t>
      </w:r>
      <w:proofErr w:type="spellStart"/>
      <w:r w:rsidRPr="00D13D07">
        <w:t>the</w:t>
      </w:r>
      <w:proofErr w:type="spellEnd"/>
      <w:r w:rsidRPr="00D13D07">
        <w:t xml:space="preserve"> </w:t>
      </w:r>
      <w:proofErr w:type="spellStart"/>
      <w:r w:rsidRPr="00D13D07">
        <w:t>point</w:t>
      </w:r>
      <w:proofErr w:type="spellEnd"/>
      <w:r w:rsidRPr="00D13D07">
        <w:t xml:space="preserve"> of </w:t>
      </w:r>
      <w:proofErr w:type="spellStart"/>
      <w:r>
        <w:t>first</w:t>
      </w:r>
      <w:proofErr w:type="spellEnd"/>
      <w:r w:rsidRPr="00D13D07">
        <w:t xml:space="preserve"> </w:t>
      </w:r>
      <w:proofErr w:type="spellStart"/>
      <w:r w:rsidRPr="00D13D07">
        <w:t>contact</w:t>
      </w:r>
      <w:proofErr w:type="spellEnd"/>
      <w:r w:rsidRPr="00D13D07">
        <w:t xml:space="preserve"> of </w:t>
      </w:r>
      <w:proofErr w:type="spellStart"/>
      <w:r w:rsidRPr="00D13D07">
        <w:t>the</w:t>
      </w:r>
      <w:proofErr w:type="spellEnd"/>
      <w:r w:rsidRPr="00D13D07">
        <w:t xml:space="preserve"> </w:t>
      </w:r>
      <w:proofErr w:type="spellStart"/>
      <w:r w:rsidRPr="00D13D07">
        <w:t>opposite</w:t>
      </w:r>
      <w:proofErr w:type="spellEnd"/>
      <w:r w:rsidRPr="00D13D07">
        <w:t xml:space="preserve"> </w:t>
      </w:r>
      <w:proofErr w:type="spellStart"/>
      <w:r w:rsidRPr="00D13D07">
        <w:t>foot</w:t>
      </w:r>
      <w:proofErr w:type="spellEnd"/>
      <w:r w:rsidRPr="00D13D07">
        <w:t>.</w:t>
      </w:r>
      <w:r w:rsidRPr="001D0854">
        <w:t xml:space="preserve"> </w:t>
      </w:r>
    </w:p>
    <w:p w14:paraId="03A8B6AF" w14:textId="77777777" w:rsidR="00A937E9" w:rsidRDefault="00A937E9" w:rsidP="00A937E9">
      <w:pPr>
        <w:spacing w:line="276" w:lineRule="auto"/>
        <w:ind w:firstLine="0"/>
      </w:pPr>
      <w:r>
        <w:t xml:space="preserve">            </w:t>
      </w:r>
      <w:proofErr w:type="spellStart"/>
      <w:r w:rsidRPr="001D0854">
        <w:t>Stride</w:t>
      </w:r>
      <w:proofErr w:type="spellEnd"/>
      <w:r w:rsidRPr="001D0854">
        <w:t xml:space="preserve"> </w:t>
      </w:r>
      <w:proofErr w:type="spellStart"/>
      <w:r w:rsidRPr="001D0854">
        <w:t>lengt</w:t>
      </w:r>
      <w:r>
        <w:t>h</w:t>
      </w:r>
      <w:proofErr w:type="spellEnd"/>
      <w:r>
        <w:t xml:space="preserve"> =</w:t>
      </w:r>
      <w:r w:rsidRPr="001D0854">
        <w:t xml:space="preserve"> </w:t>
      </w:r>
      <w:proofErr w:type="spellStart"/>
      <w:r w:rsidRPr="001D0854">
        <w:t>the</w:t>
      </w:r>
      <w:proofErr w:type="spellEnd"/>
      <w:r w:rsidRPr="001D0854">
        <w:t xml:space="preserve"> </w:t>
      </w:r>
      <w:proofErr w:type="spellStart"/>
      <w:r w:rsidRPr="001D0854">
        <w:t>stride</w:t>
      </w:r>
      <w:proofErr w:type="spellEnd"/>
      <w:r w:rsidRPr="001D0854">
        <w:t xml:space="preserve"> time </w:t>
      </w:r>
      <w:r>
        <w:t xml:space="preserve">x </w:t>
      </w:r>
      <w:proofErr w:type="spellStart"/>
      <w:r w:rsidRPr="001D0854">
        <w:t>walking</w:t>
      </w:r>
      <w:proofErr w:type="spellEnd"/>
      <w:r w:rsidRPr="001D0854">
        <w:t xml:space="preserve"> </w:t>
      </w:r>
      <w:proofErr w:type="spellStart"/>
      <w:r w:rsidRPr="001D0854">
        <w:t>speed</w:t>
      </w:r>
      <w:proofErr w:type="spellEnd"/>
      <w:r>
        <w:t xml:space="preserve"> (m/s).</w:t>
      </w:r>
    </w:p>
    <w:p w14:paraId="7A7510E4" w14:textId="77777777" w:rsidR="00A937E9" w:rsidRDefault="00A937E9" w:rsidP="00A937E9">
      <w:pPr>
        <w:spacing w:line="276" w:lineRule="auto"/>
        <w:ind w:firstLine="0"/>
      </w:pPr>
    </w:p>
    <w:p w14:paraId="7815F94E" w14:textId="77777777" w:rsidR="00A937E9" w:rsidRDefault="00A937E9" w:rsidP="00D84194">
      <w:pPr>
        <w:pStyle w:val="ListeParagraf"/>
        <w:numPr>
          <w:ilvl w:val="0"/>
          <w:numId w:val="9"/>
        </w:numPr>
        <w:spacing w:line="276" w:lineRule="auto"/>
      </w:pPr>
      <w:r w:rsidRPr="00D36CFA">
        <w:rPr>
          <w:b/>
          <w:bCs/>
        </w:rPr>
        <w:t xml:space="preserve">Step </w:t>
      </w:r>
      <w:proofErr w:type="spellStart"/>
      <w:r w:rsidRPr="00D36CFA">
        <w:rPr>
          <w:b/>
          <w:bCs/>
        </w:rPr>
        <w:t>width</w:t>
      </w:r>
      <w:proofErr w:type="spellEnd"/>
      <w:r w:rsidRPr="00D36CFA">
        <w:rPr>
          <w:b/>
          <w:bCs/>
        </w:rPr>
        <w:t xml:space="preserve"> (mm</w:t>
      </w:r>
      <w:proofErr w:type="gramStart"/>
      <w:r w:rsidRPr="00D36CFA">
        <w:rPr>
          <w:b/>
          <w:bCs/>
        </w:rPr>
        <w:t>)</w:t>
      </w:r>
      <w:r>
        <w:t xml:space="preserve"> :</w:t>
      </w:r>
      <w:proofErr w:type="gramEnd"/>
      <w:r>
        <w:t xml:space="preserve"> </w:t>
      </w:r>
      <w:proofErr w:type="spellStart"/>
      <w:r w:rsidRPr="00D13D07">
        <w:t>the</w:t>
      </w:r>
      <w:proofErr w:type="spellEnd"/>
      <w:r w:rsidRPr="00D13D07">
        <w:t xml:space="preserve"> </w:t>
      </w:r>
      <w:proofErr w:type="spellStart"/>
      <w:r w:rsidRPr="00D13D07">
        <w:t>distance</w:t>
      </w:r>
      <w:proofErr w:type="spellEnd"/>
      <w:r w:rsidRPr="00D13D07">
        <w:t xml:space="preserve"> </w:t>
      </w:r>
      <w:proofErr w:type="spellStart"/>
      <w:r w:rsidRPr="00D13D07">
        <w:t>between</w:t>
      </w:r>
      <w:proofErr w:type="spellEnd"/>
      <w:r w:rsidRPr="00D13D07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heels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phase</w:t>
      </w:r>
      <w:proofErr w:type="spellEnd"/>
      <w:r>
        <w:t>.</w:t>
      </w:r>
    </w:p>
    <w:p w14:paraId="7E0A168D" w14:textId="77777777" w:rsidR="00A937E9" w:rsidRDefault="00A937E9" w:rsidP="00A937E9">
      <w:pPr>
        <w:spacing w:line="276" w:lineRule="auto"/>
        <w:ind w:firstLine="0"/>
      </w:pPr>
    </w:p>
    <w:p w14:paraId="64100ABE" w14:textId="77777777" w:rsidR="00A937E9" w:rsidRPr="00E339FC" w:rsidRDefault="00A937E9" w:rsidP="00D84194">
      <w:pPr>
        <w:pStyle w:val="ListeParagraf"/>
        <w:numPr>
          <w:ilvl w:val="0"/>
          <w:numId w:val="9"/>
        </w:numPr>
        <w:spacing w:line="276" w:lineRule="auto"/>
      </w:pPr>
      <w:proofErr w:type="spellStart"/>
      <w:r w:rsidRPr="00D36CFA">
        <w:rPr>
          <w:b/>
          <w:bCs/>
        </w:rPr>
        <w:t>Mean</w:t>
      </w:r>
      <w:proofErr w:type="spellEnd"/>
      <w:r w:rsidRPr="00D36CFA">
        <w:rPr>
          <w:b/>
          <w:bCs/>
        </w:rPr>
        <w:t xml:space="preserve"> </w:t>
      </w:r>
      <w:proofErr w:type="spellStart"/>
      <w:r w:rsidRPr="00D36CFA">
        <w:rPr>
          <w:b/>
          <w:bCs/>
        </w:rPr>
        <w:t>Velocity</w:t>
      </w:r>
      <w:proofErr w:type="spellEnd"/>
      <w:r w:rsidRPr="00D36CFA">
        <w:rPr>
          <w:b/>
          <w:bCs/>
        </w:rPr>
        <w:t xml:space="preserve"> (m/</w:t>
      </w:r>
      <w:proofErr w:type="spellStart"/>
      <w:r w:rsidRPr="00D36CFA">
        <w:rPr>
          <w:b/>
          <w:bCs/>
        </w:rPr>
        <w:t>sec</w:t>
      </w:r>
      <w:proofErr w:type="spellEnd"/>
      <w:proofErr w:type="gramStart"/>
      <w:r w:rsidRPr="00D36CFA">
        <w:rPr>
          <w:b/>
          <w:bCs/>
        </w:rPr>
        <w:t>)</w:t>
      </w:r>
      <w:r>
        <w:t xml:space="preserve"> :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velocities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is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summing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dividing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values</w:t>
      </w:r>
      <w:proofErr w:type="spellEnd"/>
      <w:r>
        <w:t>.</w:t>
      </w:r>
    </w:p>
    <w:p w14:paraId="56790E0A" w14:textId="77777777" w:rsidR="00A937E9" w:rsidRDefault="00A937E9" w:rsidP="00A937E9">
      <w:pPr>
        <w:spacing w:line="276" w:lineRule="auto"/>
      </w:pPr>
    </w:p>
    <w:p w14:paraId="7D1C6880" w14:textId="77777777" w:rsidR="00A937E9" w:rsidRDefault="00A937E9" w:rsidP="00D84194">
      <w:pPr>
        <w:pStyle w:val="ListeParagraf"/>
        <w:numPr>
          <w:ilvl w:val="0"/>
          <w:numId w:val="9"/>
        </w:numPr>
        <w:spacing w:line="276" w:lineRule="auto"/>
      </w:pPr>
      <w:proofErr w:type="spellStart"/>
      <w:r w:rsidRPr="00A570B9">
        <w:rPr>
          <w:b/>
          <w:bCs/>
        </w:rPr>
        <w:t>Toe</w:t>
      </w:r>
      <w:proofErr w:type="spellEnd"/>
      <w:r w:rsidRPr="00A570B9">
        <w:rPr>
          <w:b/>
          <w:bCs/>
        </w:rPr>
        <w:t xml:space="preserve"> </w:t>
      </w:r>
      <w:proofErr w:type="spellStart"/>
      <w:proofErr w:type="gramStart"/>
      <w:r w:rsidRPr="00A570B9">
        <w:rPr>
          <w:b/>
          <w:bCs/>
        </w:rPr>
        <w:t>off</w:t>
      </w:r>
      <w:proofErr w:type="spellEnd"/>
      <w:r>
        <w:rPr>
          <w:b/>
          <w:bCs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is not in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ground</w:t>
      </w:r>
      <w:proofErr w:type="spellEnd"/>
      <w:r>
        <w:t>.</w:t>
      </w:r>
    </w:p>
    <w:p w14:paraId="45E1F2A8" w14:textId="77777777" w:rsidR="00A937E9" w:rsidRDefault="00A937E9" w:rsidP="00A937E9">
      <w:pPr>
        <w:pStyle w:val="ListeParagraf"/>
        <w:spacing w:line="276" w:lineRule="auto"/>
      </w:pPr>
    </w:p>
    <w:p w14:paraId="0826F020" w14:textId="77777777" w:rsidR="00A937E9" w:rsidRDefault="00A937E9" w:rsidP="00D84194">
      <w:pPr>
        <w:pStyle w:val="ListeParagraf"/>
        <w:numPr>
          <w:ilvl w:val="0"/>
          <w:numId w:val="9"/>
        </w:numPr>
        <w:spacing w:line="276" w:lineRule="auto"/>
      </w:pPr>
      <w:proofErr w:type="spellStart"/>
      <w:r w:rsidRPr="00A570B9">
        <w:rPr>
          <w:b/>
          <w:bCs/>
        </w:rPr>
        <w:t>Heel</w:t>
      </w:r>
      <w:proofErr w:type="spellEnd"/>
      <w:r w:rsidRPr="00A570B9">
        <w:rPr>
          <w:b/>
          <w:bCs/>
        </w:rPr>
        <w:t xml:space="preserve"> </w:t>
      </w:r>
      <w:proofErr w:type="spellStart"/>
      <w:proofErr w:type="gramStart"/>
      <w:r w:rsidRPr="00A570B9">
        <w:rPr>
          <w:b/>
          <w:bCs/>
        </w:rPr>
        <w:t>strike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begins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ground</w:t>
      </w:r>
      <w:proofErr w:type="spellEnd"/>
      <w:r>
        <w:t>.</w:t>
      </w:r>
    </w:p>
    <w:p w14:paraId="58D6ADFA" w14:textId="77777777" w:rsidR="00A937E9" w:rsidRDefault="00A937E9" w:rsidP="00A937E9">
      <w:pPr>
        <w:ind w:firstLine="0"/>
      </w:pPr>
    </w:p>
    <w:p w14:paraId="3EDD2C0F" w14:textId="77777777" w:rsidR="00A937E9" w:rsidRDefault="00A937E9" w:rsidP="00A937E9">
      <w:pPr>
        <w:ind w:firstLine="0"/>
      </w:pPr>
      <w:proofErr w:type="spellStart"/>
      <w:r>
        <w:t>The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percentage</w:t>
      </w:r>
      <w:proofErr w:type="spellEnd"/>
      <w:r>
        <w:t xml:space="preserve"> is </w:t>
      </w:r>
      <w:proofErr w:type="spellStart"/>
      <w:r>
        <w:t>around</w:t>
      </w:r>
      <w:proofErr w:type="spellEnd"/>
      <w:r>
        <w:t xml:space="preserve"> 5%.</w:t>
      </w:r>
    </w:p>
    <w:p w14:paraId="45F005EE" w14:textId="77777777" w:rsidR="00A937E9" w:rsidRPr="00E339FC" w:rsidRDefault="00A937E9" w:rsidP="00A937E9">
      <w:pPr>
        <w:ind w:firstLine="0"/>
      </w:pPr>
      <w:proofErr w:type="spellStart"/>
      <w:r>
        <w:t>Some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knee</w:t>
      </w:r>
      <w:proofErr w:type="spellEnd"/>
      <w:r>
        <w:t xml:space="preserve">, </w:t>
      </w:r>
      <w:proofErr w:type="spellStart"/>
      <w:r>
        <w:t>hip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ankle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plots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14:paraId="24204412" w14:textId="77777777" w:rsidR="00A937E9" w:rsidRDefault="00A937E9" w:rsidP="00A937E9">
      <w:pPr>
        <w:pStyle w:val="ResimYazs"/>
      </w:pPr>
      <w:bookmarkStart w:id="32" w:name="_Hlk60242886"/>
      <w:r>
        <w:t xml:space="preserve">                                </w:t>
      </w:r>
    </w:p>
    <w:p w14:paraId="04E01A65" w14:textId="77777777" w:rsidR="00A937E9" w:rsidRPr="00A570B9" w:rsidRDefault="00A937E9" w:rsidP="00A937E9">
      <w:pPr>
        <w:pStyle w:val="ResimYazs"/>
      </w:pPr>
      <w:r>
        <w:t xml:space="preserve">                                     Figure 6. </w:t>
      </w:r>
      <w:bookmarkEnd w:id="32"/>
      <w:r>
        <w:t>Knees, ankles and hips flexion/extension plots</w:t>
      </w:r>
    </w:p>
    <w:p w14:paraId="24613C7B" w14:textId="77777777" w:rsidR="00A937E9" w:rsidRDefault="00A937E9" w:rsidP="00A937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479B2B5" wp14:editId="1BC985C6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476750" cy="347662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4" t="5291" r="6856" b="5056"/>
                    <a:stretch/>
                  </pic:blipFill>
                  <pic:spPr bwMode="auto">
                    <a:xfrm>
                      <a:off x="0" y="0"/>
                      <a:ext cx="44767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9FF78" w14:textId="77777777" w:rsidR="00A937E9" w:rsidRDefault="00A937E9" w:rsidP="00A937E9">
      <w:pPr>
        <w:rPr>
          <w:b/>
          <w:bCs/>
          <w:color w:val="000000" w:themeColor="text1"/>
          <w:highlight w:val="yellow"/>
        </w:rPr>
      </w:pPr>
    </w:p>
    <w:p w14:paraId="34AA6EB1" w14:textId="77777777" w:rsidR="00A937E9" w:rsidRDefault="00A937E9" w:rsidP="00A937E9">
      <w:pPr>
        <w:rPr>
          <w:b/>
          <w:bCs/>
          <w:color w:val="000000" w:themeColor="text1"/>
          <w:highlight w:val="yellow"/>
        </w:rPr>
      </w:pPr>
    </w:p>
    <w:p w14:paraId="09655CD0" w14:textId="77777777" w:rsidR="00A937E9" w:rsidRDefault="00A937E9" w:rsidP="00A937E9">
      <w:pPr>
        <w:rPr>
          <w:b/>
          <w:bCs/>
          <w:color w:val="000000" w:themeColor="text1"/>
          <w:highlight w:val="yellow"/>
        </w:rPr>
      </w:pPr>
    </w:p>
    <w:p w14:paraId="10A6493E" w14:textId="77777777" w:rsidR="00A937E9" w:rsidRPr="00E339FC" w:rsidRDefault="00A937E9" w:rsidP="00A937E9">
      <w:pPr>
        <w:rPr>
          <w:highlight w:val="yellow"/>
        </w:rPr>
      </w:pPr>
    </w:p>
    <w:p w14:paraId="56549368" w14:textId="77777777" w:rsidR="00A937E9" w:rsidRPr="00E339FC" w:rsidRDefault="00A937E9" w:rsidP="00A937E9">
      <w:pPr>
        <w:rPr>
          <w:highlight w:val="yellow"/>
        </w:rPr>
      </w:pPr>
    </w:p>
    <w:p w14:paraId="05A7EC5A" w14:textId="77777777" w:rsidR="00A937E9" w:rsidRPr="00E339FC" w:rsidRDefault="00A937E9" w:rsidP="00A937E9">
      <w:pPr>
        <w:rPr>
          <w:highlight w:val="yellow"/>
        </w:rPr>
      </w:pPr>
    </w:p>
    <w:p w14:paraId="1622FDEF" w14:textId="77777777" w:rsidR="00A937E9" w:rsidRPr="00E339FC" w:rsidRDefault="00A937E9" w:rsidP="00A937E9">
      <w:pPr>
        <w:rPr>
          <w:highlight w:val="yellow"/>
        </w:rPr>
      </w:pPr>
    </w:p>
    <w:p w14:paraId="57746701" w14:textId="77777777" w:rsidR="00A937E9" w:rsidRPr="00F85088" w:rsidRDefault="00A937E9" w:rsidP="00A937E9">
      <w:pPr>
        <w:rPr>
          <w:highlight w:val="yellow"/>
          <w:lang w:val="en-US"/>
        </w:rPr>
      </w:pPr>
    </w:p>
    <w:p w14:paraId="27A07F82" w14:textId="77777777" w:rsidR="00A937E9" w:rsidRPr="00E339FC" w:rsidRDefault="00A937E9" w:rsidP="00A937E9">
      <w:pPr>
        <w:ind w:firstLine="0"/>
        <w:rPr>
          <w:highlight w:val="yellow"/>
        </w:rPr>
      </w:pPr>
    </w:p>
    <w:p w14:paraId="53487884" w14:textId="77777777" w:rsidR="00A937E9" w:rsidRDefault="00A937E9" w:rsidP="00A937E9">
      <w:pPr>
        <w:pStyle w:val="ResimYazs"/>
      </w:pPr>
      <w:r>
        <w:t xml:space="preserve">                                         </w:t>
      </w:r>
    </w:p>
    <w:p w14:paraId="1E443513" w14:textId="77777777" w:rsidR="00A937E9" w:rsidRDefault="00A937E9" w:rsidP="00A937E9">
      <w:pPr>
        <w:pStyle w:val="ResimYazs"/>
        <w:ind w:firstLine="0"/>
      </w:pPr>
    </w:p>
    <w:p w14:paraId="39B4DA91" w14:textId="77777777" w:rsidR="00A937E9" w:rsidRPr="00521F3E" w:rsidRDefault="00A937E9" w:rsidP="00A937E9">
      <w:pPr>
        <w:pStyle w:val="ResimYazs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D1DC35D" wp14:editId="19DC96BC">
            <wp:simplePos x="0" y="0"/>
            <wp:positionH relativeFrom="margin">
              <wp:posOffset>33655</wp:posOffset>
            </wp:positionH>
            <wp:positionV relativeFrom="paragraph">
              <wp:posOffset>344805</wp:posOffset>
            </wp:positionV>
            <wp:extent cx="5848350" cy="3538220"/>
            <wp:effectExtent l="0" t="0" r="0" b="508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0" t="4900" r="5534" b="5408"/>
                    <a:stretch/>
                  </pic:blipFill>
                  <pic:spPr bwMode="auto">
                    <a:xfrm>
                      <a:off x="0" y="0"/>
                      <a:ext cx="584835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</w:t>
      </w:r>
      <w:r w:rsidRPr="00F85088">
        <w:t>Figure 7</w:t>
      </w:r>
      <w:r>
        <w:t>. Knees, ankles and hips interior/exterior plots</w:t>
      </w:r>
    </w:p>
    <w:p w14:paraId="6A31BD26" w14:textId="77777777" w:rsidR="00A937E9" w:rsidRDefault="00A937E9" w:rsidP="00A937E9">
      <w:pPr>
        <w:rPr>
          <w:b/>
          <w:bCs/>
          <w:color w:val="000000" w:themeColor="text1"/>
          <w:highlight w:val="yellow"/>
        </w:rPr>
      </w:pPr>
    </w:p>
    <w:p w14:paraId="113237CB" w14:textId="77777777" w:rsidR="00A937E9" w:rsidRDefault="00A937E9" w:rsidP="00A937E9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E8F7CDE" wp14:editId="21B630EF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6489700" cy="2705735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32A2E" w14:textId="77777777" w:rsidR="00A937E9" w:rsidRDefault="00A937E9" w:rsidP="00A937E9">
      <w:pPr>
        <w:rPr>
          <w:b/>
          <w:bCs/>
          <w:color w:val="000000" w:themeColor="text1"/>
          <w:highlight w:val="yellow"/>
        </w:rPr>
      </w:pPr>
    </w:p>
    <w:p w14:paraId="7EC612D4" w14:textId="77777777" w:rsidR="00A937E9" w:rsidRDefault="00A937E9" w:rsidP="00A937E9">
      <w:pPr>
        <w:pStyle w:val="ResimYazs"/>
        <w:jc w:val="center"/>
      </w:pPr>
    </w:p>
    <w:p w14:paraId="0FCD5358" w14:textId="77777777" w:rsidR="00A937E9" w:rsidRPr="00382CB1" w:rsidRDefault="00A937E9" w:rsidP="00A937E9">
      <w:pPr>
        <w:pStyle w:val="ResimYazs"/>
      </w:pPr>
      <w:r>
        <w:t xml:space="preserve">                                                 </w:t>
      </w:r>
      <w:r w:rsidRPr="00382CB1">
        <w:t>Figure 8. FAST Diagram of Gait Analysis</w:t>
      </w:r>
    </w:p>
    <w:p w14:paraId="5303020D" w14:textId="77777777" w:rsidR="00A937E9" w:rsidRDefault="00A937E9" w:rsidP="00A937E9">
      <w:pPr>
        <w:rPr>
          <w:b/>
          <w:bCs/>
          <w:color w:val="000000" w:themeColor="text1"/>
          <w:highlight w:val="yellow"/>
        </w:rPr>
      </w:pPr>
    </w:p>
    <w:p w14:paraId="35729792" w14:textId="77777777" w:rsidR="00A937E9" w:rsidRDefault="00A937E9" w:rsidP="00A937E9">
      <w:pPr>
        <w:ind w:firstLine="0"/>
        <w:rPr>
          <w:b/>
          <w:bCs/>
          <w:color w:val="000000" w:themeColor="text1"/>
          <w:highlight w:val="yellow"/>
        </w:rPr>
      </w:pPr>
    </w:p>
    <w:p w14:paraId="082D96A2" w14:textId="77777777" w:rsidR="00A937E9" w:rsidRDefault="00A937E9" w:rsidP="00A937E9">
      <w:pPr>
        <w:rPr>
          <w:b/>
          <w:bCs/>
          <w:color w:val="000000" w:themeColor="text1"/>
          <w:highlight w:val="yellow"/>
        </w:rPr>
      </w:pPr>
    </w:p>
    <w:p w14:paraId="57F8691E" w14:textId="0D7275EE" w:rsidR="00A937E9" w:rsidRDefault="00A937E9" w:rsidP="00A937E9">
      <w:pPr>
        <w:rPr>
          <w:color w:val="000000" w:themeColor="text1"/>
        </w:rPr>
      </w:pPr>
      <w:r w:rsidRPr="001F559D">
        <w:rPr>
          <w:b/>
          <w:bCs/>
          <w:color w:val="000000" w:themeColor="text1"/>
        </w:rPr>
        <w:lastRenderedPageBreak/>
        <w:t xml:space="preserve">ii. Business </w:t>
      </w:r>
      <w:proofErr w:type="spellStart"/>
      <w:r w:rsidRPr="001F559D">
        <w:rPr>
          <w:b/>
          <w:bCs/>
          <w:color w:val="000000" w:themeColor="text1"/>
        </w:rPr>
        <w:t>requirements</w:t>
      </w:r>
      <w:proofErr w:type="spellEnd"/>
      <w:r w:rsidRPr="007A730B">
        <w:rPr>
          <w:color w:val="000000" w:themeColor="text1"/>
        </w:rPr>
        <w:t xml:space="preserve"> </w:t>
      </w:r>
    </w:p>
    <w:tbl>
      <w:tblPr>
        <w:tblStyle w:val="TabloKlavuzu"/>
        <w:tblW w:w="0" w:type="auto"/>
        <w:jc w:val="center"/>
        <w:tblLook w:val="04A0" w:firstRow="1" w:lastRow="0" w:firstColumn="1" w:lastColumn="0" w:noHBand="0" w:noVBand="1"/>
      </w:tblPr>
      <w:tblGrid>
        <w:gridCol w:w="2295"/>
        <w:gridCol w:w="1733"/>
        <w:gridCol w:w="1678"/>
        <w:gridCol w:w="1678"/>
        <w:gridCol w:w="1678"/>
      </w:tblGrid>
      <w:tr w:rsidR="00AF6AAF" w:rsidRPr="00AF6AAF" w14:paraId="67424C00" w14:textId="1A7D240F" w:rsidTr="00AF6AAF">
        <w:trPr>
          <w:jc w:val="center"/>
        </w:trPr>
        <w:tc>
          <w:tcPr>
            <w:tcW w:w="2295" w:type="dxa"/>
          </w:tcPr>
          <w:p w14:paraId="20018CF6" w14:textId="334D7658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Components</w:t>
            </w:r>
          </w:p>
        </w:tc>
        <w:tc>
          <w:tcPr>
            <w:tcW w:w="1733" w:type="dxa"/>
          </w:tcPr>
          <w:p w14:paraId="768981D2" w14:textId="004E0674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678" w:type="dxa"/>
          </w:tcPr>
          <w:p w14:paraId="7FAD0275" w14:textId="77777777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678" w:type="dxa"/>
          </w:tcPr>
          <w:p w14:paraId="144647EF" w14:textId="59D344B7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Price</w:t>
            </w:r>
            <w:proofErr w:type="spellEnd"/>
            <w:r>
              <w:rPr>
                <w:color w:val="000000" w:themeColor="text1"/>
              </w:rPr>
              <w:t xml:space="preserve"> in </w:t>
            </w:r>
            <w:r w:rsidRPr="00AF6AAF">
              <w:rPr>
                <w:color w:val="000000" w:themeColor="text1"/>
              </w:rPr>
              <w:t>€</w:t>
            </w:r>
          </w:p>
        </w:tc>
        <w:tc>
          <w:tcPr>
            <w:tcW w:w="1678" w:type="dxa"/>
          </w:tcPr>
          <w:p w14:paraId="4DDD1469" w14:textId="433ECA0A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Price</w:t>
            </w:r>
            <w:proofErr w:type="spellEnd"/>
            <w:r>
              <w:rPr>
                <w:color w:val="000000" w:themeColor="text1"/>
              </w:rPr>
              <w:t xml:space="preserve"> in </w:t>
            </w:r>
            <w:r w:rsidRPr="00AF6AAF">
              <w:rPr>
                <w:color w:val="000000" w:themeColor="text1"/>
              </w:rPr>
              <w:t>₺</w:t>
            </w:r>
          </w:p>
        </w:tc>
      </w:tr>
      <w:tr w:rsidR="00AF6AAF" w:rsidRPr="00AF6AAF" w14:paraId="3FDCE332" w14:textId="3564EC7E" w:rsidTr="00AF6AAF">
        <w:trPr>
          <w:jc w:val="center"/>
        </w:trPr>
        <w:tc>
          <w:tcPr>
            <w:tcW w:w="2295" w:type="dxa"/>
          </w:tcPr>
          <w:p w14:paraId="756A9455" w14:textId="64B9219F" w:rsidR="00AF6AAF" w:rsidRPr="00AF6AAF" w:rsidRDefault="001E2937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XSENS</w:t>
            </w:r>
            <w:r w:rsidR="00AF6AAF" w:rsidRPr="00AF6AAF">
              <w:rPr>
                <w:color w:val="000000" w:themeColor="text1"/>
              </w:rPr>
              <w:t xml:space="preserve"> DOT Set</w:t>
            </w:r>
            <w:r w:rsidR="00AF6AAF">
              <w:rPr>
                <w:color w:val="000000" w:themeColor="text1"/>
              </w:rPr>
              <w:t>:</w:t>
            </w:r>
          </w:p>
        </w:tc>
        <w:tc>
          <w:tcPr>
            <w:tcW w:w="1733" w:type="dxa"/>
          </w:tcPr>
          <w:p w14:paraId="14C97625" w14:textId="62A873D7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Includes</w:t>
            </w:r>
            <w:proofErr w:type="spellEnd"/>
            <w:r>
              <w:rPr>
                <w:color w:val="000000" w:themeColor="text1"/>
              </w:rPr>
              <w:t xml:space="preserve"> </w:t>
            </w:r>
          </w:p>
        </w:tc>
        <w:tc>
          <w:tcPr>
            <w:tcW w:w="1678" w:type="dxa"/>
          </w:tcPr>
          <w:p w14:paraId="73F9947F" w14:textId="5EC9443C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678" w:type="dxa"/>
          </w:tcPr>
          <w:p w14:paraId="0FC62743" w14:textId="07EB80B1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495</w:t>
            </w:r>
          </w:p>
        </w:tc>
        <w:tc>
          <w:tcPr>
            <w:tcW w:w="1678" w:type="dxa"/>
          </w:tcPr>
          <w:p w14:paraId="7BD16A46" w14:textId="3D7FC5A1" w:rsidR="00AF6AAF" w:rsidRPr="00AF6AAF" w:rsidRDefault="00CD2ECE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4462</w:t>
            </w:r>
          </w:p>
        </w:tc>
      </w:tr>
      <w:tr w:rsidR="00AF6AAF" w:rsidRPr="00AF6AAF" w14:paraId="4EDB5FA7" w14:textId="2BE6EABB" w:rsidTr="00AF6AAF">
        <w:trPr>
          <w:jc w:val="center"/>
        </w:trPr>
        <w:tc>
          <w:tcPr>
            <w:tcW w:w="2295" w:type="dxa"/>
          </w:tcPr>
          <w:p w14:paraId="1804D54D" w14:textId="7B54453B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733" w:type="dxa"/>
          </w:tcPr>
          <w:p w14:paraId="0C77A02D" w14:textId="4DF3240D" w:rsidR="00AF6AAF" w:rsidRPr="00AF6AAF" w:rsidRDefault="001E2937" w:rsidP="00AF6AAF">
            <w:pPr>
              <w:tabs>
                <w:tab w:val="left" w:pos="928"/>
              </w:tabs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XSENS</w:t>
            </w:r>
            <w:r w:rsidR="00AF6AAF" w:rsidRPr="00AF6AAF">
              <w:rPr>
                <w:color w:val="000000" w:themeColor="text1"/>
              </w:rPr>
              <w:t xml:space="preserve"> DOT sensor</w:t>
            </w:r>
          </w:p>
        </w:tc>
        <w:tc>
          <w:tcPr>
            <w:tcW w:w="1678" w:type="dxa"/>
          </w:tcPr>
          <w:p w14:paraId="72CA2713" w14:textId="504FF342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1678" w:type="dxa"/>
          </w:tcPr>
          <w:p w14:paraId="64489079" w14:textId="649833C4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678" w:type="dxa"/>
          </w:tcPr>
          <w:p w14:paraId="54C7BF9B" w14:textId="2A5EFF9F" w:rsidR="00AF6AAF" w:rsidRPr="00AF6AAF" w:rsidRDefault="00C04EC9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AF6AAF" w:rsidRPr="00AF6AAF" w14:paraId="18DB3508" w14:textId="0E0E7594" w:rsidTr="00AF6AAF">
        <w:trPr>
          <w:jc w:val="center"/>
        </w:trPr>
        <w:tc>
          <w:tcPr>
            <w:tcW w:w="2295" w:type="dxa"/>
          </w:tcPr>
          <w:p w14:paraId="50F16082" w14:textId="6AF0E842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733" w:type="dxa"/>
          </w:tcPr>
          <w:p w14:paraId="57104912" w14:textId="6EA10B68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AF6AAF">
              <w:rPr>
                <w:color w:val="000000" w:themeColor="text1"/>
              </w:rPr>
              <w:t>Charger</w:t>
            </w:r>
            <w:proofErr w:type="spellEnd"/>
            <w:r w:rsidRPr="00AF6AAF">
              <w:rPr>
                <w:color w:val="000000" w:themeColor="text1"/>
              </w:rPr>
              <w:t xml:space="preserve"> </w:t>
            </w:r>
            <w:proofErr w:type="spellStart"/>
            <w:r w:rsidRPr="00AF6AAF">
              <w:rPr>
                <w:color w:val="000000" w:themeColor="text1"/>
              </w:rPr>
              <w:t>and</w:t>
            </w:r>
            <w:proofErr w:type="spellEnd"/>
            <w:r w:rsidRPr="00AF6AAF">
              <w:rPr>
                <w:color w:val="000000" w:themeColor="text1"/>
              </w:rPr>
              <w:t xml:space="preserve"> </w:t>
            </w:r>
            <w:proofErr w:type="spellStart"/>
            <w:r w:rsidRPr="00AF6AAF">
              <w:rPr>
                <w:color w:val="000000" w:themeColor="text1"/>
              </w:rPr>
              <w:t>cable</w:t>
            </w:r>
            <w:proofErr w:type="spellEnd"/>
          </w:p>
        </w:tc>
        <w:tc>
          <w:tcPr>
            <w:tcW w:w="1678" w:type="dxa"/>
          </w:tcPr>
          <w:p w14:paraId="3ECF1CB2" w14:textId="263419A6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678" w:type="dxa"/>
          </w:tcPr>
          <w:p w14:paraId="26D01C52" w14:textId="3E06C177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678" w:type="dxa"/>
          </w:tcPr>
          <w:p w14:paraId="5BC16131" w14:textId="19813B06" w:rsidR="00AF6AAF" w:rsidRPr="00AF6AAF" w:rsidRDefault="00C04EC9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AF6AAF" w:rsidRPr="00AF6AAF" w14:paraId="3FC9E281" w14:textId="24BA7802" w:rsidTr="00AF6AAF">
        <w:trPr>
          <w:jc w:val="center"/>
        </w:trPr>
        <w:tc>
          <w:tcPr>
            <w:tcW w:w="2295" w:type="dxa"/>
          </w:tcPr>
          <w:p w14:paraId="4E78BEDD" w14:textId="370B27AF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733" w:type="dxa"/>
          </w:tcPr>
          <w:p w14:paraId="093F0A1E" w14:textId="35D8085F" w:rsidR="00AF6AAF" w:rsidRDefault="001E2937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XSENS</w:t>
            </w:r>
            <w:r w:rsidR="00AF6AAF" w:rsidRPr="00AF6AAF">
              <w:rPr>
                <w:color w:val="000000" w:themeColor="text1"/>
              </w:rPr>
              <w:t xml:space="preserve"> DOT Software Development Kit (SDK)</w:t>
            </w:r>
          </w:p>
        </w:tc>
        <w:tc>
          <w:tcPr>
            <w:tcW w:w="1678" w:type="dxa"/>
          </w:tcPr>
          <w:p w14:paraId="735DE863" w14:textId="37C8B3A5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678" w:type="dxa"/>
          </w:tcPr>
          <w:p w14:paraId="5273CE9B" w14:textId="2438D536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678" w:type="dxa"/>
          </w:tcPr>
          <w:p w14:paraId="209AAB16" w14:textId="0DC21ADE" w:rsidR="00AF6AAF" w:rsidRPr="00AF6AAF" w:rsidRDefault="00C04EC9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AF6AAF" w:rsidRPr="00AF6AAF" w14:paraId="72BDD0F5" w14:textId="77777777" w:rsidTr="00AF6AAF">
        <w:trPr>
          <w:jc w:val="center"/>
        </w:trPr>
        <w:tc>
          <w:tcPr>
            <w:tcW w:w="2295" w:type="dxa"/>
          </w:tcPr>
          <w:p w14:paraId="50F8BD1C" w14:textId="3237DCD9" w:rsidR="00AF6AAF" w:rsidRPr="00AF6AAF" w:rsidRDefault="001E2937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XSENS</w:t>
            </w:r>
            <w:r w:rsidR="00AF6AAF" w:rsidRPr="00AF6AAF">
              <w:rPr>
                <w:color w:val="000000" w:themeColor="text1"/>
              </w:rPr>
              <w:t xml:space="preserve"> DOT </w:t>
            </w:r>
            <w:proofErr w:type="spellStart"/>
            <w:r w:rsidR="00AF6AAF" w:rsidRPr="00AF6AAF">
              <w:rPr>
                <w:color w:val="000000" w:themeColor="text1"/>
              </w:rPr>
              <w:t>Strap</w:t>
            </w:r>
            <w:proofErr w:type="spellEnd"/>
            <w:r w:rsidR="00AF6AAF" w:rsidRPr="00AF6AAF">
              <w:rPr>
                <w:color w:val="000000" w:themeColor="text1"/>
              </w:rPr>
              <w:t xml:space="preserve"> SET</w:t>
            </w:r>
          </w:p>
        </w:tc>
        <w:tc>
          <w:tcPr>
            <w:tcW w:w="1733" w:type="dxa"/>
          </w:tcPr>
          <w:p w14:paraId="717BAB0B" w14:textId="2D1B817A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678" w:type="dxa"/>
          </w:tcPr>
          <w:p w14:paraId="305DB6F7" w14:textId="1342F9C4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678" w:type="dxa"/>
          </w:tcPr>
          <w:p w14:paraId="1640DFD9" w14:textId="2444204F" w:rsidR="00AF6AAF" w:rsidRPr="00AF6AAF" w:rsidRDefault="00AF6AAF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  <w:tc>
          <w:tcPr>
            <w:tcW w:w="1678" w:type="dxa"/>
          </w:tcPr>
          <w:p w14:paraId="51D85190" w14:textId="65775D6E" w:rsidR="00AF6AAF" w:rsidRPr="00AF6AAF" w:rsidRDefault="00CD2ECE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901</w:t>
            </w:r>
          </w:p>
        </w:tc>
      </w:tr>
      <w:tr w:rsidR="00CD2ECE" w:rsidRPr="00AF6AAF" w14:paraId="133A950F" w14:textId="77777777" w:rsidTr="00AF6AAF">
        <w:trPr>
          <w:jc w:val="center"/>
        </w:trPr>
        <w:tc>
          <w:tcPr>
            <w:tcW w:w="2295" w:type="dxa"/>
          </w:tcPr>
          <w:p w14:paraId="54B0D88E" w14:textId="195468A5" w:rsidR="00CD2ECE" w:rsidRPr="00AF6AAF" w:rsidRDefault="00CD2ECE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Total</w:t>
            </w:r>
          </w:p>
        </w:tc>
        <w:tc>
          <w:tcPr>
            <w:tcW w:w="1733" w:type="dxa"/>
          </w:tcPr>
          <w:p w14:paraId="1F70A784" w14:textId="4DBFE436" w:rsidR="00CD2ECE" w:rsidRDefault="00C04EC9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678" w:type="dxa"/>
          </w:tcPr>
          <w:p w14:paraId="3FD723F5" w14:textId="6A8D6746" w:rsidR="00CD2ECE" w:rsidRDefault="00C04EC9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678" w:type="dxa"/>
          </w:tcPr>
          <w:p w14:paraId="3B8B3FE7" w14:textId="54C9395C" w:rsidR="00CD2ECE" w:rsidRDefault="00CD2ECE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595</w:t>
            </w:r>
          </w:p>
        </w:tc>
        <w:tc>
          <w:tcPr>
            <w:tcW w:w="1678" w:type="dxa"/>
          </w:tcPr>
          <w:p w14:paraId="681F48D9" w14:textId="6CB10AA7" w:rsidR="00CD2ECE" w:rsidRPr="00AF6AAF" w:rsidRDefault="00CD2ECE" w:rsidP="00AF6AAF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5363</w:t>
            </w:r>
          </w:p>
        </w:tc>
      </w:tr>
    </w:tbl>
    <w:p w14:paraId="7B22DBA3" w14:textId="77777777" w:rsidR="005808C3" w:rsidRPr="00E339FC" w:rsidRDefault="005808C3" w:rsidP="00A937E9">
      <w:pPr>
        <w:rPr>
          <w:color w:val="FF0000"/>
        </w:rPr>
      </w:pPr>
    </w:p>
    <w:p w14:paraId="6FE57A70" w14:textId="77777777" w:rsidR="00A937E9" w:rsidRDefault="00A937E9" w:rsidP="00A937E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iii.</w:t>
      </w:r>
      <w:r w:rsidRPr="00167FE9">
        <w:rPr>
          <w:b/>
          <w:bCs/>
          <w:color w:val="000000" w:themeColor="text1"/>
        </w:rPr>
        <w:t xml:space="preserve"> </w:t>
      </w:r>
      <w:proofErr w:type="spellStart"/>
      <w:r w:rsidRPr="00167FE9">
        <w:rPr>
          <w:b/>
          <w:bCs/>
          <w:color w:val="000000" w:themeColor="text1"/>
        </w:rPr>
        <w:t>Requlatory</w:t>
      </w:r>
      <w:proofErr w:type="spellEnd"/>
      <w:r w:rsidRPr="00167FE9">
        <w:rPr>
          <w:b/>
          <w:bCs/>
          <w:color w:val="000000" w:themeColor="text1"/>
        </w:rPr>
        <w:t xml:space="preserve"> </w:t>
      </w:r>
      <w:proofErr w:type="spellStart"/>
      <w:r w:rsidRPr="00167FE9">
        <w:rPr>
          <w:b/>
          <w:bCs/>
          <w:color w:val="000000" w:themeColor="text1"/>
        </w:rPr>
        <w:t>requirements</w:t>
      </w:r>
      <w:proofErr w:type="spellEnd"/>
      <w:r w:rsidRPr="00167FE9">
        <w:rPr>
          <w:color w:val="000000" w:themeColor="text1"/>
        </w:rPr>
        <w:t xml:space="preserve"> </w:t>
      </w:r>
    </w:p>
    <w:p w14:paraId="51971306" w14:textId="77777777" w:rsidR="00A937E9" w:rsidRPr="003E70CB" w:rsidRDefault="00A937E9" w:rsidP="00A937E9">
      <w:pPr>
        <w:spacing w:line="276" w:lineRule="auto"/>
        <w:ind w:firstLine="0"/>
        <w:rPr>
          <w:color w:val="000000" w:themeColor="text1"/>
        </w:rPr>
      </w:pPr>
      <w:proofErr w:type="spellStart"/>
      <w:r>
        <w:rPr>
          <w:color w:val="000000" w:themeColor="text1"/>
        </w:rPr>
        <w:t>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gait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analysis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laboratories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several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equipments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are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used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gather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analyze</w:t>
      </w:r>
      <w:proofErr w:type="spellEnd"/>
      <w:r>
        <w:rPr>
          <w:color w:val="000000" w:themeColor="text1"/>
        </w:rPr>
        <w:t xml:space="preserve"> data. Force </w:t>
      </w:r>
      <w:proofErr w:type="spellStart"/>
      <w:r>
        <w:rPr>
          <w:color w:val="000000" w:themeColor="text1"/>
        </w:rPr>
        <w:t>plates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inertial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sensors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motion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capture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systems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are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required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collect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kinetic</w:t>
      </w:r>
      <w:proofErr w:type="spellEnd"/>
      <w:r>
        <w:rPr>
          <w:color w:val="000000" w:themeColor="text1"/>
        </w:rPr>
        <w:t xml:space="preserve"> data. </w:t>
      </w:r>
      <w:proofErr w:type="spellStart"/>
      <w:r>
        <w:rPr>
          <w:color w:val="000000" w:themeColor="text1"/>
        </w:rPr>
        <w:t>Photographic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systems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electrogoniometers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are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motion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analysis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systems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gather</w:t>
      </w:r>
      <w:proofErr w:type="spellEnd"/>
      <w:r>
        <w:rPr>
          <w:color w:val="000000" w:themeColor="text1"/>
        </w:rPr>
        <w:t xml:space="preserve"> </w:t>
      </w:r>
      <w:proofErr w:type="spellStart"/>
      <w:r w:rsidRPr="002712E7">
        <w:rPr>
          <w:color w:val="000000" w:themeColor="text1"/>
        </w:rPr>
        <w:t>kinematic</w:t>
      </w:r>
      <w:proofErr w:type="spellEnd"/>
      <w:r w:rsidRPr="002712E7">
        <w:rPr>
          <w:color w:val="000000" w:themeColor="text1"/>
        </w:rPr>
        <w:t xml:space="preserve"> data</w:t>
      </w:r>
      <w:r>
        <w:rPr>
          <w:color w:val="000000" w:themeColor="text1"/>
        </w:rPr>
        <w:t xml:space="preserve">. An </w:t>
      </w:r>
      <w:proofErr w:type="spellStart"/>
      <w:r>
        <w:rPr>
          <w:color w:val="000000" w:themeColor="text1"/>
        </w:rPr>
        <w:t>electromyograph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may</w:t>
      </w:r>
      <w:proofErr w:type="spellEnd"/>
      <w:r>
        <w:rPr>
          <w:color w:val="000000" w:themeColor="text1"/>
        </w:rPr>
        <w:t xml:space="preserve"> be </w:t>
      </w:r>
      <w:proofErr w:type="spellStart"/>
      <w:r>
        <w:rPr>
          <w:color w:val="000000" w:themeColor="text1"/>
        </w:rPr>
        <w:t>used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collect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muscle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related</w:t>
      </w:r>
      <w:proofErr w:type="spellEnd"/>
      <w:r>
        <w:rPr>
          <w:color w:val="000000" w:themeColor="text1"/>
        </w:rPr>
        <w:t xml:space="preserve"> data </w:t>
      </w:r>
      <w:proofErr w:type="spellStart"/>
      <w:r>
        <w:rPr>
          <w:color w:val="000000" w:themeColor="text1"/>
        </w:rPr>
        <w:t>and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timings</w:t>
      </w:r>
      <w:proofErr w:type="spellEnd"/>
      <w:r>
        <w:rPr>
          <w:color w:val="000000" w:themeColor="text1"/>
        </w:rPr>
        <w:t xml:space="preserve">. </w:t>
      </w:r>
      <w:proofErr w:type="spellStart"/>
      <w:r w:rsidRPr="002712E7">
        <w:rPr>
          <w:color w:val="000000" w:themeColor="text1"/>
        </w:rPr>
        <w:t>Pedobarography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may</w:t>
      </w:r>
      <w:proofErr w:type="spellEnd"/>
      <w:r>
        <w:rPr>
          <w:color w:val="000000" w:themeColor="text1"/>
        </w:rPr>
        <w:t xml:space="preserve"> be </w:t>
      </w:r>
      <w:proofErr w:type="spellStart"/>
      <w:r>
        <w:rPr>
          <w:color w:val="000000" w:themeColor="text1"/>
        </w:rPr>
        <w:t>used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study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plantar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pressure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distributions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Walkaways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where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force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plates</w:t>
      </w:r>
      <w:proofErr w:type="spellEnd"/>
      <w:r>
        <w:rPr>
          <w:color w:val="000000" w:themeColor="text1"/>
        </w:rPr>
        <w:t xml:space="preserve"> as </w:t>
      </w:r>
      <w:proofErr w:type="spellStart"/>
      <w:r>
        <w:rPr>
          <w:color w:val="000000" w:themeColor="text1"/>
        </w:rPr>
        <w:t>well</w:t>
      </w:r>
      <w:proofErr w:type="spellEnd"/>
      <w:r>
        <w:rPr>
          <w:color w:val="000000" w:themeColor="text1"/>
        </w:rPr>
        <w:t xml:space="preserve"> as </w:t>
      </w:r>
      <w:proofErr w:type="spellStart"/>
      <w:r>
        <w:rPr>
          <w:color w:val="000000" w:themeColor="text1"/>
        </w:rPr>
        <w:t>cameras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used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together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also</w:t>
      </w:r>
      <w:proofErr w:type="spellEnd"/>
      <w:r>
        <w:rPr>
          <w:color w:val="000000" w:themeColor="text1"/>
        </w:rPr>
        <w:t xml:space="preserve"> be </w:t>
      </w:r>
      <w:proofErr w:type="spellStart"/>
      <w:r>
        <w:rPr>
          <w:color w:val="000000" w:themeColor="text1"/>
        </w:rPr>
        <w:t>required</w:t>
      </w:r>
      <w:proofErr w:type="spellEnd"/>
      <w:r>
        <w:rPr>
          <w:color w:val="000000" w:themeColor="text1"/>
        </w:rPr>
        <w:t xml:space="preserve"> in </w:t>
      </w:r>
      <w:proofErr w:type="spellStart"/>
      <w:r>
        <w:rPr>
          <w:color w:val="000000" w:themeColor="text1"/>
        </w:rPr>
        <w:t>labs</w:t>
      </w:r>
      <w:proofErr w:type="spellEnd"/>
      <w:r>
        <w:rPr>
          <w:color w:val="000000" w:themeColor="text1"/>
        </w:rPr>
        <w:t xml:space="preserve">. Body </w:t>
      </w:r>
      <w:proofErr w:type="spellStart"/>
      <w:r>
        <w:rPr>
          <w:color w:val="000000" w:themeColor="text1"/>
        </w:rPr>
        <w:t>markers</w:t>
      </w:r>
      <w:proofErr w:type="spellEnd"/>
      <w:r>
        <w:rPr>
          <w:color w:val="000000" w:themeColor="text1"/>
        </w:rPr>
        <w:t xml:space="preserve"> to </w:t>
      </w:r>
      <w:proofErr w:type="spellStart"/>
      <w:r>
        <w:rPr>
          <w:color w:val="000000" w:themeColor="text1"/>
        </w:rPr>
        <w:t>apply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Oxford </w:t>
      </w:r>
      <w:proofErr w:type="spellStart"/>
      <w:r>
        <w:rPr>
          <w:color w:val="000000" w:themeColor="text1"/>
        </w:rPr>
        <w:t>foot</w:t>
      </w:r>
      <w:proofErr w:type="spellEnd"/>
      <w:r>
        <w:rPr>
          <w:color w:val="000000" w:themeColor="text1"/>
        </w:rPr>
        <w:t xml:space="preserve"> model </w:t>
      </w:r>
      <w:proofErr w:type="spellStart"/>
      <w:r>
        <w:rPr>
          <w:color w:val="000000" w:themeColor="text1"/>
        </w:rPr>
        <w:t>method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also</w:t>
      </w:r>
      <w:proofErr w:type="spellEnd"/>
      <w:r>
        <w:rPr>
          <w:color w:val="000000" w:themeColor="text1"/>
        </w:rPr>
        <w:t xml:space="preserve"> be </w:t>
      </w:r>
      <w:proofErr w:type="spellStart"/>
      <w:r>
        <w:rPr>
          <w:color w:val="000000" w:themeColor="text1"/>
        </w:rPr>
        <w:t>used</w:t>
      </w:r>
      <w:proofErr w:type="spellEnd"/>
      <w:r>
        <w:rPr>
          <w:color w:val="000000" w:themeColor="text1"/>
        </w:rPr>
        <w:t>.</w:t>
      </w:r>
    </w:p>
    <w:p w14:paraId="2BC19C3B" w14:textId="77777777" w:rsidR="00A937E9" w:rsidRDefault="00A937E9" w:rsidP="00A937E9">
      <w:pPr>
        <w:ind w:firstLine="0"/>
        <w:rPr>
          <w:b/>
          <w:bCs/>
          <w:color w:val="000000" w:themeColor="text1"/>
        </w:rPr>
      </w:pPr>
    </w:p>
    <w:p w14:paraId="3D934F1D" w14:textId="77777777" w:rsidR="00A937E9" w:rsidRPr="003D5843" w:rsidRDefault="00A937E9" w:rsidP="00A937E9">
      <w:pPr>
        <w:ind w:firstLine="0"/>
        <w:rPr>
          <w:color w:val="FF0000"/>
        </w:rPr>
      </w:pPr>
      <w:r>
        <w:rPr>
          <w:b/>
          <w:bCs/>
          <w:color w:val="000000" w:themeColor="text1"/>
        </w:rPr>
        <w:t>iv.</w:t>
      </w:r>
      <w:r w:rsidRPr="00167FE9">
        <w:rPr>
          <w:b/>
          <w:bCs/>
          <w:color w:val="000000" w:themeColor="text1"/>
        </w:rPr>
        <w:t xml:space="preserve"> Device </w:t>
      </w:r>
      <w:proofErr w:type="spellStart"/>
      <w:r w:rsidRPr="00167FE9">
        <w:rPr>
          <w:b/>
          <w:bCs/>
          <w:color w:val="000000" w:themeColor="text1"/>
        </w:rPr>
        <w:t>Classification</w:t>
      </w:r>
      <w:proofErr w:type="spellEnd"/>
      <w:r>
        <w:rPr>
          <w:b/>
          <w:bCs/>
          <w:color w:val="000000" w:themeColor="text1"/>
        </w:rPr>
        <w:t xml:space="preserve"> </w:t>
      </w:r>
    </w:p>
    <w:p w14:paraId="574ED08B" w14:textId="5096B89C" w:rsidR="00A937E9" w:rsidRPr="00167FE9" w:rsidRDefault="00A937E9" w:rsidP="00A937E9">
      <w:pPr>
        <w:spacing w:line="276" w:lineRule="auto"/>
        <w:ind w:firstLine="0"/>
        <w:rPr>
          <w:color w:val="000000" w:themeColor="text1"/>
        </w:rPr>
      </w:pPr>
      <w:proofErr w:type="spellStart"/>
      <w:r>
        <w:rPr>
          <w:color w:val="000000" w:themeColor="text1"/>
        </w:rPr>
        <w:t>For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project</w:t>
      </w:r>
      <w:proofErr w:type="spellEnd"/>
      <w:r>
        <w:rPr>
          <w:color w:val="000000" w:themeColor="text1"/>
        </w:rPr>
        <w:t xml:space="preserve">, </w:t>
      </w:r>
      <w:r w:rsidR="001E2937">
        <w:rPr>
          <w:color w:val="000000" w:themeColor="text1"/>
        </w:rPr>
        <w:t>XSENS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Matlab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are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mainly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used</w:t>
      </w:r>
      <w:proofErr w:type="spellEnd"/>
      <w:r>
        <w:rPr>
          <w:color w:val="000000" w:themeColor="text1"/>
        </w:rPr>
        <w:t xml:space="preserve">. </w:t>
      </w:r>
      <w:r w:rsidR="001E2937">
        <w:rPr>
          <w:color w:val="000000" w:themeColor="text1"/>
        </w:rPr>
        <w:t>XSENS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are</w:t>
      </w:r>
      <w:proofErr w:type="spellEnd"/>
      <w:r>
        <w:rPr>
          <w:color w:val="000000" w:themeColor="text1"/>
        </w:rPr>
        <w:t xml:space="preserve"> 3-D </w:t>
      </w:r>
      <w:proofErr w:type="spellStart"/>
      <w:r>
        <w:rPr>
          <w:color w:val="000000" w:themeColor="text1"/>
        </w:rPr>
        <w:t>inertial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sensors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device</w:t>
      </w:r>
      <w:proofErr w:type="spellEnd"/>
      <w:r>
        <w:rPr>
          <w:color w:val="000000" w:themeColor="text1"/>
        </w:rPr>
        <w:t xml:space="preserve"> is 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1 </w:t>
      </w:r>
      <w:proofErr w:type="spellStart"/>
      <w:r>
        <w:rPr>
          <w:color w:val="000000" w:themeColor="text1"/>
        </w:rPr>
        <w:t>device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with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low</w:t>
      </w:r>
      <w:proofErr w:type="spellEnd"/>
      <w:r>
        <w:rPr>
          <w:color w:val="000000" w:themeColor="text1"/>
        </w:rPr>
        <w:t xml:space="preserve"> risk. </w:t>
      </w:r>
    </w:p>
    <w:p w14:paraId="05A34981" w14:textId="77777777" w:rsidR="00A937E9" w:rsidRDefault="00A937E9" w:rsidP="00A937E9">
      <w:pPr>
        <w:pStyle w:val="Balk3"/>
      </w:pPr>
      <w:r>
        <w:rPr>
          <w:rFonts w:cs="Times New Roman"/>
          <w:szCs w:val="24"/>
        </w:rPr>
        <w:t xml:space="preserve">    </w:t>
      </w:r>
      <w:bookmarkStart w:id="33" w:name="_Toc44780944"/>
      <w:r w:rsidRPr="00167FE9">
        <w:rPr>
          <w:rFonts w:cs="Times New Roman"/>
          <w:szCs w:val="24"/>
        </w:rPr>
        <w:t>3.1.</w:t>
      </w:r>
      <w:r>
        <w:rPr>
          <w:rFonts w:cs="Times New Roman"/>
          <w:szCs w:val="24"/>
        </w:rPr>
        <w:t>2</w:t>
      </w:r>
      <w:r w:rsidRPr="00167FE9">
        <w:t xml:space="preserve"> </w:t>
      </w:r>
      <w:proofErr w:type="spellStart"/>
      <w:r w:rsidRPr="00167FE9">
        <w:t>Concept</w:t>
      </w:r>
      <w:proofErr w:type="spellEnd"/>
      <w:r w:rsidRPr="00167FE9">
        <w:t xml:space="preserve"> </w:t>
      </w:r>
      <w:proofErr w:type="spellStart"/>
      <w:r w:rsidRPr="00167FE9">
        <w:t>generation</w:t>
      </w:r>
      <w:bookmarkEnd w:id="33"/>
      <w:proofErr w:type="spellEnd"/>
    </w:p>
    <w:p w14:paraId="644787A5" w14:textId="77777777" w:rsidR="00A937E9" w:rsidRPr="00AF5B94" w:rsidRDefault="00A937E9" w:rsidP="00A937E9">
      <w:pPr>
        <w:spacing w:line="276" w:lineRule="auto"/>
        <w:ind w:firstLine="0"/>
        <w:rPr>
          <w:noProof/>
          <w:color w:val="000000" w:themeColor="text1"/>
          <w:lang w:val="en-US"/>
        </w:rPr>
      </w:pPr>
      <w:r w:rsidRPr="00A74F9B">
        <w:rPr>
          <w:noProof/>
          <w:color w:val="000000" w:themeColor="text1"/>
          <w:lang w:val="en-US"/>
        </w:rPr>
        <w:t>To calculate the temporospatial parameter</w:t>
      </w:r>
      <w:r>
        <w:rPr>
          <w:noProof/>
          <w:color w:val="000000" w:themeColor="text1"/>
          <w:lang w:val="en-US"/>
        </w:rPr>
        <w:t>s</w:t>
      </w:r>
      <w:r w:rsidRPr="00A74F9B">
        <w:rPr>
          <w:noProof/>
          <w:color w:val="000000" w:themeColor="text1"/>
          <w:lang w:val="en-US"/>
        </w:rPr>
        <w:t xml:space="preserve"> heel contact, heel off,</w:t>
      </w:r>
      <w:r>
        <w:rPr>
          <w:noProof/>
          <w:color w:val="000000" w:themeColor="text1"/>
          <w:lang w:val="en-US"/>
        </w:rPr>
        <w:t xml:space="preserve"> </w:t>
      </w:r>
      <w:r w:rsidRPr="00A74F9B">
        <w:rPr>
          <w:noProof/>
          <w:color w:val="000000" w:themeColor="text1"/>
          <w:lang w:val="en-US"/>
        </w:rPr>
        <w:t>toe on,</w:t>
      </w:r>
      <w:r>
        <w:rPr>
          <w:noProof/>
          <w:color w:val="000000" w:themeColor="text1"/>
          <w:lang w:val="en-US"/>
        </w:rPr>
        <w:t xml:space="preserve"> </w:t>
      </w:r>
      <w:r w:rsidRPr="00A74F9B">
        <w:rPr>
          <w:noProof/>
          <w:color w:val="000000" w:themeColor="text1"/>
          <w:lang w:val="en-US"/>
        </w:rPr>
        <w:t>and toe off</w:t>
      </w:r>
      <w:r>
        <w:rPr>
          <w:noProof/>
          <w:color w:val="000000" w:themeColor="text1"/>
          <w:lang w:val="en-US"/>
        </w:rPr>
        <w:t xml:space="preserve"> values would be needed. T</w:t>
      </w:r>
      <w:r w:rsidRPr="00A74F9B">
        <w:rPr>
          <w:noProof/>
          <w:color w:val="000000" w:themeColor="text1"/>
          <w:lang w:val="en-US"/>
        </w:rPr>
        <w:t xml:space="preserve">here </w:t>
      </w:r>
      <w:r>
        <w:rPr>
          <w:noProof/>
          <w:color w:val="000000" w:themeColor="text1"/>
          <w:lang w:val="en-US"/>
        </w:rPr>
        <w:t>are</w:t>
      </w:r>
      <w:r w:rsidRPr="00A74F9B">
        <w:rPr>
          <w:noProof/>
          <w:color w:val="000000" w:themeColor="text1"/>
          <w:lang w:val="en-US"/>
        </w:rPr>
        <w:t xml:space="preserve"> two ways to </w:t>
      </w:r>
      <w:r>
        <w:rPr>
          <w:noProof/>
          <w:color w:val="000000" w:themeColor="text1"/>
          <w:lang w:val="en-US"/>
        </w:rPr>
        <w:t>calculate</w:t>
      </w:r>
      <w:r w:rsidRPr="00A74F9B">
        <w:rPr>
          <w:noProof/>
          <w:color w:val="000000" w:themeColor="text1"/>
          <w:lang w:val="en-US"/>
        </w:rPr>
        <w:t xml:space="preserve"> the</w:t>
      </w:r>
      <w:r>
        <w:rPr>
          <w:noProof/>
          <w:color w:val="000000" w:themeColor="text1"/>
          <w:lang w:val="en-US"/>
        </w:rPr>
        <w:t>se values. First way</w:t>
      </w:r>
      <w:r w:rsidRPr="00A74F9B">
        <w:rPr>
          <w:noProof/>
          <w:color w:val="000000" w:themeColor="text1"/>
          <w:lang w:val="en-US"/>
        </w:rPr>
        <w:t xml:space="preserve"> </w:t>
      </w:r>
      <w:r>
        <w:rPr>
          <w:noProof/>
          <w:color w:val="000000" w:themeColor="text1"/>
          <w:lang w:val="en-US"/>
        </w:rPr>
        <w:t xml:space="preserve">is </w:t>
      </w:r>
      <w:r w:rsidRPr="00A74F9B">
        <w:rPr>
          <w:noProof/>
          <w:color w:val="000000" w:themeColor="text1"/>
          <w:lang w:val="en-US"/>
        </w:rPr>
        <w:t xml:space="preserve">to use the foot velocity provided in the dataset and </w:t>
      </w:r>
      <w:r>
        <w:rPr>
          <w:noProof/>
          <w:color w:val="000000" w:themeColor="text1"/>
          <w:lang w:val="en-US"/>
        </w:rPr>
        <w:t>check</w:t>
      </w:r>
      <w:r w:rsidRPr="00A74F9B">
        <w:rPr>
          <w:noProof/>
          <w:color w:val="000000" w:themeColor="text1"/>
          <w:lang w:val="en-US"/>
        </w:rPr>
        <w:t xml:space="preserve"> if the velocity </w:t>
      </w:r>
      <w:r>
        <w:rPr>
          <w:noProof/>
          <w:color w:val="000000" w:themeColor="text1"/>
          <w:lang w:val="en-US"/>
        </w:rPr>
        <w:t>value is</w:t>
      </w:r>
      <w:r w:rsidRPr="00A74F9B">
        <w:rPr>
          <w:noProof/>
          <w:color w:val="000000" w:themeColor="text1"/>
          <w:lang w:val="en-US"/>
        </w:rPr>
        <w:t xml:space="preserve"> zero</w:t>
      </w:r>
      <w:r>
        <w:rPr>
          <w:noProof/>
          <w:color w:val="000000" w:themeColor="text1"/>
          <w:lang w:val="en-US"/>
        </w:rPr>
        <w:t>,</w:t>
      </w:r>
      <w:r w:rsidRPr="00A74F9B">
        <w:rPr>
          <w:noProof/>
          <w:color w:val="000000" w:themeColor="text1"/>
          <w:lang w:val="en-US"/>
        </w:rPr>
        <w:t xml:space="preserve"> then the heel or toe would be in contact with the ground</w:t>
      </w:r>
      <w:r>
        <w:rPr>
          <w:noProof/>
          <w:color w:val="000000" w:themeColor="text1"/>
          <w:lang w:val="en-US"/>
        </w:rPr>
        <w:t>. A</w:t>
      </w:r>
      <w:r w:rsidRPr="00A74F9B">
        <w:rPr>
          <w:noProof/>
          <w:color w:val="000000" w:themeColor="text1"/>
          <w:lang w:val="en-US"/>
        </w:rPr>
        <w:t xml:space="preserve">nd if there </w:t>
      </w:r>
      <w:r>
        <w:rPr>
          <w:noProof/>
          <w:color w:val="000000" w:themeColor="text1"/>
          <w:lang w:val="en-US"/>
        </w:rPr>
        <w:t>is</w:t>
      </w:r>
      <w:r w:rsidRPr="00A74F9B">
        <w:rPr>
          <w:noProof/>
          <w:color w:val="000000" w:themeColor="text1"/>
          <w:lang w:val="en-US"/>
        </w:rPr>
        <w:t xml:space="preserve"> a velocity value the</w:t>
      </w:r>
      <w:r>
        <w:rPr>
          <w:noProof/>
          <w:color w:val="000000" w:themeColor="text1"/>
          <w:lang w:val="en-US"/>
        </w:rPr>
        <w:t>n the</w:t>
      </w:r>
      <w:r w:rsidRPr="00A74F9B">
        <w:rPr>
          <w:noProof/>
          <w:color w:val="000000" w:themeColor="text1"/>
          <w:lang w:val="en-US"/>
        </w:rPr>
        <w:t xml:space="preserve"> part </w:t>
      </w:r>
      <w:r>
        <w:rPr>
          <w:noProof/>
          <w:color w:val="000000" w:themeColor="text1"/>
          <w:lang w:val="en-US"/>
        </w:rPr>
        <w:t>required</w:t>
      </w:r>
      <w:r w:rsidRPr="00A74F9B">
        <w:rPr>
          <w:noProof/>
          <w:color w:val="000000" w:themeColor="text1"/>
          <w:lang w:val="en-US"/>
        </w:rPr>
        <w:t xml:space="preserve"> would be off and not in contact</w:t>
      </w:r>
      <w:r>
        <w:rPr>
          <w:noProof/>
          <w:color w:val="000000" w:themeColor="text1"/>
          <w:lang w:val="en-US"/>
        </w:rPr>
        <w:t xml:space="preserve"> with the ground.</w:t>
      </w:r>
      <w:r w:rsidRPr="00A74F9B">
        <w:rPr>
          <w:noProof/>
          <w:color w:val="000000" w:themeColor="text1"/>
          <w:lang w:val="en-US"/>
        </w:rPr>
        <w:t xml:space="preserve"> </w:t>
      </w:r>
      <w:r>
        <w:rPr>
          <w:noProof/>
          <w:color w:val="000000" w:themeColor="text1"/>
          <w:lang w:val="en-US"/>
        </w:rPr>
        <w:t>The second method is by</w:t>
      </w:r>
      <w:r w:rsidRPr="00A74F9B">
        <w:rPr>
          <w:noProof/>
          <w:color w:val="000000" w:themeColor="text1"/>
          <w:lang w:val="en-US"/>
        </w:rPr>
        <w:t xml:space="preserve"> the heel contact and toe contact </w:t>
      </w:r>
      <w:r>
        <w:rPr>
          <w:noProof/>
          <w:color w:val="000000" w:themeColor="text1"/>
          <w:lang w:val="en-US"/>
        </w:rPr>
        <w:t xml:space="preserve">data that </w:t>
      </w:r>
      <w:r w:rsidRPr="00A74F9B">
        <w:rPr>
          <w:noProof/>
          <w:color w:val="000000" w:themeColor="text1"/>
          <w:lang w:val="en-US"/>
        </w:rPr>
        <w:t>were provided as bool</w:t>
      </w:r>
      <w:r>
        <w:rPr>
          <w:noProof/>
          <w:color w:val="000000" w:themeColor="text1"/>
          <w:lang w:val="en-US"/>
        </w:rPr>
        <w:t>ean</w:t>
      </w:r>
      <w:r w:rsidRPr="00A74F9B">
        <w:rPr>
          <w:noProof/>
          <w:color w:val="000000" w:themeColor="text1"/>
          <w:lang w:val="en-US"/>
        </w:rPr>
        <w:t xml:space="preserve"> values in the dataset </w:t>
      </w:r>
      <w:r>
        <w:rPr>
          <w:noProof/>
          <w:color w:val="000000" w:themeColor="text1"/>
          <w:lang w:val="en-US"/>
        </w:rPr>
        <w:t>by using</w:t>
      </w:r>
      <w:r w:rsidRPr="00A74F9B">
        <w:rPr>
          <w:noProof/>
          <w:color w:val="000000" w:themeColor="text1"/>
          <w:lang w:val="en-US"/>
        </w:rPr>
        <w:t xml:space="preserve"> th</w:t>
      </w:r>
      <w:r>
        <w:rPr>
          <w:noProof/>
          <w:color w:val="000000" w:themeColor="text1"/>
          <w:lang w:val="en-US"/>
        </w:rPr>
        <w:t>ese data</w:t>
      </w:r>
      <w:r w:rsidRPr="00A74F9B">
        <w:rPr>
          <w:noProof/>
          <w:color w:val="000000" w:themeColor="text1"/>
          <w:lang w:val="en-US"/>
        </w:rPr>
        <w:t xml:space="preserve"> </w:t>
      </w:r>
      <w:r>
        <w:rPr>
          <w:noProof/>
          <w:color w:val="000000" w:themeColor="text1"/>
          <w:lang w:val="en-US"/>
        </w:rPr>
        <w:t xml:space="preserve">the </w:t>
      </w:r>
      <w:r w:rsidRPr="00A74F9B">
        <w:rPr>
          <w:noProof/>
          <w:color w:val="000000" w:themeColor="text1"/>
          <w:lang w:val="en-US"/>
        </w:rPr>
        <w:t xml:space="preserve">timetable for the major events </w:t>
      </w:r>
      <w:r>
        <w:rPr>
          <w:noProof/>
          <w:color w:val="000000" w:themeColor="text1"/>
          <w:lang w:val="en-US"/>
        </w:rPr>
        <w:t>of the required values to be calculated would be shown</w:t>
      </w:r>
      <w:r w:rsidRPr="00A74F9B">
        <w:rPr>
          <w:noProof/>
          <w:color w:val="000000" w:themeColor="text1"/>
          <w:lang w:val="en-US"/>
        </w:rPr>
        <w:t>.</w:t>
      </w:r>
      <w:r>
        <w:rPr>
          <w:noProof/>
          <w:color w:val="000000" w:themeColor="text1"/>
          <w:lang w:val="en-US"/>
        </w:rPr>
        <w:t xml:space="preserve"> </w:t>
      </w:r>
      <w:r>
        <w:rPr>
          <w:lang w:val="en-US"/>
        </w:rPr>
        <w:t>Another point to mention,</w:t>
      </w:r>
      <w:r>
        <w:t xml:space="preserve"> </w:t>
      </w:r>
      <w:proofErr w:type="spellStart"/>
      <w:r>
        <w:t>calculating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step time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be an </w:t>
      </w:r>
      <w:proofErr w:type="spellStart"/>
      <w:r>
        <w:t>indicator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gait</w:t>
      </w:r>
      <w:proofErr w:type="spellEnd"/>
      <w:r>
        <w:t xml:space="preserve"> is normal </w:t>
      </w:r>
      <w:proofErr w:type="spellStart"/>
      <w:r>
        <w:t>or</w:t>
      </w:r>
      <w:proofErr w:type="spellEnd"/>
      <w:r>
        <w:t xml:space="preserve"> not, since in a normal </w:t>
      </w:r>
      <w:proofErr w:type="spellStart"/>
      <w:r>
        <w:t>gait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be </w:t>
      </w:r>
      <w:proofErr w:type="spellStart"/>
      <w:r>
        <w:t>equal</w:t>
      </w:r>
      <w:proofErr w:type="spellEnd"/>
      <w:r>
        <w:t xml:space="preserve">. </w:t>
      </w:r>
      <w:r w:rsidRPr="00167FE9">
        <w:rPr>
          <w:noProof/>
        </w:rPr>
        <w:t xml:space="preserve"> </w:t>
      </w:r>
    </w:p>
    <w:p w14:paraId="272B9E1C" w14:textId="77777777" w:rsidR="00A937E9" w:rsidRPr="00D612F6" w:rsidRDefault="00A937E9" w:rsidP="00A937E9">
      <w:pPr>
        <w:pStyle w:val="Balk3"/>
      </w:pPr>
      <w:r>
        <w:lastRenderedPageBreak/>
        <w:t xml:space="preserve">    </w:t>
      </w:r>
      <w:bookmarkStart w:id="34" w:name="_Toc44780945"/>
      <w:r w:rsidRPr="007B62B8">
        <w:t xml:space="preserve">3.1.3 </w:t>
      </w:r>
      <w:proofErr w:type="spellStart"/>
      <w:r w:rsidRPr="00167FE9">
        <w:t>Embodiment</w:t>
      </w:r>
      <w:proofErr w:type="spellEnd"/>
      <w:r w:rsidRPr="00167FE9">
        <w:t xml:space="preserve"> </w:t>
      </w:r>
      <w:proofErr w:type="spellStart"/>
      <w:r w:rsidRPr="00167FE9">
        <w:t>design</w:t>
      </w:r>
      <w:bookmarkEnd w:id="34"/>
      <w:proofErr w:type="spellEnd"/>
    </w:p>
    <w:p w14:paraId="4F5D517E" w14:textId="77777777" w:rsidR="00A937E9" w:rsidRDefault="00A937E9" w:rsidP="00A937E9">
      <w:pPr>
        <w:spacing w:line="276" w:lineRule="auto"/>
        <w:ind w:firstLine="0"/>
      </w:pPr>
      <w:proofErr w:type="spellStart"/>
      <w:r>
        <w:t>The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analyze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improper</w:t>
      </w:r>
      <w:proofErr w:type="spellEnd"/>
      <w:r>
        <w:t xml:space="preserve"> </w:t>
      </w:r>
      <w:proofErr w:type="spellStart"/>
      <w:r>
        <w:t>gait</w:t>
      </w:r>
      <w:proofErr w:type="spellEnd"/>
      <w:r>
        <w:t xml:space="preserve"> is as </w:t>
      </w:r>
      <w:proofErr w:type="spellStart"/>
      <w:r>
        <w:t>follows</w:t>
      </w:r>
      <w:proofErr w:type="spellEnd"/>
      <w:r>
        <w:t>:</w:t>
      </w:r>
    </w:p>
    <w:p w14:paraId="4A0C26E4" w14:textId="77777777" w:rsidR="00A937E9" w:rsidRDefault="00A937E9" w:rsidP="00D84194">
      <w:pPr>
        <w:pStyle w:val="ListeParagraf"/>
        <w:numPr>
          <w:ilvl w:val="0"/>
          <w:numId w:val="8"/>
        </w:numPr>
        <w:spacing w:line="276" w:lineRule="auto"/>
      </w:pPr>
      <w:proofErr w:type="spellStart"/>
      <w:r>
        <w:t>Loading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file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parameters</w:t>
      </w:r>
      <w:proofErr w:type="spellEnd"/>
    </w:p>
    <w:p w14:paraId="4F3CC3AE" w14:textId="77777777" w:rsidR="00A937E9" w:rsidRDefault="00A937E9" w:rsidP="00D84194">
      <w:pPr>
        <w:pStyle w:val="ListeParagraf"/>
        <w:numPr>
          <w:ilvl w:val="0"/>
          <w:numId w:val="8"/>
        </w:numPr>
        <w:spacing w:line="276" w:lineRule="auto"/>
      </w:pPr>
      <w:proofErr w:type="spellStart"/>
      <w:r>
        <w:t>Finding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locations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parameters</w:t>
      </w:r>
      <w:proofErr w:type="spellEnd"/>
    </w:p>
    <w:p w14:paraId="692BD5A8" w14:textId="77777777" w:rsidR="00A937E9" w:rsidRDefault="00A937E9" w:rsidP="00D84194">
      <w:pPr>
        <w:pStyle w:val="ListeParagraf"/>
        <w:numPr>
          <w:ilvl w:val="0"/>
          <w:numId w:val="8"/>
        </w:numPr>
        <w:spacing w:line="276" w:lineRule="auto"/>
      </w:pPr>
      <w:proofErr w:type="spellStart"/>
      <w:r>
        <w:t>Creating</w:t>
      </w:r>
      <w:proofErr w:type="spellEnd"/>
      <w:r>
        <w:t xml:space="preserve"> </w:t>
      </w:r>
      <w:proofErr w:type="spellStart"/>
      <w:r>
        <w:t>cycles</w:t>
      </w:r>
      <w:proofErr w:type="spellEnd"/>
    </w:p>
    <w:p w14:paraId="51B07A01" w14:textId="77777777" w:rsidR="00A937E9" w:rsidRDefault="00A937E9" w:rsidP="00D84194">
      <w:pPr>
        <w:pStyle w:val="ListeParagraf"/>
        <w:numPr>
          <w:ilvl w:val="0"/>
          <w:numId w:val="8"/>
        </w:numPr>
        <w:spacing w:line="276" w:lineRule="auto"/>
      </w:pPr>
      <w:proofErr w:type="spellStart"/>
      <w:r>
        <w:t>Plotting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parameters</w:t>
      </w:r>
      <w:proofErr w:type="spellEnd"/>
    </w:p>
    <w:p w14:paraId="7A454862" w14:textId="77777777" w:rsidR="00A937E9" w:rsidRDefault="00A937E9" w:rsidP="00D84194">
      <w:pPr>
        <w:pStyle w:val="ListeParagraf"/>
        <w:numPr>
          <w:ilvl w:val="0"/>
          <w:numId w:val="8"/>
        </w:numPr>
        <w:spacing w:line="276" w:lineRule="auto"/>
      </w:pPr>
      <w:proofErr w:type="spellStart"/>
      <w:r>
        <w:t>Removing</w:t>
      </w:r>
      <w:proofErr w:type="spellEnd"/>
      <w:r>
        <w:t xml:space="preserve"> </w:t>
      </w:r>
      <w:proofErr w:type="spellStart"/>
      <w:r>
        <w:t>unwanted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observing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applying</w:t>
      </w:r>
      <w:proofErr w:type="spellEnd"/>
      <w:r>
        <w:t xml:space="preserve"> </w:t>
      </w:r>
      <w:proofErr w:type="spellStart"/>
      <w:r>
        <w:t>limits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</w:t>
      </w:r>
      <w:proofErr w:type="spellEnd"/>
      <w:r>
        <w:t xml:space="preserve"> data</w:t>
      </w:r>
    </w:p>
    <w:p w14:paraId="4EF6D781" w14:textId="77777777" w:rsidR="00A937E9" w:rsidRDefault="00A937E9" w:rsidP="00D84194">
      <w:pPr>
        <w:pStyle w:val="ListeParagraf"/>
        <w:numPr>
          <w:ilvl w:val="0"/>
          <w:numId w:val="8"/>
        </w:numPr>
        <w:spacing w:line="276" w:lineRule="auto"/>
      </w:pPr>
      <w:proofErr w:type="spellStart"/>
      <w:r>
        <w:t>Plotting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newly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cycles</w:t>
      </w:r>
      <w:proofErr w:type="spellEnd"/>
    </w:p>
    <w:p w14:paraId="6EB64C19" w14:textId="77777777" w:rsidR="00A937E9" w:rsidRDefault="00A937E9" w:rsidP="00D84194">
      <w:pPr>
        <w:pStyle w:val="ListeParagraf"/>
        <w:numPr>
          <w:ilvl w:val="0"/>
          <w:numId w:val="8"/>
        </w:numPr>
        <w:spacing w:line="276" w:lineRule="auto"/>
      </w:pPr>
      <w:proofErr w:type="spellStart"/>
      <w:r>
        <w:t>Normalizing</w:t>
      </w:r>
      <w:proofErr w:type="spellEnd"/>
      <w:r>
        <w:t xml:space="preserve"> </w:t>
      </w:r>
      <w:proofErr w:type="spellStart"/>
      <w:r>
        <w:t>cycles</w:t>
      </w:r>
      <w:proofErr w:type="spellEnd"/>
    </w:p>
    <w:p w14:paraId="62924BEC" w14:textId="77777777" w:rsidR="00A937E9" w:rsidRDefault="00A937E9" w:rsidP="00D84194">
      <w:pPr>
        <w:pStyle w:val="ListeParagraf"/>
        <w:numPr>
          <w:ilvl w:val="0"/>
          <w:numId w:val="8"/>
        </w:numPr>
        <w:spacing w:line="276" w:lineRule="auto"/>
      </w:pPr>
      <w:proofErr w:type="spellStart"/>
      <w:r>
        <w:t>Plotting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normalized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parameters</w:t>
      </w:r>
      <w:proofErr w:type="spellEnd"/>
    </w:p>
    <w:p w14:paraId="21778BDB" w14:textId="77777777" w:rsidR="00A937E9" w:rsidRDefault="00A937E9" w:rsidP="00D84194">
      <w:pPr>
        <w:pStyle w:val="ListeParagraf"/>
        <w:numPr>
          <w:ilvl w:val="0"/>
          <w:numId w:val="8"/>
        </w:numPr>
        <w:spacing w:line="276" w:lineRule="auto"/>
      </w:pPr>
      <w:r>
        <w:t xml:space="preserve"> </w:t>
      </w:r>
      <w:proofErr w:type="spellStart"/>
      <w:r>
        <w:t>Combining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</w:t>
      </w:r>
    </w:p>
    <w:p w14:paraId="023D125A" w14:textId="77777777" w:rsidR="00A937E9" w:rsidRDefault="00A937E9" w:rsidP="00D84194">
      <w:pPr>
        <w:pStyle w:val="ListeParagraf"/>
        <w:numPr>
          <w:ilvl w:val="0"/>
          <w:numId w:val="8"/>
        </w:numPr>
        <w:spacing w:line="276" w:lineRule="auto"/>
      </w:pPr>
      <w:proofErr w:type="spellStart"/>
      <w:r>
        <w:t>Combining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together</w:t>
      </w:r>
      <w:proofErr w:type="spellEnd"/>
    </w:p>
    <w:p w14:paraId="7BF5A63D" w14:textId="77777777" w:rsidR="00A937E9" w:rsidRPr="00471A72" w:rsidRDefault="00A937E9" w:rsidP="00D84194">
      <w:pPr>
        <w:pStyle w:val="ListeParagraf"/>
        <w:numPr>
          <w:ilvl w:val="0"/>
          <w:numId w:val="8"/>
        </w:numPr>
        <w:spacing w:line="276" w:lineRule="auto"/>
      </w:pPr>
      <w:proofErr w:type="spellStart"/>
      <w:r>
        <w:t>Finding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temporospatial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. </w:t>
      </w:r>
    </w:p>
    <w:p w14:paraId="19F75E10" w14:textId="77777777" w:rsidR="00A937E9" w:rsidRDefault="00A937E9" w:rsidP="00A937E9">
      <w:pPr>
        <w:pStyle w:val="Balk3"/>
        <w:rPr>
          <w:b w:val="0"/>
          <w:bCs w:val="0"/>
          <w:color w:val="FF0000"/>
        </w:rPr>
      </w:pPr>
      <w:r>
        <w:t xml:space="preserve">    </w:t>
      </w:r>
      <w:bookmarkStart w:id="35" w:name="_Toc44780946"/>
      <w:r w:rsidRPr="00911F16">
        <w:t>3.1.</w:t>
      </w:r>
      <w:r>
        <w:t>4</w:t>
      </w:r>
      <w:r w:rsidRPr="00167FE9">
        <w:t xml:space="preserve"> </w:t>
      </w:r>
      <w:proofErr w:type="spellStart"/>
      <w:r w:rsidRPr="00167FE9">
        <w:t>Detailed</w:t>
      </w:r>
      <w:proofErr w:type="spellEnd"/>
      <w:r w:rsidRPr="00167FE9">
        <w:t xml:space="preserve"> </w:t>
      </w:r>
      <w:proofErr w:type="spellStart"/>
      <w:r w:rsidRPr="00167FE9">
        <w:t>design</w:t>
      </w:r>
      <w:bookmarkEnd w:id="35"/>
      <w:proofErr w:type="spellEnd"/>
      <w:r>
        <w:t xml:space="preserve"> </w:t>
      </w:r>
      <w:bookmarkStart w:id="36" w:name="_Toc34823609"/>
    </w:p>
    <w:p w14:paraId="41E04595" w14:textId="77777777" w:rsidR="00A937E9" w:rsidRDefault="00A937E9" w:rsidP="00A937E9">
      <w:pPr>
        <w:spacing w:line="276" w:lineRule="auto"/>
        <w:ind w:firstLine="0"/>
        <w:rPr>
          <w:lang w:val="en-US"/>
        </w:rPr>
      </w:pPr>
      <w:r>
        <w:rPr>
          <w:lang w:val="en-US"/>
        </w:rPr>
        <w:t xml:space="preserve">The interface would startup as a login or sign up page where the credentials are entered. After the user gains access, three windows would be displayed: </w:t>
      </w:r>
    </w:p>
    <w:p w14:paraId="53DA40B1" w14:textId="77777777" w:rsidR="00A937E9" w:rsidRPr="00703C85" w:rsidRDefault="00A937E9" w:rsidP="00D84194">
      <w:pPr>
        <w:pStyle w:val="ListeParagraf"/>
        <w:numPr>
          <w:ilvl w:val="0"/>
          <w:numId w:val="11"/>
        </w:numPr>
        <w:spacing w:line="276" w:lineRule="auto"/>
        <w:rPr>
          <w:lang w:val="en-US"/>
        </w:rPr>
      </w:pPr>
      <w:r w:rsidRPr="00703C85">
        <w:rPr>
          <w:lang w:val="en-US"/>
        </w:rPr>
        <w:t xml:space="preserve">A report </w:t>
      </w:r>
      <w:r>
        <w:rPr>
          <w:lang w:val="en-US"/>
        </w:rPr>
        <w:t>window</w:t>
      </w:r>
      <w:r w:rsidRPr="00703C85">
        <w:rPr>
          <w:lang w:val="en-US"/>
        </w:rPr>
        <w:t xml:space="preserve"> which contains the calculated values and summary of data such as the means, standard deviation, etc., </w:t>
      </w:r>
    </w:p>
    <w:p w14:paraId="76F09ECA" w14:textId="77777777" w:rsidR="00A937E9" w:rsidRPr="00703C85" w:rsidRDefault="00A937E9" w:rsidP="00D84194">
      <w:pPr>
        <w:pStyle w:val="ListeParagraf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A</w:t>
      </w:r>
      <w:r w:rsidRPr="00703C85">
        <w:rPr>
          <w:lang w:val="en-US"/>
        </w:rPr>
        <w:t xml:space="preserve"> graph </w:t>
      </w:r>
      <w:r>
        <w:rPr>
          <w:lang w:val="en-US"/>
        </w:rPr>
        <w:t>window</w:t>
      </w:r>
      <w:r w:rsidRPr="00703C85">
        <w:rPr>
          <w:lang w:val="en-US"/>
        </w:rPr>
        <w:t xml:space="preserve"> which </w:t>
      </w:r>
      <w:r>
        <w:rPr>
          <w:lang w:val="en-US"/>
        </w:rPr>
        <w:t>shows</w:t>
      </w:r>
      <w:r w:rsidRPr="00703C85">
        <w:rPr>
          <w:lang w:val="en-US"/>
        </w:rPr>
        <w:t xml:space="preserve"> the </w:t>
      </w:r>
      <w:r>
        <w:rPr>
          <w:lang w:val="en-US"/>
        </w:rPr>
        <w:t xml:space="preserve">appropriate </w:t>
      </w:r>
      <w:r w:rsidRPr="00703C85">
        <w:rPr>
          <w:lang w:val="en-US"/>
        </w:rPr>
        <w:t>plots</w:t>
      </w:r>
    </w:p>
    <w:p w14:paraId="08089915" w14:textId="77777777" w:rsidR="00A937E9" w:rsidRPr="00786D90" w:rsidRDefault="00A937E9" w:rsidP="00D84194">
      <w:pPr>
        <w:pStyle w:val="ListeParagraf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A </w:t>
      </w:r>
      <w:r w:rsidRPr="00703C85">
        <w:rPr>
          <w:lang w:val="en-US"/>
        </w:rPr>
        <w:t xml:space="preserve">compare </w:t>
      </w:r>
      <w:r>
        <w:rPr>
          <w:lang w:val="en-US"/>
        </w:rPr>
        <w:t>window</w:t>
      </w:r>
      <w:r w:rsidRPr="00703C85">
        <w:rPr>
          <w:lang w:val="en-US"/>
        </w:rPr>
        <w:t xml:space="preserve"> in which subjects’ data would be</w:t>
      </w:r>
      <w:r>
        <w:rPr>
          <w:lang w:val="en-US"/>
        </w:rPr>
        <w:t xml:space="preserve"> comparable and</w:t>
      </w:r>
      <w:r w:rsidRPr="00703C85">
        <w:rPr>
          <w:lang w:val="en-US"/>
        </w:rPr>
        <w:t xml:space="preserve"> viewed next to each other</w:t>
      </w:r>
    </w:p>
    <w:p w14:paraId="4CE56B1B" w14:textId="77777777" w:rsidR="00A937E9" w:rsidRPr="00E85962" w:rsidRDefault="00A937E9" w:rsidP="00A937E9">
      <w:pPr>
        <w:pStyle w:val="Balk3"/>
        <w:rPr>
          <w:highlight w:val="yellow"/>
        </w:rPr>
      </w:pPr>
      <w:r>
        <w:t xml:space="preserve">    </w:t>
      </w:r>
      <w:bookmarkStart w:id="37" w:name="_Toc44780947"/>
      <w:r w:rsidRPr="007A730B">
        <w:t xml:space="preserve">3.1.5 Risk </w:t>
      </w:r>
      <w:proofErr w:type="spellStart"/>
      <w:r w:rsidRPr="007A730B">
        <w:t>assessment</w:t>
      </w:r>
      <w:bookmarkStart w:id="38" w:name="_Toc34823610"/>
      <w:bookmarkEnd w:id="36"/>
      <w:bookmarkEnd w:id="37"/>
      <w:proofErr w:type="spellEnd"/>
      <w:r w:rsidRPr="007A730B">
        <w:t xml:space="preserve"> </w:t>
      </w:r>
    </w:p>
    <w:p w14:paraId="184AD8A8" w14:textId="5071F5D1" w:rsidR="00A937E9" w:rsidRPr="00BE639F" w:rsidRDefault="00A937E9" w:rsidP="00A937E9">
      <w:pPr>
        <w:ind w:firstLine="0"/>
        <w:rPr>
          <w:color w:val="FF0000"/>
        </w:rPr>
      </w:pP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no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. An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gait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 is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, </w:t>
      </w:r>
      <w:proofErr w:type="spellStart"/>
      <w:r>
        <w:t>hence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no</w:t>
      </w:r>
      <w:proofErr w:type="spellEnd"/>
      <w:r>
        <w:t xml:space="preserve"> risk of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since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is </w:t>
      </w:r>
      <w:r w:rsidR="001E2937">
        <w:t>XSENS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is </w:t>
      </w:r>
      <w:proofErr w:type="spellStart"/>
      <w:r>
        <w:t>already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market </w:t>
      </w:r>
      <w:proofErr w:type="spellStart"/>
      <w:r>
        <w:t>therefore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 risk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assessed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is a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1 </w:t>
      </w:r>
      <w:proofErr w:type="spellStart"/>
      <w:r>
        <w:t>so</w:t>
      </w:r>
      <w:proofErr w:type="spellEnd"/>
      <w:r>
        <w:t xml:space="preserve"> it has </w:t>
      </w:r>
      <w:proofErr w:type="spellStart"/>
      <w:r>
        <w:t>low</w:t>
      </w:r>
      <w:proofErr w:type="spellEnd"/>
      <w:r>
        <w:t xml:space="preserve"> risk </w:t>
      </w:r>
      <w:proofErr w:type="spellStart"/>
      <w:r>
        <w:t>and</w:t>
      </w:r>
      <w:proofErr w:type="spellEnd"/>
      <w:r>
        <w:t xml:space="preserve"> is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. A </w:t>
      </w:r>
      <w:proofErr w:type="spellStart"/>
      <w:r>
        <w:t>possible</w:t>
      </w:r>
      <w:proofErr w:type="spellEnd"/>
      <w:r>
        <w:t xml:space="preserve"> risk </w:t>
      </w:r>
      <w:proofErr w:type="spellStart"/>
      <w:r>
        <w:t>may</w:t>
      </w:r>
      <w:proofErr w:type="spellEnd"/>
      <w:r>
        <w:t xml:space="preserve"> be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expertise</w:t>
      </w:r>
      <w:proofErr w:type="spellEnd"/>
      <w:r>
        <w:t xml:space="preserve"> in </w:t>
      </w:r>
      <w:proofErr w:type="spellStart"/>
      <w:r>
        <w:t>calculations</w:t>
      </w:r>
      <w:proofErr w:type="spellEnd"/>
      <w:r>
        <w:t xml:space="preserve"> of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might</w:t>
      </w:r>
      <w:proofErr w:type="spellEnd"/>
      <w:r>
        <w:t xml:space="preserve"> not be as </w:t>
      </w:r>
      <w:proofErr w:type="spellStart"/>
      <w:r>
        <w:t>accurate</w:t>
      </w:r>
      <w:proofErr w:type="spellEnd"/>
      <w:r>
        <w:t xml:space="preserve"> as </w:t>
      </w:r>
      <w:proofErr w:type="spellStart"/>
      <w:r>
        <w:t>desired</w:t>
      </w:r>
      <w:proofErr w:type="spellEnd"/>
      <w:r>
        <w:t>.</w:t>
      </w:r>
      <w:r w:rsidR="008955C6">
        <w:t xml:space="preserve"> </w:t>
      </w:r>
      <w:proofErr w:type="spellStart"/>
      <w:r w:rsidR="008955C6" w:rsidRPr="00C04EC9">
        <w:rPr>
          <w:color w:val="000000" w:themeColor="text1"/>
        </w:rPr>
        <w:t>Due</w:t>
      </w:r>
      <w:proofErr w:type="spellEnd"/>
      <w:r w:rsidR="008955C6" w:rsidRPr="00C04EC9">
        <w:rPr>
          <w:color w:val="000000" w:themeColor="text1"/>
        </w:rPr>
        <w:t xml:space="preserve"> </w:t>
      </w:r>
      <w:proofErr w:type="spellStart"/>
      <w:r w:rsidR="008955C6" w:rsidRPr="00C04EC9">
        <w:rPr>
          <w:color w:val="000000" w:themeColor="text1"/>
        </w:rPr>
        <w:t>to</w:t>
      </w:r>
      <w:proofErr w:type="spellEnd"/>
      <w:r w:rsidR="008955C6" w:rsidRPr="00C04EC9">
        <w:rPr>
          <w:color w:val="000000" w:themeColor="text1"/>
        </w:rPr>
        <w:t xml:space="preserve"> </w:t>
      </w:r>
      <w:proofErr w:type="spellStart"/>
      <w:r w:rsidR="008955C6" w:rsidRPr="00C04EC9">
        <w:rPr>
          <w:color w:val="000000" w:themeColor="text1"/>
        </w:rPr>
        <w:t>the</w:t>
      </w:r>
      <w:proofErr w:type="spellEnd"/>
      <w:r w:rsidR="008955C6" w:rsidRPr="00C04EC9">
        <w:rPr>
          <w:color w:val="000000" w:themeColor="text1"/>
        </w:rPr>
        <w:t xml:space="preserve"> </w:t>
      </w:r>
      <w:proofErr w:type="spellStart"/>
      <w:r w:rsidR="008955C6" w:rsidRPr="00C04EC9">
        <w:rPr>
          <w:color w:val="000000" w:themeColor="text1"/>
        </w:rPr>
        <w:t>unforturnate</w:t>
      </w:r>
      <w:proofErr w:type="spellEnd"/>
      <w:r w:rsidR="008955C6" w:rsidRPr="00C04EC9">
        <w:rPr>
          <w:color w:val="000000" w:themeColor="text1"/>
        </w:rPr>
        <w:t xml:space="preserve"> COVID-19 </w:t>
      </w:r>
      <w:proofErr w:type="spellStart"/>
      <w:r w:rsidR="008955C6" w:rsidRPr="00C04EC9">
        <w:rPr>
          <w:color w:val="000000" w:themeColor="text1"/>
        </w:rPr>
        <w:t>conditions</w:t>
      </w:r>
      <w:proofErr w:type="spellEnd"/>
      <w:r w:rsidR="008955C6" w:rsidRPr="00C04EC9">
        <w:rPr>
          <w:color w:val="000000" w:themeColor="text1"/>
        </w:rPr>
        <w:t>,</w:t>
      </w:r>
      <w:r w:rsidR="005808C3" w:rsidRPr="00C04EC9">
        <w:rPr>
          <w:color w:val="000000" w:themeColor="text1"/>
        </w:rPr>
        <w:t xml:space="preserve"> </w:t>
      </w:r>
      <w:proofErr w:type="spellStart"/>
      <w:r w:rsidR="005808C3" w:rsidRPr="00C04EC9">
        <w:rPr>
          <w:color w:val="000000" w:themeColor="text1"/>
        </w:rPr>
        <w:t>the</w:t>
      </w:r>
      <w:proofErr w:type="spellEnd"/>
      <w:r w:rsidR="005808C3" w:rsidRPr="00C04EC9">
        <w:rPr>
          <w:color w:val="000000" w:themeColor="text1"/>
        </w:rPr>
        <w:t xml:space="preserve"> </w:t>
      </w:r>
      <w:proofErr w:type="gramStart"/>
      <w:r w:rsidR="005808C3" w:rsidRPr="00C04EC9">
        <w:rPr>
          <w:color w:val="000000" w:themeColor="text1"/>
        </w:rPr>
        <w:t>data</w:t>
      </w:r>
      <w:proofErr w:type="gramEnd"/>
      <w:r w:rsidR="005808C3" w:rsidRPr="00C04EC9">
        <w:rPr>
          <w:color w:val="000000" w:themeColor="text1"/>
        </w:rPr>
        <w:t xml:space="preserve"> </w:t>
      </w:r>
      <w:proofErr w:type="spellStart"/>
      <w:r w:rsidR="005808C3" w:rsidRPr="00C04EC9">
        <w:rPr>
          <w:color w:val="000000" w:themeColor="text1"/>
        </w:rPr>
        <w:t>w</w:t>
      </w:r>
      <w:r w:rsidR="008955C6" w:rsidRPr="00C04EC9">
        <w:rPr>
          <w:color w:val="000000" w:themeColor="text1"/>
        </w:rPr>
        <w:t>as</w:t>
      </w:r>
      <w:proofErr w:type="spellEnd"/>
      <w:r w:rsidR="008955C6" w:rsidRPr="00C04EC9">
        <w:rPr>
          <w:color w:val="000000" w:themeColor="text1"/>
        </w:rPr>
        <w:t xml:space="preserve"> not</w:t>
      </w:r>
      <w:r w:rsidR="005808C3" w:rsidRPr="00C04EC9">
        <w:rPr>
          <w:color w:val="000000" w:themeColor="text1"/>
        </w:rPr>
        <w:t xml:space="preserve"> </w:t>
      </w:r>
      <w:proofErr w:type="spellStart"/>
      <w:r w:rsidR="008955C6" w:rsidRPr="00C04EC9">
        <w:rPr>
          <w:color w:val="000000" w:themeColor="text1"/>
        </w:rPr>
        <w:t>measured</w:t>
      </w:r>
      <w:proofErr w:type="spellEnd"/>
      <w:r w:rsidR="008955C6" w:rsidRPr="00C04EC9">
        <w:rPr>
          <w:color w:val="000000" w:themeColor="text1"/>
        </w:rPr>
        <w:t xml:space="preserve"> </w:t>
      </w:r>
      <w:proofErr w:type="spellStart"/>
      <w:r w:rsidR="008955C6" w:rsidRPr="00C04EC9">
        <w:rPr>
          <w:color w:val="000000" w:themeColor="text1"/>
        </w:rPr>
        <w:t>by</w:t>
      </w:r>
      <w:proofErr w:type="spellEnd"/>
      <w:r w:rsidR="008955C6" w:rsidRPr="00C04EC9">
        <w:rPr>
          <w:color w:val="000000" w:themeColor="text1"/>
        </w:rPr>
        <w:t xml:space="preserve"> </w:t>
      </w:r>
      <w:r w:rsidR="001E2937">
        <w:rPr>
          <w:color w:val="000000" w:themeColor="text1"/>
        </w:rPr>
        <w:t>XSENS</w:t>
      </w:r>
      <w:r w:rsidR="008955C6" w:rsidRPr="00C04EC9">
        <w:rPr>
          <w:color w:val="000000" w:themeColor="text1"/>
        </w:rPr>
        <w:t xml:space="preserve"> as </w:t>
      </w:r>
      <w:proofErr w:type="spellStart"/>
      <w:r w:rsidR="008955C6" w:rsidRPr="00C04EC9">
        <w:rPr>
          <w:color w:val="000000" w:themeColor="text1"/>
        </w:rPr>
        <w:t>we</w:t>
      </w:r>
      <w:proofErr w:type="spellEnd"/>
      <w:r w:rsidR="008955C6" w:rsidRPr="00C04EC9">
        <w:rPr>
          <w:color w:val="000000" w:themeColor="text1"/>
        </w:rPr>
        <w:t xml:space="preserve"> </w:t>
      </w:r>
      <w:proofErr w:type="spellStart"/>
      <w:r w:rsidR="008955C6" w:rsidRPr="00C04EC9">
        <w:rPr>
          <w:color w:val="000000" w:themeColor="text1"/>
        </w:rPr>
        <w:t>were</w:t>
      </w:r>
      <w:proofErr w:type="spellEnd"/>
      <w:r w:rsidR="008955C6" w:rsidRPr="00C04EC9">
        <w:rPr>
          <w:color w:val="000000" w:themeColor="text1"/>
        </w:rPr>
        <w:t xml:space="preserve"> </w:t>
      </w:r>
      <w:proofErr w:type="spellStart"/>
      <w:r w:rsidR="008955C6" w:rsidRPr="00C04EC9">
        <w:rPr>
          <w:color w:val="000000" w:themeColor="text1"/>
        </w:rPr>
        <w:t>inable</w:t>
      </w:r>
      <w:proofErr w:type="spellEnd"/>
      <w:r w:rsidR="008955C6" w:rsidRPr="00C04EC9">
        <w:rPr>
          <w:color w:val="000000" w:themeColor="text1"/>
        </w:rPr>
        <w:t xml:space="preserve"> </w:t>
      </w:r>
      <w:proofErr w:type="spellStart"/>
      <w:r w:rsidR="008955C6" w:rsidRPr="00C04EC9">
        <w:rPr>
          <w:color w:val="000000" w:themeColor="text1"/>
        </w:rPr>
        <w:t>to</w:t>
      </w:r>
      <w:proofErr w:type="spellEnd"/>
      <w:r w:rsidR="008955C6" w:rsidRPr="00C04EC9">
        <w:rPr>
          <w:color w:val="000000" w:themeColor="text1"/>
        </w:rPr>
        <w:t xml:space="preserve"> </w:t>
      </w:r>
      <w:proofErr w:type="spellStart"/>
      <w:r w:rsidR="008955C6" w:rsidRPr="00C04EC9">
        <w:rPr>
          <w:color w:val="000000" w:themeColor="text1"/>
        </w:rPr>
        <w:t>access</w:t>
      </w:r>
      <w:proofErr w:type="spellEnd"/>
      <w:r w:rsidR="008955C6" w:rsidRPr="00C04EC9">
        <w:rPr>
          <w:color w:val="000000" w:themeColor="text1"/>
        </w:rPr>
        <w:t xml:space="preserve"> </w:t>
      </w:r>
      <w:proofErr w:type="spellStart"/>
      <w:r w:rsidR="008955C6" w:rsidRPr="00C04EC9">
        <w:rPr>
          <w:color w:val="000000" w:themeColor="text1"/>
        </w:rPr>
        <w:t>the</w:t>
      </w:r>
      <w:proofErr w:type="spellEnd"/>
      <w:r w:rsidR="008955C6" w:rsidRPr="00C04EC9">
        <w:rPr>
          <w:color w:val="000000" w:themeColor="text1"/>
        </w:rPr>
        <w:t xml:space="preserve"> </w:t>
      </w:r>
      <w:proofErr w:type="spellStart"/>
      <w:r w:rsidR="008955C6" w:rsidRPr="00C04EC9">
        <w:rPr>
          <w:color w:val="000000" w:themeColor="text1"/>
        </w:rPr>
        <w:t>university’s</w:t>
      </w:r>
      <w:proofErr w:type="spellEnd"/>
      <w:r w:rsidR="008955C6" w:rsidRPr="00C04EC9">
        <w:rPr>
          <w:color w:val="000000" w:themeColor="text1"/>
        </w:rPr>
        <w:t xml:space="preserve"> </w:t>
      </w:r>
      <w:proofErr w:type="spellStart"/>
      <w:r w:rsidR="008955C6" w:rsidRPr="00C04EC9">
        <w:rPr>
          <w:color w:val="000000" w:themeColor="text1"/>
        </w:rPr>
        <w:t>laboratory</w:t>
      </w:r>
      <w:proofErr w:type="spellEnd"/>
      <w:r w:rsidR="008955C6" w:rsidRPr="00C04EC9">
        <w:rPr>
          <w:color w:val="000000" w:themeColor="text1"/>
        </w:rPr>
        <w:t xml:space="preserve">, </w:t>
      </w:r>
      <w:proofErr w:type="spellStart"/>
      <w:r w:rsidR="008955C6" w:rsidRPr="00C04EC9">
        <w:rPr>
          <w:color w:val="000000" w:themeColor="text1"/>
        </w:rPr>
        <w:t>therefore</w:t>
      </w:r>
      <w:proofErr w:type="spellEnd"/>
      <w:r w:rsidR="008955C6" w:rsidRPr="00C04EC9">
        <w:rPr>
          <w:color w:val="000000" w:themeColor="text1"/>
        </w:rPr>
        <w:t xml:space="preserve">, </w:t>
      </w:r>
      <w:proofErr w:type="spellStart"/>
      <w:r w:rsidR="008955C6" w:rsidRPr="00C04EC9">
        <w:rPr>
          <w:color w:val="000000" w:themeColor="text1"/>
        </w:rPr>
        <w:t>previously</w:t>
      </w:r>
      <w:proofErr w:type="spellEnd"/>
      <w:r w:rsidR="008955C6" w:rsidRPr="00C04EC9">
        <w:rPr>
          <w:color w:val="000000" w:themeColor="text1"/>
        </w:rPr>
        <w:t xml:space="preserve"> </w:t>
      </w:r>
      <w:proofErr w:type="spellStart"/>
      <w:r w:rsidR="008955C6" w:rsidRPr="00C04EC9">
        <w:rPr>
          <w:color w:val="000000" w:themeColor="text1"/>
        </w:rPr>
        <w:t>measured</w:t>
      </w:r>
      <w:proofErr w:type="spellEnd"/>
      <w:r w:rsidR="008955C6" w:rsidRPr="00C04EC9">
        <w:rPr>
          <w:color w:val="000000" w:themeColor="text1"/>
        </w:rPr>
        <w:t xml:space="preserve"> data </w:t>
      </w:r>
      <w:proofErr w:type="spellStart"/>
      <w:r w:rsidR="008955C6" w:rsidRPr="00C04EC9">
        <w:rPr>
          <w:color w:val="000000" w:themeColor="text1"/>
        </w:rPr>
        <w:t>was</w:t>
      </w:r>
      <w:proofErr w:type="spellEnd"/>
      <w:r w:rsidR="008955C6" w:rsidRPr="00C04EC9">
        <w:rPr>
          <w:color w:val="000000" w:themeColor="text1"/>
        </w:rPr>
        <w:t xml:space="preserve"> </w:t>
      </w:r>
      <w:proofErr w:type="spellStart"/>
      <w:r w:rsidR="008955C6" w:rsidRPr="00C04EC9">
        <w:rPr>
          <w:color w:val="000000" w:themeColor="text1"/>
        </w:rPr>
        <w:t>provided</w:t>
      </w:r>
      <w:proofErr w:type="spellEnd"/>
      <w:r w:rsidR="008955C6" w:rsidRPr="00C04EC9">
        <w:rPr>
          <w:color w:val="000000" w:themeColor="text1"/>
        </w:rPr>
        <w:t xml:space="preserve"> </w:t>
      </w:r>
      <w:proofErr w:type="spellStart"/>
      <w:r w:rsidR="008955C6" w:rsidRPr="00C04EC9">
        <w:rPr>
          <w:color w:val="000000" w:themeColor="text1"/>
        </w:rPr>
        <w:t>to</w:t>
      </w:r>
      <w:proofErr w:type="spellEnd"/>
      <w:r w:rsidR="008955C6" w:rsidRPr="00C04EC9">
        <w:rPr>
          <w:color w:val="000000" w:themeColor="text1"/>
        </w:rPr>
        <w:t xml:space="preserve"> </w:t>
      </w:r>
      <w:proofErr w:type="spellStart"/>
      <w:r w:rsidR="008955C6" w:rsidRPr="00C04EC9">
        <w:rPr>
          <w:color w:val="000000" w:themeColor="text1"/>
        </w:rPr>
        <w:t>work</w:t>
      </w:r>
      <w:proofErr w:type="spellEnd"/>
      <w:r w:rsidR="008955C6" w:rsidRPr="00C04EC9">
        <w:rPr>
          <w:color w:val="000000" w:themeColor="text1"/>
        </w:rPr>
        <w:t xml:space="preserve"> on.</w:t>
      </w:r>
      <w:r w:rsidR="001E7FD8" w:rsidRPr="00C04EC9">
        <w:rPr>
          <w:color w:val="000000" w:themeColor="text1"/>
        </w:rPr>
        <w:t xml:space="preserve"> </w:t>
      </w:r>
      <w:proofErr w:type="spellStart"/>
      <w:r w:rsidR="001E7FD8" w:rsidRPr="00C04EC9">
        <w:rPr>
          <w:color w:val="000000" w:themeColor="text1"/>
        </w:rPr>
        <w:t>Additionally</w:t>
      </w:r>
      <w:proofErr w:type="spellEnd"/>
      <w:r w:rsidR="001E7FD8" w:rsidRPr="00C04EC9">
        <w:rPr>
          <w:color w:val="000000" w:themeColor="text1"/>
        </w:rPr>
        <w:t xml:space="preserve">, </w:t>
      </w:r>
      <w:proofErr w:type="spellStart"/>
      <w:r w:rsidR="001E7FD8" w:rsidRPr="00C04EC9">
        <w:rPr>
          <w:color w:val="000000" w:themeColor="text1"/>
        </w:rPr>
        <w:t>using</w:t>
      </w:r>
      <w:proofErr w:type="spellEnd"/>
      <w:r w:rsidR="001E7FD8" w:rsidRPr="00C04EC9">
        <w:rPr>
          <w:color w:val="000000" w:themeColor="text1"/>
        </w:rPr>
        <w:t xml:space="preserve"> </w:t>
      </w:r>
      <w:proofErr w:type="spellStart"/>
      <w:r w:rsidR="001E7FD8" w:rsidRPr="00C04EC9">
        <w:rPr>
          <w:color w:val="000000" w:themeColor="text1"/>
        </w:rPr>
        <w:t>wireless</w:t>
      </w:r>
      <w:proofErr w:type="spellEnd"/>
      <w:r w:rsidR="001E7FD8" w:rsidRPr="00C04EC9">
        <w:rPr>
          <w:color w:val="000000" w:themeColor="text1"/>
        </w:rPr>
        <w:t xml:space="preserve"> </w:t>
      </w:r>
      <w:proofErr w:type="spellStart"/>
      <w:r w:rsidR="001E7FD8" w:rsidRPr="00C04EC9">
        <w:rPr>
          <w:color w:val="000000" w:themeColor="text1"/>
        </w:rPr>
        <w:t>sensors</w:t>
      </w:r>
      <w:proofErr w:type="spellEnd"/>
      <w:r w:rsidR="001E7FD8" w:rsidRPr="00C04EC9">
        <w:rPr>
          <w:color w:val="000000" w:themeColor="text1"/>
        </w:rPr>
        <w:t xml:space="preserve"> </w:t>
      </w:r>
      <w:proofErr w:type="spellStart"/>
      <w:r w:rsidR="001E7FD8" w:rsidRPr="00C04EC9">
        <w:rPr>
          <w:color w:val="000000" w:themeColor="text1"/>
        </w:rPr>
        <w:t>may</w:t>
      </w:r>
      <w:proofErr w:type="spellEnd"/>
      <w:r w:rsidR="001E7FD8" w:rsidRPr="00C04EC9">
        <w:rPr>
          <w:color w:val="000000" w:themeColor="text1"/>
        </w:rPr>
        <w:t xml:space="preserve"> not </w:t>
      </w:r>
      <w:proofErr w:type="spellStart"/>
      <w:r w:rsidR="001E7FD8" w:rsidRPr="00C04EC9">
        <w:rPr>
          <w:color w:val="000000" w:themeColor="text1"/>
        </w:rPr>
        <w:t>capture</w:t>
      </w:r>
      <w:proofErr w:type="spellEnd"/>
      <w:r w:rsidR="001E7FD8" w:rsidRPr="00C04EC9">
        <w:rPr>
          <w:color w:val="000000" w:themeColor="text1"/>
        </w:rPr>
        <w:t xml:space="preserve"> </w:t>
      </w:r>
      <w:proofErr w:type="spellStart"/>
      <w:r w:rsidR="001E7FD8" w:rsidRPr="00C04EC9">
        <w:rPr>
          <w:color w:val="000000" w:themeColor="text1"/>
        </w:rPr>
        <w:t>the</w:t>
      </w:r>
      <w:proofErr w:type="spellEnd"/>
      <w:r w:rsidR="001E7FD8" w:rsidRPr="00C04EC9">
        <w:rPr>
          <w:color w:val="000000" w:themeColor="text1"/>
        </w:rPr>
        <w:t xml:space="preserve"> data </w:t>
      </w:r>
      <w:proofErr w:type="spellStart"/>
      <w:r w:rsidR="001E7FD8" w:rsidRPr="00C04EC9">
        <w:rPr>
          <w:color w:val="000000" w:themeColor="text1"/>
        </w:rPr>
        <w:t>efficiently</w:t>
      </w:r>
      <w:proofErr w:type="spellEnd"/>
      <w:r w:rsidR="001E7FD8" w:rsidRPr="00C04EC9">
        <w:rPr>
          <w:color w:val="000000" w:themeColor="text1"/>
        </w:rPr>
        <w:t>.</w:t>
      </w:r>
    </w:p>
    <w:p w14:paraId="0A666373" w14:textId="77777777" w:rsidR="00A937E9" w:rsidRPr="001E3BDB" w:rsidRDefault="00A937E9" w:rsidP="00A937E9">
      <w:pPr>
        <w:ind w:firstLine="0"/>
        <w:rPr>
          <w:color w:val="808080" w:themeColor="background1" w:themeShade="80"/>
        </w:rPr>
      </w:pPr>
      <w:r w:rsidRPr="001E3BDB">
        <w:rPr>
          <w:color w:val="808080" w:themeColor="background1" w:themeShade="80"/>
        </w:rPr>
        <w:t xml:space="preserve">    </w:t>
      </w:r>
      <w:bookmarkStart w:id="39" w:name="_Toc44780948"/>
      <w:r w:rsidRPr="001E3BDB">
        <w:rPr>
          <w:color w:val="808080" w:themeColor="background1" w:themeShade="80"/>
        </w:rPr>
        <w:t xml:space="preserve">3.1.6 </w:t>
      </w:r>
      <w:proofErr w:type="spellStart"/>
      <w:r w:rsidRPr="001E3BDB">
        <w:rPr>
          <w:color w:val="808080" w:themeColor="background1" w:themeShade="80"/>
        </w:rPr>
        <w:t>Materialization</w:t>
      </w:r>
      <w:bookmarkEnd w:id="38"/>
      <w:bookmarkEnd w:id="39"/>
      <w:proofErr w:type="spellEnd"/>
      <w:r w:rsidRPr="001E3BDB">
        <w:rPr>
          <w:color w:val="808080" w:themeColor="background1" w:themeShade="80"/>
        </w:rPr>
        <w:t xml:space="preserve"> </w:t>
      </w:r>
    </w:p>
    <w:p w14:paraId="2D2A56BC" w14:textId="1BD74968" w:rsidR="00657533" w:rsidRPr="00812616" w:rsidRDefault="00A937E9" w:rsidP="00812616">
      <w:pPr>
        <w:ind w:firstLine="0"/>
        <w:rPr>
          <w:color w:val="808080" w:themeColor="background1" w:themeShade="80"/>
        </w:rPr>
      </w:pPr>
      <w:r w:rsidRPr="001E3BDB">
        <w:rPr>
          <w:color w:val="808080" w:themeColor="background1" w:themeShade="80"/>
        </w:rPr>
        <w:t>(</w:t>
      </w:r>
      <w:proofErr w:type="gramStart"/>
      <w:r w:rsidRPr="001E3BDB">
        <w:rPr>
          <w:color w:val="808080" w:themeColor="background1" w:themeShade="80"/>
        </w:rPr>
        <w:t>an</w:t>
      </w:r>
      <w:proofErr w:type="gramEnd"/>
      <w:r w:rsidRPr="001E3BDB">
        <w:rPr>
          <w:color w:val="808080" w:themeColor="background1" w:themeShade="80"/>
        </w:rPr>
        <w:t xml:space="preserve"> </w:t>
      </w:r>
      <w:proofErr w:type="spellStart"/>
      <w:r w:rsidRPr="001E3BDB">
        <w:rPr>
          <w:color w:val="808080" w:themeColor="background1" w:themeShade="80"/>
        </w:rPr>
        <w:t>account</w:t>
      </w:r>
      <w:proofErr w:type="spellEnd"/>
      <w:r w:rsidRPr="001E3BDB">
        <w:rPr>
          <w:color w:val="808080" w:themeColor="background1" w:themeShade="80"/>
        </w:rPr>
        <w:t xml:space="preserve"> of </w:t>
      </w:r>
      <w:proofErr w:type="spellStart"/>
      <w:r w:rsidRPr="001E3BDB">
        <w:rPr>
          <w:color w:val="808080" w:themeColor="background1" w:themeShade="80"/>
        </w:rPr>
        <w:t>the</w:t>
      </w:r>
      <w:proofErr w:type="spellEnd"/>
      <w:r w:rsidRPr="001E3BDB">
        <w:rPr>
          <w:color w:val="808080" w:themeColor="background1" w:themeShade="80"/>
        </w:rPr>
        <w:t xml:space="preserve"> </w:t>
      </w:r>
      <w:proofErr w:type="spellStart"/>
      <w:r w:rsidRPr="001E3BDB">
        <w:rPr>
          <w:color w:val="808080" w:themeColor="background1" w:themeShade="80"/>
        </w:rPr>
        <w:t>build</w:t>
      </w:r>
      <w:proofErr w:type="spellEnd"/>
      <w:r w:rsidRPr="001E3BDB">
        <w:rPr>
          <w:color w:val="808080" w:themeColor="background1" w:themeShade="80"/>
        </w:rPr>
        <w:t xml:space="preserve"> </w:t>
      </w:r>
      <w:proofErr w:type="spellStart"/>
      <w:r w:rsidRPr="001E3BDB">
        <w:rPr>
          <w:color w:val="808080" w:themeColor="background1" w:themeShade="80"/>
        </w:rPr>
        <w:t>process</w:t>
      </w:r>
      <w:proofErr w:type="spellEnd"/>
      <w:r w:rsidRPr="001E3BDB">
        <w:rPr>
          <w:color w:val="808080" w:themeColor="background1" w:themeShade="80"/>
        </w:rPr>
        <w:t xml:space="preserve"> </w:t>
      </w:r>
      <w:proofErr w:type="spellStart"/>
      <w:r w:rsidRPr="001E3BDB">
        <w:rPr>
          <w:color w:val="808080" w:themeColor="background1" w:themeShade="80"/>
        </w:rPr>
        <w:t>and</w:t>
      </w:r>
      <w:proofErr w:type="spellEnd"/>
      <w:r w:rsidRPr="001E3BDB">
        <w:rPr>
          <w:color w:val="808080" w:themeColor="background1" w:themeShade="80"/>
        </w:rPr>
        <w:t xml:space="preserve"> </w:t>
      </w:r>
      <w:proofErr w:type="spellStart"/>
      <w:r w:rsidRPr="001E3BDB">
        <w:rPr>
          <w:color w:val="808080" w:themeColor="background1" w:themeShade="80"/>
        </w:rPr>
        <w:t>optimization</w:t>
      </w:r>
      <w:proofErr w:type="spellEnd"/>
      <w:r w:rsidRPr="001E3BDB">
        <w:rPr>
          <w:color w:val="808080" w:themeColor="background1" w:themeShade="80"/>
        </w:rPr>
        <w:t>)</w:t>
      </w:r>
      <w:r w:rsidRPr="001E3BDB">
        <w:rPr>
          <w:i/>
          <w:iCs/>
          <w:color w:val="808080" w:themeColor="background1" w:themeShade="80"/>
        </w:rPr>
        <w:t xml:space="preserve"> </w:t>
      </w:r>
      <w:proofErr w:type="spellStart"/>
      <w:r w:rsidRPr="001E3BDB">
        <w:rPr>
          <w:i/>
          <w:iCs/>
          <w:color w:val="808080" w:themeColor="background1" w:themeShade="80"/>
        </w:rPr>
        <w:t>Required</w:t>
      </w:r>
      <w:proofErr w:type="spellEnd"/>
      <w:r w:rsidRPr="001E3BDB">
        <w:rPr>
          <w:i/>
          <w:iCs/>
          <w:color w:val="808080" w:themeColor="background1" w:themeShade="80"/>
        </w:rPr>
        <w:t xml:space="preserve"> </w:t>
      </w:r>
      <w:proofErr w:type="spellStart"/>
      <w:r w:rsidRPr="001E3BDB">
        <w:rPr>
          <w:i/>
          <w:iCs/>
          <w:color w:val="808080" w:themeColor="background1" w:themeShade="80"/>
        </w:rPr>
        <w:t>only</w:t>
      </w:r>
      <w:proofErr w:type="spellEnd"/>
      <w:r w:rsidRPr="001E3BDB">
        <w:rPr>
          <w:i/>
          <w:iCs/>
          <w:color w:val="808080" w:themeColor="background1" w:themeShade="80"/>
        </w:rPr>
        <w:t xml:space="preserve"> in </w:t>
      </w:r>
      <w:proofErr w:type="spellStart"/>
      <w:r w:rsidRPr="001E3BDB">
        <w:rPr>
          <w:i/>
          <w:iCs/>
          <w:color w:val="808080" w:themeColor="background1" w:themeShade="80"/>
        </w:rPr>
        <w:t>the</w:t>
      </w:r>
      <w:proofErr w:type="spellEnd"/>
      <w:r w:rsidRPr="001E3BDB">
        <w:rPr>
          <w:i/>
          <w:iCs/>
          <w:color w:val="808080" w:themeColor="background1" w:themeShade="80"/>
        </w:rPr>
        <w:t xml:space="preserve"> Final Report</w:t>
      </w:r>
      <w:bookmarkStart w:id="40" w:name="_Toc34823611"/>
      <w:bookmarkStart w:id="41" w:name="_Toc44780949"/>
    </w:p>
    <w:p w14:paraId="06AE68FC" w14:textId="31D756D1" w:rsidR="00A937E9" w:rsidRPr="00871136" w:rsidRDefault="00A937E9" w:rsidP="00A937E9">
      <w:pPr>
        <w:pStyle w:val="Balk3"/>
        <w:rPr>
          <w:b w:val="0"/>
          <w:bCs w:val="0"/>
        </w:rPr>
      </w:pPr>
      <w:r w:rsidRPr="00871136">
        <w:lastRenderedPageBreak/>
        <w:t>3.1.7 Evaluation</w:t>
      </w:r>
      <w:bookmarkEnd w:id="40"/>
      <w:r>
        <w:t xml:space="preserve"> Planning</w:t>
      </w:r>
      <w:bookmarkEnd w:id="41"/>
      <w:r>
        <w:rPr>
          <w:b w:val="0"/>
          <w:bCs w:val="0"/>
          <w:color w:val="FF0000"/>
        </w:rPr>
        <w:t xml:space="preserve"> </w:t>
      </w:r>
    </w:p>
    <w:p w14:paraId="761B68D0" w14:textId="0573683B" w:rsidR="0047119D" w:rsidRDefault="00A937E9" w:rsidP="00A937E9">
      <w:pPr>
        <w:ind w:firstLine="0"/>
        <w:rPr>
          <w:lang w:val="en-US"/>
        </w:rPr>
      </w:pPr>
      <w:r w:rsidRPr="00A74F9B">
        <w:rPr>
          <w:lang w:val="en-US"/>
        </w:rPr>
        <w:t xml:space="preserve">The calculated plots and parameters will be tested and compared with the gold standards. The gold standard for </w:t>
      </w:r>
      <w:r w:rsidR="0094357A">
        <w:rPr>
          <w:lang w:val="en-US"/>
        </w:rPr>
        <w:t xml:space="preserve">calculation of </w:t>
      </w:r>
      <w:proofErr w:type="spellStart"/>
      <w:r w:rsidR="00E213B0">
        <w:rPr>
          <w:lang w:val="en-US"/>
        </w:rPr>
        <w:t>temprospatial</w:t>
      </w:r>
      <w:proofErr w:type="spellEnd"/>
      <w:r w:rsidR="00E213B0">
        <w:rPr>
          <w:lang w:val="en-US"/>
        </w:rPr>
        <w:t xml:space="preserve"> parameters </w:t>
      </w:r>
      <w:r w:rsidRPr="00A74F9B">
        <w:rPr>
          <w:lang w:val="en-US"/>
        </w:rPr>
        <w:t xml:space="preserve">is </w:t>
      </w:r>
      <w:r w:rsidR="00FB402A">
        <w:rPr>
          <w:lang w:val="en-US"/>
        </w:rPr>
        <w:t>V</w:t>
      </w:r>
      <w:r w:rsidRPr="00A74F9B">
        <w:rPr>
          <w:lang w:val="en-US"/>
        </w:rPr>
        <w:t xml:space="preserve">isual3D </w:t>
      </w:r>
      <w:r>
        <w:rPr>
          <w:lang w:val="en-US"/>
        </w:rPr>
        <w:t>C-</w:t>
      </w:r>
      <w:r w:rsidRPr="00A74F9B">
        <w:rPr>
          <w:lang w:val="en-US"/>
        </w:rPr>
        <w:t xml:space="preserve">motion which is able to analysis gait data efficiently using its automatic algorithm that detects events of interest such as heel contact and toe contact </w:t>
      </w:r>
      <w:r>
        <w:rPr>
          <w:lang w:val="en-US"/>
        </w:rPr>
        <w:t>which can</w:t>
      </w:r>
      <w:r w:rsidRPr="00A74F9B">
        <w:rPr>
          <w:lang w:val="en-US"/>
        </w:rPr>
        <w:t xml:space="preserve"> be detected with</w:t>
      </w:r>
      <w:r>
        <w:rPr>
          <w:lang w:val="en-US"/>
        </w:rPr>
        <w:t xml:space="preserve"> or without</w:t>
      </w:r>
      <w:r w:rsidRPr="00A74F9B">
        <w:rPr>
          <w:lang w:val="en-US"/>
        </w:rPr>
        <w:t xml:space="preserve"> force platform</w:t>
      </w:r>
      <w:r>
        <w:rPr>
          <w:lang w:val="en-US"/>
        </w:rPr>
        <w:t xml:space="preserve">, and the calculated plots will be compared with the gold standard model plots in the </w:t>
      </w:r>
      <w:r w:rsidR="00FB402A">
        <w:rPr>
          <w:lang w:val="en-US"/>
        </w:rPr>
        <w:t>V</w:t>
      </w:r>
      <w:r>
        <w:rPr>
          <w:lang w:val="en-US"/>
        </w:rPr>
        <w:t>isual3D C-motion.</w:t>
      </w:r>
    </w:p>
    <w:p w14:paraId="6E1F6C54" w14:textId="77777777" w:rsidR="00037615" w:rsidRDefault="00037615" w:rsidP="00C04EC9">
      <w:pPr>
        <w:ind w:firstLine="0"/>
        <w:rPr>
          <w:lang w:val="en-US"/>
        </w:rPr>
      </w:pPr>
    </w:p>
    <w:p w14:paraId="71A21D54" w14:textId="5C61AC12" w:rsidR="00C04EC9" w:rsidRDefault="00DF0BC1" w:rsidP="00C04EC9">
      <w:pPr>
        <w:ind w:firstLine="0"/>
        <w:rPr>
          <w:color w:val="FF0000"/>
          <w:lang w:val="en-US"/>
        </w:rPr>
      </w:pPr>
      <w:r>
        <w:rPr>
          <w:lang w:val="en-US"/>
        </w:rPr>
        <w:t xml:space="preserve">Data will be gathered using </w:t>
      </w:r>
      <w:r w:rsidR="001E2937">
        <w:rPr>
          <w:lang w:val="en-US"/>
        </w:rPr>
        <w:t>XSENS</w:t>
      </w:r>
      <w:r>
        <w:rPr>
          <w:lang w:val="en-US"/>
        </w:rPr>
        <w:t xml:space="preserve"> dot sensors and the data transfer will </w:t>
      </w:r>
      <w:r w:rsidR="00657533">
        <w:rPr>
          <w:lang w:val="en-US"/>
        </w:rPr>
        <w:t>occur</w:t>
      </w:r>
      <w:r>
        <w:rPr>
          <w:lang w:val="en-US"/>
        </w:rPr>
        <w:t xml:space="preserve"> using Bluetooth 5.0 + and android system for ease of data gathering and collecting</w:t>
      </w:r>
      <w:r w:rsidR="00231E80">
        <w:rPr>
          <w:lang w:val="en-US"/>
        </w:rPr>
        <w:t xml:space="preserve"> and best performance however if the Bluetooth type 5.0 isn’t available then the device is compatible with Bluetooth 4.2 and that will affect the data accuracy in a negative way</w:t>
      </w:r>
      <w:r>
        <w:rPr>
          <w:lang w:val="en-US"/>
        </w:rPr>
        <w:t>.</w:t>
      </w:r>
      <w:r w:rsidR="0079585D">
        <w:rPr>
          <w:lang w:val="en-US"/>
        </w:rPr>
        <w:t xml:space="preserve"> </w:t>
      </w:r>
      <w:r w:rsidRPr="00C04EC9">
        <w:rPr>
          <w:color w:val="000000" w:themeColor="text1"/>
          <w:lang w:val="en-US"/>
        </w:rPr>
        <w:t xml:space="preserve">The </w:t>
      </w:r>
      <w:r w:rsidR="001E2937">
        <w:rPr>
          <w:color w:val="000000" w:themeColor="text1"/>
          <w:lang w:val="en-US"/>
        </w:rPr>
        <w:t>XSENS</w:t>
      </w:r>
      <w:r w:rsidR="00231E80" w:rsidRPr="00C04EC9">
        <w:rPr>
          <w:color w:val="000000" w:themeColor="text1"/>
          <w:lang w:val="en-US"/>
        </w:rPr>
        <w:t xml:space="preserve"> dot</w:t>
      </w:r>
      <w:r w:rsidRPr="00C04EC9">
        <w:rPr>
          <w:color w:val="000000" w:themeColor="text1"/>
          <w:lang w:val="en-US"/>
        </w:rPr>
        <w:t xml:space="preserve"> sensors </w:t>
      </w:r>
      <w:r w:rsidR="00737FD4" w:rsidRPr="00C04EC9">
        <w:rPr>
          <w:color w:val="000000" w:themeColor="text1"/>
          <w:lang w:val="en-US"/>
        </w:rPr>
        <w:t>are</w:t>
      </w:r>
      <w:r w:rsidRPr="00C04EC9">
        <w:rPr>
          <w:color w:val="000000" w:themeColor="text1"/>
          <w:lang w:val="en-US"/>
        </w:rPr>
        <w:t xml:space="preserve"> attached</w:t>
      </w:r>
      <w:r w:rsidR="007F6471" w:rsidRPr="00C04EC9">
        <w:rPr>
          <w:color w:val="000000" w:themeColor="text1"/>
          <w:lang w:val="en-US"/>
        </w:rPr>
        <w:t xml:space="preserve"> to the lower body:</w:t>
      </w:r>
      <w:r w:rsidRPr="00C04EC9">
        <w:rPr>
          <w:color w:val="000000" w:themeColor="text1"/>
          <w:lang w:val="en-US"/>
        </w:rPr>
        <w:t xml:space="preserve"> </w:t>
      </w:r>
      <w:r w:rsidR="00737FD4" w:rsidRPr="00C04EC9">
        <w:rPr>
          <w:color w:val="000000" w:themeColor="text1"/>
          <w:lang w:val="en-US"/>
        </w:rPr>
        <w:t>around the hips</w:t>
      </w:r>
      <w:r w:rsidR="00657533" w:rsidRPr="00C04EC9">
        <w:rPr>
          <w:color w:val="000000" w:themeColor="text1"/>
          <w:lang w:val="en-US"/>
        </w:rPr>
        <w:t>,</w:t>
      </w:r>
      <w:r w:rsidR="00737FD4" w:rsidRPr="00C04EC9">
        <w:rPr>
          <w:color w:val="000000" w:themeColor="text1"/>
          <w:lang w:val="en-US"/>
        </w:rPr>
        <w:t xml:space="preserve"> on the thighs,</w:t>
      </w:r>
      <w:r w:rsidR="00657533" w:rsidRPr="00C04EC9">
        <w:rPr>
          <w:color w:val="000000" w:themeColor="text1"/>
          <w:lang w:val="en-US"/>
        </w:rPr>
        <w:t xml:space="preserve"> </w:t>
      </w:r>
      <w:r w:rsidR="00737FD4" w:rsidRPr="00C04EC9">
        <w:rPr>
          <w:color w:val="000000" w:themeColor="text1"/>
          <w:lang w:val="en-US"/>
        </w:rPr>
        <w:t xml:space="preserve">on the calves, </w:t>
      </w:r>
      <w:r w:rsidRPr="00C04EC9">
        <w:rPr>
          <w:color w:val="000000" w:themeColor="text1"/>
          <w:lang w:val="en-US"/>
        </w:rPr>
        <w:t>and on the f</w:t>
      </w:r>
      <w:r w:rsidR="00737FD4" w:rsidRPr="00C04EC9">
        <w:rPr>
          <w:color w:val="000000" w:themeColor="text1"/>
          <w:lang w:val="en-US"/>
        </w:rPr>
        <w:t>ee</w:t>
      </w:r>
      <w:r w:rsidRPr="00C04EC9">
        <w:rPr>
          <w:color w:val="000000" w:themeColor="text1"/>
          <w:lang w:val="en-US"/>
        </w:rPr>
        <w:t>t</w:t>
      </w:r>
      <w:r w:rsidR="00231E80" w:rsidRPr="00C04EC9">
        <w:rPr>
          <w:color w:val="000000" w:themeColor="text1"/>
          <w:lang w:val="en-US"/>
        </w:rPr>
        <w:t xml:space="preserve"> </w:t>
      </w:r>
      <w:r w:rsidR="0079585D" w:rsidRPr="00C04EC9">
        <w:rPr>
          <w:color w:val="000000" w:themeColor="text1"/>
          <w:lang w:val="en-US"/>
        </w:rPr>
        <w:t>by</w:t>
      </w:r>
      <w:r w:rsidR="007F6471" w:rsidRPr="00C04EC9">
        <w:rPr>
          <w:color w:val="000000" w:themeColor="text1"/>
          <w:lang w:val="en-US"/>
        </w:rPr>
        <w:t xml:space="preserve"> </w:t>
      </w:r>
      <w:r w:rsidR="00231E80" w:rsidRPr="00C04EC9">
        <w:rPr>
          <w:color w:val="000000" w:themeColor="text1"/>
          <w:lang w:val="en-US"/>
        </w:rPr>
        <w:t xml:space="preserve">a strap on </w:t>
      </w:r>
      <w:r w:rsidR="005808C3" w:rsidRPr="00C04EC9">
        <w:rPr>
          <w:color w:val="000000" w:themeColor="text1"/>
          <w:lang w:val="en-US"/>
        </w:rPr>
        <w:t>which will bought separately</w:t>
      </w:r>
      <w:r w:rsidR="00231E80" w:rsidRPr="00C04EC9">
        <w:rPr>
          <w:color w:val="000000" w:themeColor="text1"/>
          <w:lang w:val="en-US"/>
        </w:rPr>
        <w:t xml:space="preserve"> </w:t>
      </w:r>
      <w:r w:rsidR="005808C3" w:rsidRPr="00C04EC9">
        <w:rPr>
          <w:color w:val="000000" w:themeColor="text1"/>
          <w:lang w:val="en-US"/>
        </w:rPr>
        <w:t>for</w:t>
      </w:r>
      <w:r w:rsidR="00231E80" w:rsidRPr="00C04EC9">
        <w:rPr>
          <w:color w:val="000000" w:themeColor="text1"/>
          <w:lang w:val="en-US"/>
        </w:rPr>
        <w:t xml:space="preserve"> the device.</w:t>
      </w:r>
      <w:r w:rsidR="00A45B5A" w:rsidRPr="00C04EC9">
        <w:rPr>
          <w:color w:val="000000" w:themeColor="text1"/>
          <w:lang w:val="en-US"/>
        </w:rPr>
        <w:t xml:space="preserve"> </w:t>
      </w:r>
      <w:r w:rsidR="007F6471" w:rsidRPr="00C04EC9">
        <w:rPr>
          <w:color w:val="000000" w:themeColor="text1"/>
          <w:lang w:val="en-US"/>
        </w:rPr>
        <w:t>For upper body, the subject might wear a suit and wireless sensors are attached around the hands, on the wrists, on the upper arms and around the head.</w:t>
      </w:r>
      <w:r w:rsidR="00A45B5A" w:rsidRPr="00C04EC9">
        <w:rPr>
          <w:color w:val="000000" w:themeColor="text1"/>
          <w:lang w:val="en-US"/>
        </w:rPr>
        <w:t xml:space="preserve"> </w:t>
      </w:r>
    </w:p>
    <w:p w14:paraId="4B6C5BF3" w14:textId="77777777" w:rsidR="00C04EC9" w:rsidRDefault="00C04EC9" w:rsidP="00C04EC9">
      <w:pPr>
        <w:ind w:firstLine="0"/>
        <w:rPr>
          <w:color w:val="FF0000"/>
          <w:lang w:val="en-US"/>
        </w:rPr>
      </w:pPr>
    </w:p>
    <w:p w14:paraId="6B371634" w14:textId="77777777" w:rsidR="00C04EC9" w:rsidRDefault="00C04EC9" w:rsidP="00C04EC9">
      <w:pPr>
        <w:ind w:firstLine="0"/>
        <w:rPr>
          <w:color w:val="FF0000"/>
          <w:lang w:val="en-US"/>
        </w:rPr>
      </w:pPr>
    </w:p>
    <w:p w14:paraId="47111F93" w14:textId="77777777" w:rsidR="00C04EC9" w:rsidRDefault="00C04EC9" w:rsidP="00C04EC9">
      <w:pPr>
        <w:ind w:firstLine="0"/>
        <w:rPr>
          <w:color w:val="FF0000"/>
          <w:lang w:val="en-US"/>
        </w:rPr>
      </w:pPr>
    </w:p>
    <w:p w14:paraId="363CC788" w14:textId="77777777" w:rsidR="00C04EC9" w:rsidRDefault="00C04EC9" w:rsidP="00C04EC9">
      <w:pPr>
        <w:ind w:firstLine="0"/>
        <w:rPr>
          <w:color w:val="FF0000"/>
          <w:lang w:val="en-US"/>
        </w:rPr>
      </w:pPr>
    </w:p>
    <w:p w14:paraId="515D3E44" w14:textId="77777777" w:rsidR="00C04EC9" w:rsidRDefault="00C04EC9" w:rsidP="00C04EC9">
      <w:pPr>
        <w:ind w:firstLine="0"/>
        <w:rPr>
          <w:color w:val="FF0000"/>
          <w:lang w:val="en-US"/>
        </w:rPr>
      </w:pPr>
    </w:p>
    <w:p w14:paraId="5B1FDD56" w14:textId="77777777" w:rsidR="00C04EC9" w:rsidRDefault="00C04EC9" w:rsidP="00C04EC9">
      <w:pPr>
        <w:ind w:firstLine="0"/>
        <w:rPr>
          <w:color w:val="FF0000"/>
          <w:lang w:val="en-US"/>
        </w:rPr>
      </w:pPr>
    </w:p>
    <w:p w14:paraId="3CBBD8B6" w14:textId="77777777" w:rsidR="00C04EC9" w:rsidRDefault="00C04EC9" w:rsidP="00C04EC9">
      <w:pPr>
        <w:ind w:firstLine="0"/>
        <w:rPr>
          <w:color w:val="FF0000"/>
          <w:lang w:val="en-US"/>
        </w:rPr>
      </w:pPr>
    </w:p>
    <w:p w14:paraId="722E30DD" w14:textId="77777777" w:rsidR="00C04EC9" w:rsidRDefault="00C04EC9" w:rsidP="00C04EC9">
      <w:pPr>
        <w:ind w:firstLine="0"/>
        <w:rPr>
          <w:color w:val="FF0000"/>
          <w:lang w:val="en-US"/>
        </w:rPr>
      </w:pPr>
    </w:p>
    <w:p w14:paraId="62B7A6C7" w14:textId="77777777" w:rsidR="00C04EC9" w:rsidRDefault="00C04EC9" w:rsidP="00C04EC9">
      <w:pPr>
        <w:ind w:firstLine="0"/>
        <w:rPr>
          <w:color w:val="FF0000"/>
          <w:lang w:val="en-US"/>
        </w:rPr>
      </w:pPr>
    </w:p>
    <w:p w14:paraId="41E23020" w14:textId="77777777" w:rsidR="00C04EC9" w:rsidRDefault="00C04EC9" w:rsidP="00C04EC9">
      <w:pPr>
        <w:ind w:firstLine="0"/>
        <w:rPr>
          <w:color w:val="FF0000"/>
          <w:lang w:val="en-US"/>
        </w:rPr>
      </w:pPr>
    </w:p>
    <w:p w14:paraId="17A880EC" w14:textId="77777777" w:rsidR="00C04EC9" w:rsidRDefault="00C04EC9" w:rsidP="00C04EC9">
      <w:pPr>
        <w:ind w:firstLine="0"/>
        <w:rPr>
          <w:color w:val="FF0000"/>
          <w:lang w:val="en-US"/>
        </w:rPr>
      </w:pPr>
    </w:p>
    <w:p w14:paraId="18F189E0" w14:textId="77777777" w:rsidR="00C04EC9" w:rsidRDefault="00C04EC9" w:rsidP="00C04EC9">
      <w:pPr>
        <w:ind w:firstLine="0"/>
        <w:rPr>
          <w:color w:val="FF0000"/>
          <w:lang w:val="en-US"/>
        </w:rPr>
      </w:pPr>
    </w:p>
    <w:p w14:paraId="7BC0551E" w14:textId="77777777" w:rsidR="00C04EC9" w:rsidRDefault="00C04EC9" w:rsidP="00C04EC9">
      <w:pPr>
        <w:ind w:firstLine="0"/>
        <w:rPr>
          <w:color w:val="FF0000"/>
          <w:lang w:val="en-US"/>
        </w:rPr>
      </w:pPr>
    </w:p>
    <w:p w14:paraId="1C012318" w14:textId="77777777" w:rsidR="00C04EC9" w:rsidRDefault="00C04EC9" w:rsidP="00C04EC9">
      <w:pPr>
        <w:ind w:firstLine="0"/>
        <w:rPr>
          <w:color w:val="FF0000"/>
          <w:lang w:val="en-US"/>
        </w:rPr>
      </w:pPr>
    </w:p>
    <w:p w14:paraId="4C510358" w14:textId="77777777" w:rsidR="00C04EC9" w:rsidRDefault="00C04EC9" w:rsidP="00C04EC9">
      <w:pPr>
        <w:ind w:firstLine="0"/>
        <w:rPr>
          <w:color w:val="FF0000"/>
          <w:lang w:val="en-US"/>
        </w:rPr>
      </w:pPr>
    </w:p>
    <w:p w14:paraId="494DB0EC" w14:textId="77777777" w:rsidR="00C04EC9" w:rsidRDefault="00C04EC9" w:rsidP="00C04EC9">
      <w:pPr>
        <w:ind w:firstLine="0"/>
        <w:rPr>
          <w:color w:val="FF0000"/>
          <w:lang w:val="en-US"/>
        </w:rPr>
      </w:pPr>
    </w:p>
    <w:p w14:paraId="5D0500F8" w14:textId="5C08C7FA" w:rsidR="00C04EC9" w:rsidRDefault="00C04EC9" w:rsidP="00C04EC9">
      <w:pPr>
        <w:ind w:firstLine="0"/>
        <w:rPr>
          <w:color w:val="FF0000"/>
          <w:lang w:val="en-US"/>
        </w:rPr>
      </w:pPr>
    </w:p>
    <w:p w14:paraId="57ECAE6D" w14:textId="77777777" w:rsidR="00DA34D7" w:rsidRDefault="00DA34D7" w:rsidP="00C04EC9">
      <w:pPr>
        <w:ind w:firstLine="0"/>
        <w:rPr>
          <w:color w:val="FF0000"/>
          <w:lang w:val="en-US"/>
        </w:rPr>
      </w:pPr>
    </w:p>
    <w:p w14:paraId="7F4CBDAE" w14:textId="77777777" w:rsidR="00F27627" w:rsidRPr="007E3A0F" w:rsidRDefault="00F27627" w:rsidP="00F27627">
      <w:pPr>
        <w:pStyle w:val="Balk2"/>
        <w:rPr>
          <w:rFonts w:cs="Times New Roman"/>
          <w:szCs w:val="24"/>
        </w:rPr>
      </w:pPr>
      <w:bookmarkStart w:id="42" w:name="_Toc44781047"/>
      <w:bookmarkEnd w:id="27"/>
      <w:r>
        <w:rPr>
          <w:rFonts w:cs="Times New Roman"/>
          <w:szCs w:val="24"/>
        </w:rPr>
        <w:lastRenderedPageBreak/>
        <w:t>3.9</w:t>
      </w:r>
      <w:r w:rsidRPr="00385959">
        <w:rPr>
          <w:rFonts w:cs="Times New Roman"/>
          <w:szCs w:val="24"/>
        </w:rPr>
        <w:t>.</w:t>
      </w:r>
      <w:r w:rsidRPr="007E3A0F">
        <w:rPr>
          <w:rFonts w:cs="Times New Roman"/>
          <w:szCs w:val="24"/>
        </w:rPr>
        <w:t xml:space="preserve"> Software </w:t>
      </w:r>
      <w:proofErr w:type="spellStart"/>
      <w:r w:rsidRPr="007E3A0F">
        <w:rPr>
          <w:rFonts w:cs="Times New Roman"/>
          <w:szCs w:val="24"/>
        </w:rPr>
        <w:t>Engineering</w:t>
      </w:r>
      <w:proofErr w:type="spellEnd"/>
    </w:p>
    <w:p w14:paraId="3E15B1C6" w14:textId="77777777" w:rsidR="00F27627" w:rsidRDefault="00F27627" w:rsidP="00F27627">
      <w:pPr>
        <w:pStyle w:val="Balk3"/>
        <w:numPr>
          <w:ilvl w:val="3"/>
          <w:numId w:val="1"/>
        </w:numPr>
      </w:pPr>
      <w:r>
        <w:t xml:space="preserve">    </w:t>
      </w:r>
      <w:bookmarkStart w:id="43" w:name="_Toc44781021"/>
      <w:r w:rsidRPr="007E3A0F">
        <w:t>3.9.1</w:t>
      </w:r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Requirements</w:t>
      </w:r>
      <w:bookmarkEnd w:id="43"/>
      <w:proofErr w:type="spellEnd"/>
    </w:p>
    <w:p w14:paraId="6151D29E" w14:textId="77777777" w:rsidR="00F27627" w:rsidRDefault="00F27627" w:rsidP="00F27627">
      <w:pPr>
        <w:pStyle w:val="Balk3"/>
        <w:numPr>
          <w:ilvl w:val="3"/>
          <w:numId w:val="1"/>
        </w:numPr>
      </w:pPr>
      <w:r>
        <w:t xml:space="preserve">           </w:t>
      </w:r>
      <w:bookmarkStart w:id="44" w:name="_Toc44781022"/>
      <w:r w:rsidRPr="007E3A0F">
        <w:t xml:space="preserve">3.9.1.1 User </w:t>
      </w:r>
      <w:proofErr w:type="spellStart"/>
      <w:r w:rsidRPr="007E3A0F">
        <w:t>Interfaces</w:t>
      </w:r>
      <w:bookmarkEnd w:id="44"/>
      <w:proofErr w:type="spellEnd"/>
    </w:p>
    <w:p w14:paraId="1B09E180" w14:textId="77777777" w:rsidR="00F27627" w:rsidRDefault="00F27627" w:rsidP="00F27627">
      <w:r>
        <w:rPr>
          <w:noProof/>
        </w:rPr>
        <w:drawing>
          <wp:inline distT="0" distB="0" distL="0" distR="0" wp14:anchorId="588193C3" wp14:editId="7E0E74A8">
            <wp:extent cx="5760720" cy="3662045"/>
            <wp:effectExtent l="0" t="0" r="0" b="0"/>
            <wp:docPr id="37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A6C4" w14:textId="77777777" w:rsidR="00F27627" w:rsidRDefault="00F27627" w:rsidP="00F27627"/>
    <w:p w14:paraId="1736A10C" w14:textId="77777777" w:rsidR="00F27627" w:rsidRDefault="00F27627" w:rsidP="00F27627">
      <w:pPr>
        <w:ind w:firstLine="0"/>
      </w:pPr>
      <w:r>
        <w:t xml:space="preserve">  </w:t>
      </w:r>
      <w:proofErr w:type="spellStart"/>
      <w:r w:rsidRPr="00BF4D7E">
        <w:t>In</w:t>
      </w:r>
      <w:proofErr w:type="spellEnd"/>
      <w:r w:rsidRPr="00BF4D7E">
        <w:t xml:space="preserve"> </w:t>
      </w:r>
      <w:proofErr w:type="spellStart"/>
      <w:r w:rsidRPr="00BF4D7E">
        <w:t>this</w:t>
      </w:r>
      <w:proofErr w:type="spellEnd"/>
      <w:r w:rsidRPr="00BF4D7E">
        <w:t xml:space="preserve"> </w:t>
      </w:r>
      <w:proofErr w:type="spellStart"/>
      <w:r w:rsidRPr="00BF4D7E">
        <w:t>project</w:t>
      </w:r>
      <w:proofErr w:type="spellEnd"/>
      <w:r w:rsidRPr="00BF4D7E">
        <w:t xml:space="preserve">, </w:t>
      </w:r>
      <w:proofErr w:type="spellStart"/>
      <w:r w:rsidRPr="00BF4D7E">
        <w:t>we</w:t>
      </w:r>
      <w:proofErr w:type="spellEnd"/>
      <w:r w:rsidRPr="00BF4D7E">
        <w:t xml:space="preserve"> </w:t>
      </w:r>
      <w:proofErr w:type="spellStart"/>
      <w:r w:rsidRPr="00BF4D7E">
        <w:t>have</w:t>
      </w:r>
      <w:proofErr w:type="spellEnd"/>
      <w:r w:rsidRPr="00BF4D7E">
        <w:t xml:space="preserve"> </w:t>
      </w:r>
      <w:proofErr w:type="spellStart"/>
      <w:r w:rsidRPr="00BF4D7E">
        <w:t>six</w:t>
      </w:r>
      <w:proofErr w:type="spellEnd"/>
      <w:r w:rsidRPr="00BF4D7E">
        <w:t xml:space="preserve"> </w:t>
      </w:r>
      <w:proofErr w:type="spellStart"/>
      <w:r w:rsidRPr="00BF4D7E">
        <w:t>action</w:t>
      </w:r>
      <w:proofErr w:type="spellEnd"/>
      <w:r w:rsidRPr="00BF4D7E">
        <w:t xml:space="preserve"> </w:t>
      </w:r>
      <w:proofErr w:type="spellStart"/>
      <w:r w:rsidRPr="00BF4D7E">
        <w:t>pages</w:t>
      </w:r>
      <w:proofErr w:type="spellEnd"/>
      <w:r w:rsidRPr="00BF4D7E">
        <w:t xml:space="preserve">; </w:t>
      </w:r>
      <w:proofErr w:type="spellStart"/>
      <w:r w:rsidRPr="00BF4D7E">
        <w:t>signup</w:t>
      </w:r>
      <w:proofErr w:type="spellEnd"/>
      <w:r w:rsidRPr="00BF4D7E">
        <w:t xml:space="preserve">, </w:t>
      </w:r>
      <w:proofErr w:type="spellStart"/>
      <w:r w:rsidRPr="00BF4D7E">
        <w:t>login</w:t>
      </w:r>
      <w:proofErr w:type="spellEnd"/>
      <w:r w:rsidRPr="00BF4D7E">
        <w:t xml:space="preserve">, main </w:t>
      </w:r>
      <w:proofErr w:type="spellStart"/>
      <w:r w:rsidRPr="00BF4D7E">
        <w:t>page</w:t>
      </w:r>
      <w:proofErr w:type="spellEnd"/>
      <w:r w:rsidRPr="00BF4D7E">
        <w:t xml:space="preserve">, </w:t>
      </w:r>
      <w:proofErr w:type="spellStart"/>
      <w:r w:rsidRPr="00BF4D7E">
        <w:t>compare</w:t>
      </w:r>
      <w:proofErr w:type="spellEnd"/>
      <w:r w:rsidRPr="00BF4D7E">
        <w:t xml:space="preserve"> </w:t>
      </w:r>
      <w:proofErr w:type="spellStart"/>
      <w:r w:rsidRPr="00BF4D7E">
        <w:t>page</w:t>
      </w:r>
      <w:proofErr w:type="spellEnd"/>
      <w:r w:rsidRPr="00BF4D7E">
        <w:t xml:space="preserve">, </w:t>
      </w:r>
      <w:proofErr w:type="spellStart"/>
      <w:r w:rsidRPr="00BF4D7E">
        <w:t>feedback</w:t>
      </w:r>
      <w:proofErr w:type="spellEnd"/>
      <w:r w:rsidRPr="00BF4D7E">
        <w:t xml:space="preserve">, </w:t>
      </w:r>
      <w:proofErr w:type="spellStart"/>
      <w:r w:rsidRPr="00BF4D7E">
        <w:t>and</w:t>
      </w:r>
      <w:proofErr w:type="spellEnd"/>
      <w:r w:rsidRPr="00BF4D7E">
        <w:t xml:space="preserve"> </w:t>
      </w:r>
      <w:proofErr w:type="spellStart"/>
      <w:r w:rsidRPr="00BF4D7E">
        <w:t>graph</w:t>
      </w:r>
      <w:proofErr w:type="spellEnd"/>
      <w:r w:rsidRPr="00BF4D7E">
        <w:t xml:space="preserve"> </w:t>
      </w:r>
      <w:proofErr w:type="spellStart"/>
      <w:r w:rsidRPr="00BF4D7E">
        <w:t>page</w:t>
      </w:r>
      <w:proofErr w:type="spellEnd"/>
      <w:r w:rsidRPr="00BF4D7E">
        <w:t xml:space="preserve">. </w:t>
      </w:r>
      <w:proofErr w:type="spellStart"/>
      <w:r w:rsidRPr="00BF4D7E">
        <w:t>The</w:t>
      </w:r>
      <w:proofErr w:type="spellEnd"/>
      <w:r w:rsidRPr="00BF4D7E">
        <w:t xml:space="preserve"> </w:t>
      </w:r>
      <w:proofErr w:type="spellStart"/>
      <w:r w:rsidRPr="00BF4D7E">
        <w:t>system</w:t>
      </w:r>
      <w:proofErr w:type="spellEnd"/>
      <w:r w:rsidRPr="00BF4D7E">
        <w:t xml:space="preserve"> </w:t>
      </w:r>
      <w:proofErr w:type="spellStart"/>
      <w:r w:rsidRPr="00BF4D7E">
        <w:t>will</w:t>
      </w:r>
      <w:proofErr w:type="spellEnd"/>
      <w:r w:rsidRPr="00BF4D7E">
        <w:t xml:space="preserve"> be </w:t>
      </w:r>
      <w:proofErr w:type="spellStart"/>
      <w:r w:rsidRPr="00BF4D7E">
        <w:t>available</w:t>
      </w:r>
      <w:proofErr w:type="spellEnd"/>
      <w:r w:rsidRPr="00BF4D7E">
        <w:t xml:space="preserve"> </w:t>
      </w:r>
      <w:proofErr w:type="spellStart"/>
      <w:r w:rsidRPr="00BF4D7E">
        <w:t>to</w:t>
      </w:r>
      <w:proofErr w:type="spellEnd"/>
      <w:r w:rsidRPr="00BF4D7E">
        <w:t xml:space="preserve"> </w:t>
      </w:r>
      <w:proofErr w:type="spellStart"/>
      <w:r w:rsidRPr="00BF4D7E">
        <w:t>reach</w:t>
      </w:r>
      <w:proofErr w:type="spellEnd"/>
      <w:r w:rsidRPr="00BF4D7E">
        <w:t xml:space="preserve"> </w:t>
      </w:r>
      <w:proofErr w:type="spellStart"/>
      <w:r w:rsidRPr="00BF4D7E">
        <w:t>all</w:t>
      </w:r>
      <w:proofErr w:type="spellEnd"/>
      <w:r w:rsidRPr="00BF4D7E">
        <w:t xml:space="preserve"> of </w:t>
      </w:r>
      <w:proofErr w:type="spellStart"/>
      <w:r w:rsidRPr="00BF4D7E">
        <w:t>these</w:t>
      </w:r>
      <w:proofErr w:type="spellEnd"/>
      <w:r w:rsidRPr="00BF4D7E">
        <w:t xml:space="preserve"> </w:t>
      </w:r>
      <w:proofErr w:type="spellStart"/>
      <w:r w:rsidRPr="00BF4D7E">
        <w:t>actions</w:t>
      </w:r>
      <w:proofErr w:type="spellEnd"/>
      <w:r w:rsidRPr="00BF4D7E">
        <w:t xml:space="preserve">, </w:t>
      </w:r>
      <w:proofErr w:type="spellStart"/>
      <w:r w:rsidRPr="00BF4D7E">
        <w:t>for</w:t>
      </w:r>
      <w:proofErr w:type="spellEnd"/>
      <w:r w:rsidRPr="00BF4D7E">
        <w:t xml:space="preserve"> </w:t>
      </w:r>
      <w:proofErr w:type="spellStart"/>
      <w:r w:rsidRPr="00BF4D7E">
        <w:t>the</w:t>
      </w:r>
      <w:proofErr w:type="spellEnd"/>
      <w:r w:rsidRPr="00BF4D7E">
        <w:t xml:space="preserve"> </w:t>
      </w:r>
      <w:proofErr w:type="spellStart"/>
      <w:r w:rsidRPr="00BF4D7E">
        <w:t>Admins</w:t>
      </w:r>
      <w:proofErr w:type="spellEnd"/>
      <w:r w:rsidRPr="00BF4D7E">
        <w:t xml:space="preserve">, </w:t>
      </w:r>
      <w:proofErr w:type="spellStart"/>
      <w:r w:rsidRPr="00BF4D7E">
        <w:t>we</w:t>
      </w:r>
      <w:proofErr w:type="spellEnd"/>
      <w:r w:rsidRPr="00BF4D7E">
        <w:t xml:space="preserve"> </w:t>
      </w:r>
      <w:proofErr w:type="spellStart"/>
      <w:r w:rsidRPr="00BF4D7E">
        <w:t>have</w:t>
      </w:r>
      <w:proofErr w:type="spellEnd"/>
      <w:r w:rsidRPr="00BF4D7E">
        <w:t xml:space="preserve"> a </w:t>
      </w:r>
      <w:proofErr w:type="spellStart"/>
      <w:r w:rsidRPr="00BF4D7E">
        <w:t>special</w:t>
      </w:r>
      <w:proofErr w:type="spellEnd"/>
      <w:r w:rsidRPr="00BF4D7E">
        <w:t xml:space="preserve"> </w:t>
      </w:r>
      <w:proofErr w:type="spellStart"/>
      <w:r w:rsidRPr="00BF4D7E">
        <w:t>procedure</w:t>
      </w:r>
      <w:proofErr w:type="spellEnd"/>
      <w:r w:rsidRPr="00BF4D7E">
        <w:t xml:space="preserve"> </w:t>
      </w:r>
      <w:proofErr w:type="spellStart"/>
      <w:r w:rsidRPr="00BF4D7E">
        <w:t>that</w:t>
      </w:r>
      <w:proofErr w:type="spellEnd"/>
      <w:r w:rsidRPr="00BF4D7E">
        <w:t xml:space="preserve"> </w:t>
      </w:r>
      <w:proofErr w:type="spellStart"/>
      <w:r w:rsidRPr="00BF4D7E">
        <w:t>directs</w:t>
      </w:r>
      <w:proofErr w:type="spellEnd"/>
      <w:r w:rsidRPr="00BF4D7E">
        <w:t xml:space="preserve"> </w:t>
      </w:r>
      <w:proofErr w:type="spellStart"/>
      <w:r w:rsidRPr="00BF4D7E">
        <w:t>admins</w:t>
      </w:r>
      <w:proofErr w:type="spellEnd"/>
      <w:r w:rsidRPr="00BF4D7E">
        <w:t xml:space="preserve"> </w:t>
      </w:r>
      <w:proofErr w:type="spellStart"/>
      <w:r w:rsidRPr="00BF4D7E">
        <w:t>to</w:t>
      </w:r>
      <w:proofErr w:type="spellEnd"/>
      <w:r w:rsidRPr="00BF4D7E">
        <w:t xml:space="preserve"> </w:t>
      </w:r>
      <w:proofErr w:type="spellStart"/>
      <w:r w:rsidRPr="00BF4D7E">
        <w:t>the</w:t>
      </w:r>
      <w:proofErr w:type="spellEnd"/>
      <w:r w:rsidRPr="00BF4D7E">
        <w:t xml:space="preserve"> link of </w:t>
      </w:r>
      <w:proofErr w:type="spellStart"/>
      <w:r w:rsidRPr="00BF4D7E">
        <w:t>the</w:t>
      </w:r>
      <w:proofErr w:type="spellEnd"/>
      <w:r w:rsidRPr="00BF4D7E">
        <w:t xml:space="preserve"> </w:t>
      </w:r>
      <w:proofErr w:type="spellStart"/>
      <w:r w:rsidRPr="00BF4D7E">
        <w:t>database</w:t>
      </w:r>
      <w:proofErr w:type="spellEnd"/>
      <w:r w:rsidRPr="00BF4D7E">
        <w:t xml:space="preserve">. </w:t>
      </w:r>
      <w:proofErr w:type="spellStart"/>
      <w:r w:rsidRPr="00BF4D7E">
        <w:t>And</w:t>
      </w:r>
      <w:proofErr w:type="spellEnd"/>
      <w:r w:rsidRPr="00BF4D7E">
        <w:t xml:space="preserve"> </w:t>
      </w:r>
      <w:proofErr w:type="spellStart"/>
      <w:r w:rsidRPr="00BF4D7E">
        <w:t>Users</w:t>
      </w:r>
      <w:proofErr w:type="spellEnd"/>
      <w:r w:rsidRPr="00BF4D7E">
        <w:t xml:space="preserve"> </w:t>
      </w:r>
      <w:proofErr w:type="spellStart"/>
      <w:r w:rsidRPr="00BF4D7E">
        <w:t>will</w:t>
      </w:r>
      <w:proofErr w:type="spellEnd"/>
      <w:r w:rsidRPr="00BF4D7E">
        <w:t xml:space="preserve"> be </w:t>
      </w:r>
      <w:proofErr w:type="spellStart"/>
      <w:r w:rsidRPr="00BF4D7E">
        <w:t>able</w:t>
      </w:r>
      <w:proofErr w:type="spellEnd"/>
      <w:r w:rsidRPr="00BF4D7E">
        <w:t xml:space="preserve"> </w:t>
      </w:r>
      <w:proofErr w:type="spellStart"/>
      <w:r w:rsidRPr="00BF4D7E">
        <w:t>to</w:t>
      </w:r>
      <w:proofErr w:type="spellEnd"/>
      <w:r w:rsidRPr="00BF4D7E">
        <w:t xml:space="preserve"> </w:t>
      </w:r>
      <w:proofErr w:type="spellStart"/>
      <w:r w:rsidRPr="00BF4D7E">
        <w:t>interact</w:t>
      </w:r>
      <w:proofErr w:type="spellEnd"/>
      <w:r w:rsidRPr="00BF4D7E">
        <w:t xml:space="preserve"> </w:t>
      </w:r>
      <w:proofErr w:type="spellStart"/>
      <w:r w:rsidRPr="00BF4D7E">
        <w:t>with</w:t>
      </w:r>
      <w:proofErr w:type="spellEnd"/>
      <w:r w:rsidRPr="00BF4D7E">
        <w:t xml:space="preserve"> </w:t>
      </w:r>
      <w:proofErr w:type="spellStart"/>
      <w:r w:rsidRPr="00BF4D7E">
        <w:t>each</w:t>
      </w:r>
      <w:proofErr w:type="spellEnd"/>
      <w:r w:rsidRPr="00BF4D7E">
        <w:t xml:space="preserve"> </w:t>
      </w:r>
      <w:proofErr w:type="spellStart"/>
      <w:r w:rsidRPr="00BF4D7E">
        <w:t>page</w:t>
      </w:r>
      <w:proofErr w:type="spellEnd"/>
      <w:r w:rsidRPr="00BF4D7E">
        <w:t xml:space="preserve">. </w:t>
      </w:r>
      <w:proofErr w:type="spellStart"/>
      <w:r w:rsidRPr="00BF4D7E">
        <w:t>In</w:t>
      </w:r>
      <w:proofErr w:type="spellEnd"/>
      <w:r w:rsidRPr="00BF4D7E">
        <w:t xml:space="preserve"> </w:t>
      </w:r>
      <w:proofErr w:type="spellStart"/>
      <w:r w:rsidRPr="00BF4D7E">
        <w:t>further</w:t>
      </w:r>
      <w:proofErr w:type="spellEnd"/>
      <w:r w:rsidRPr="00BF4D7E">
        <w:t xml:space="preserve"> </w:t>
      </w:r>
      <w:proofErr w:type="spellStart"/>
      <w:r w:rsidRPr="00BF4D7E">
        <w:t>parts</w:t>
      </w:r>
      <w:proofErr w:type="spellEnd"/>
      <w:r w:rsidRPr="00BF4D7E">
        <w:t xml:space="preserve">, </w:t>
      </w:r>
      <w:proofErr w:type="spellStart"/>
      <w:r w:rsidRPr="00BF4D7E">
        <w:t>we</w:t>
      </w:r>
      <w:proofErr w:type="spellEnd"/>
      <w:r w:rsidRPr="00BF4D7E">
        <w:t xml:space="preserve"> </w:t>
      </w:r>
      <w:proofErr w:type="spellStart"/>
      <w:r w:rsidRPr="00BF4D7E">
        <w:t>explained</w:t>
      </w:r>
      <w:proofErr w:type="spellEnd"/>
      <w:r w:rsidRPr="00BF4D7E">
        <w:t xml:space="preserve"> </w:t>
      </w:r>
      <w:proofErr w:type="spellStart"/>
      <w:r w:rsidRPr="00BF4D7E">
        <w:t>the</w:t>
      </w:r>
      <w:proofErr w:type="spellEnd"/>
      <w:r w:rsidRPr="00BF4D7E">
        <w:t xml:space="preserve"> </w:t>
      </w:r>
      <w:proofErr w:type="spellStart"/>
      <w:r w:rsidRPr="00BF4D7E">
        <w:t>detailed</w:t>
      </w:r>
      <w:proofErr w:type="spellEnd"/>
      <w:r w:rsidRPr="00BF4D7E">
        <w:t xml:space="preserve"> </w:t>
      </w:r>
      <w:proofErr w:type="spellStart"/>
      <w:r w:rsidRPr="00BF4D7E">
        <w:t>process</w:t>
      </w:r>
      <w:proofErr w:type="spellEnd"/>
      <w:r w:rsidRPr="00BF4D7E">
        <w:t xml:space="preserve"> </w:t>
      </w:r>
      <w:proofErr w:type="spellStart"/>
      <w:r w:rsidRPr="00BF4D7E">
        <w:t>interaction</w:t>
      </w:r>
      <w:proofErr w:type="spellEnd"/>
      <w:r w:rsidRPr="00BF4D7E">
        <w:t xml:space="preserve"> </w:t>
      </w:r>
      <w:proofErr w:type="spellStart"/>
      <w:r w:rsidRPr="00BF4D7E">
        <w:t>and</w:t>
      </w:r>
      <w:proofErr w:type="spellEnd"/>
      <w:r w:rsidRPr="00BF4D7E">
        <w:t xml:space="preserve"> </w:t>
      </w:r>
      <w:proofErr w:type="spellStart"/>
      <w:r w:rsidRPr="00BF4D7E">
        <w:t>activity</w:t>
      </w:r>
      <w:proofErr w:type="spellEnd"/>
      <w:r w:rsidRPr="00BF4D7E">
        <w:t xml:space="preserve"> </w:t>
      </w:r>
      <w:proofErr w:type="spellStart"/>
      <w:r w:rsidRPr="00BF4D7E">
        <w:t>flows</w:t>
      </w:r>
      <w:proofErr w:type="spellEnd"/>
      <w:r w:rsidRPr="00BF4D7E">
        <w:t>.</w:t>
      </w:r>
    </w:p>
    <w:p w14:paraId="25CCF5CB" w14:textId="77777777" w:rsidR="00F27627" w:rsidRPr="00605399" w:rsidRDefault="00F27627" w:rsidP="00F27627"/>
    <w:p w14:paraId="42FE3B92" w14:textId="77777777" w:rsidR="00F27627" w:rsidRDefault="00F27627" w:rsidP="00F27627">
      <w:pPr>
        <w:pStyle w:val="Balk3"/>
        <w:numPr>
          <w:ilvl w:val="3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B9E428D" wp14:editId="516BD5E4">
            <wp:simplePos x="0" y="0"/>
            <wp:positionH relativeFrom="margin">
              <wp:align>center</wp:align>
            </wp:positionH>
            <wp:positionV relativeFrom="paragraph">
              <wp:posOffset>424180</wp:posOffset>
            </wp:positionV>
            <wp:extent cx="4805045" cy="3605769"/>
            <wp:effectExtent l="0" t="0" r="0" b="0"/>
            <wp:wrapTight wrapText="bothSides">
              <wp:wrapPolygon edited="0">
                <wp:start x="0" y="0"/>
                <wp:lineTo x="0" y="21455"/>
                <wp:lineTo x="21494" y="21455"/>
                <wp:lineTo x="21494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60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    </w:t>
      </w:r>
      <w:bookmarkStart w:id="45" w:name="_Toc44781023"/>
      <w:r>
        <w:t xml:space="preserve">3.9.1.2 Software </w:t>
      </w:r>
      <w:proofErr w:type="spellStart"/>
      <w:r>
        <w:t>Interfaces</w:t>
      </w:r>
      <w:bookmarkEnd w:id="45"/>
      <w:proofErr w:type="spellEnd"/>
    </w:p>
    <w:p w14:paraId="2E402D2D" w14:textId="77777777" w:rsidR="00F27627" w:rsidRDefault="00F27627" w:rsidP="00F27627"/>
    <w:p w14:paraId="6F11E8B8" w14:textId="77777777" w:rsidR="00F27627" w:rsidRDefault="00F27627" w:rsidP="00F27627">
      <w:pPr>
        <w:jc w:val="center"/>
      </w:pPr>
      <w:proofErr w:type="spellStart"/>
      <w:r>
        <w:t>Figure</w:t>
      </w:r>
      <w:proofErr w:type="spellEnd"/>
      <w:r>
        <w:t xml:space="preserve"> 6. Software </w:t>
      </w:r>
      <w:proofErr w:type="spellStart"/>
      <w:r>
        <w:t>Interfaces</w:t>
      </w:r>
      <w:proofErr w:type="spellEnd"/>
    </w:p>
    <w:p w14:paraId="1D19BEBA" w14:textId="34A028EC" w:rsidR="00F27627" w:rsidRDefault="00F27627" w:rsidP="00F27627">
      <w:pPr>
        <w:ind w:firstLine="0"/>
      </w:pPr>
      <w:r>
        <w:t xml:space="preserve">  </w:t>
      </w:r>
      <w:proofErr w:type="spellStart"/>
      <w:r w:rsidRPr="003E6614">
        <w:t>In</w:t>
      </w:r>
      <w:proofErr w:type="spellEnd"/>
      <w:r w:rsidRPr="003E6614">
        <w:t xml:space="preserve"> </w:t>
      </w:r>
      <w:proofErr w:type="spellStart"/>
      <w:r w:rsidRPr="003E6614">
        <w:t>Figure</w:t>
      </w:r>
      <w:proofErr w:type="spellEnd"/>
      <w:r w:rsidRPr="003E6614">
        <w:t xml:space="preserve"> 6, </w:t>
      </w:r>
      <w:proofErr w:type="spellStart"/>
      <w:r w:rsidRPr="003E6614">
        <w:t>we</w:t>
      </w:r>
      <w:proofErr w:type="spellEnd"/>
      <w:r w:rsidRPr="003E6614">
        <w:t xml:space="preserve"> </w:t>
      </w:r>
      <w:proofErr w:type="spellStart"/>
      <w:r w:rsidRPr="003E6614">
        <w:t>created</w:t>
      </w:r>
      <w:proofErr w:type="spellEnd"/>
      <w:r w:rsidRPr="003E6614">
        <w:t xml:space="preserve"> a </w:t>
      </w:r>
      <w:proofErr w:type="gramStart"/>
      <w:r w:rsidRPr="003E6614">
        <w:t>software</w:t>
      </w:r>
      <w:proofErr w:type="gramEnd"/>
      <w:r w:rsidRPr="003E6614">
        <w:t xml:space="preserve"> </w:t>
      </w:r>
      <w:proofErr w:type="spellStart"/>
      <w:r w:rsidRPr="003E6614">
        <w:t>interface</w:t>
      </w:r>
      <w:proofErr w:type="spellEnd"/>
      <w:r w:rsidRPr="003E6614">
        <w:t xml:space="preserve"> </w:t>
      </w:r>
      <w:proofErr w:type="spellStart"/>
      <w:r w:rsidRPr="003E6614">
        <w:t>schema</w:t>
      </w:r>
      <w:proofErr w:type="spellEnd"/>
      <w:r w:rsidRPr="003E6614">
        <w:t xml:space="preserve"> </w:t>
      </w:r>
      <w:proofErr w:type="spellStart"/>
      <w:r w:rsidRPr="003E6614">
        <w:t>to</w:t>
      </w:r>
      <w:proofErr w:type="spellEnd"/>
      <w:r w:rsidRPr="003E6614">
        <w:t xml:space="preserve"> </w:t>
      </w:r>
      <w:proofErr w:type="spellStart"/>
      <w:r w:rsidRPr="003E6614">
        <w:t>visualize</w:t>
      </w:r>
      <w:proofErr w:type="spellEnd"/>
      <w:r w:rsidRPr="003E6614">
        <w:t xml:space="preserve"> </w:t>
      </w:r>
      <w:proofErr w:type="spellStart"/>
      <w:r w:rsidRPr="003E6614">
        <w:t>our</w:t>
      </w:r>
      <w:proofErr w:type="spellEnd"/>
      <w:r w:rsidRPr="003E6614">
        <w:t xml:space="preserve"> idea. </w:t>
      </w:r>
      <w:proofErr w:type="spellStart"/>
      <w:r w:rsidRPr="003E6614">
        <w:t>In</w:t>
      </w:r>
      <w:proofErr w:type="spellEnd"/>
      <w:r w:rsidRPr="003E6614">
        <w:t xml:space="preserve"> </w:t>
      </w:r>
      <w:proofErr w:type="spellStart"/>
      <w:r w:rsidRPr="003E6614">
        <w:t>detail</w:t>
      </w:r>
      <w:proofErr w:type="spellEnd"/>
      <w:r w:rsidRPr="003E6614">
        <w:t xml:space="preserve">, </w:t>
      </w:r>
      <w:proofErr w:type="spellStart"/>
      <w:r w:rsidRPr="003E6614">
        <w:t>we</w:t>
      </w:r>
      <w:proofErr w:type="spellEnd"/>
      <w:r w:rsidRPr="003E6614">
        <w:t xml:space="preserve"> </w:t>
      </w:r>
      <w:proofErr w:type="spellStart"/>
      <w:r w:rsidRPr="003E6614">
        <w:t>used</w:t>
      </w:r>
      <w:proofErr w:type="spellEnd"/>
      <w:r w:rsidRPr="003E6614">
        <w:t xml:space="preserve"> </w:t>
      </w:r>
      <w:proofErr w:type="spellStart"/>
      <w:r w:rsidRPr="003E6614">
        <w:t>Python</w:t>
      </w:r>
      <w:proofErr w:type="spellEnd"/>
      <w:r w:rsidRPr="003E6614">
        <w:t xml:space="preserve"> (ver. 3.9.1) </w:t>
      </w:r>
      <w:proofErr w:type="spellStart"/>
      <w:r w:rsidRPr="003E6614">
        <w:t>for</w:t>
      </w:r>
      <w:proofErr w:type="spellEnd"/>
      <w:r w:rsidRPr="003E6614">
        <w:t xml:space="preserve"> </w:t>
      </w:r>
      <w:proofErr w:type="spellStart"/>
      <w:r w:rsidRPr="003E6614">
        <w:t>the</w:t>
      </w:r>
      <w:proofErr w:type="spellEnd"/>
      <w:r w:rsidRPr="003E6614">
        <w:t xml:space="preserve"> </w:t>
      </w:r>
      <w:proofErr w:type="gramStart"/>
      <w:r w:rsidRPr="003E6614">
        <w:t>software</w:t>
      </w:r>
      <w:proofErr w:type="gramEnd"/>
      <w:r w:rsidRPr="003E6614">
        <w:t xml:space="preserve"> </w:t>
      </w:r>
      <w:proofErr w:type="spellStart"/>
      <w:r w:rsidRPr="003E6614">
        <w:t>part</w:t>
      </w:r>
      <w:proofErr w:type="spellEnd"/>
      <w:r w:rsidRPr="003E6614">
        <w:t xml:space="preserve">. UI, </w:t>
      </w:r>
      <w:proofErr w:type="spellStart"/>
      <w:r w:rsidRPr="003E6614">
        <w:t>functional</w:t>
      </w:r>
      <w:proofErr w:type="spellEnd"/>
      <w:r w:rsidRPr="003E6614">
        <w:t xml:space="preserve"> </w:t>
      </w:r>
      <w:proofErr w:type="spellStart"/>
      <w:r w:rsidRPr="003E6614">
        <w:t>part</w:t>
      </w:r>
      <w:proofErr w:type="spellEnd"/>
      <w:r w:rsidRPr="003E6614">
        <w:t xml:space="preserve">, </w:t>
      </w:r>
      <w:proofErr w:type="spellStart"/>
      <w:r w:rsidRPr="003E6614">
        <w:t>and</w:t>
      </w:r>
      <w:proofErr w:type="spellEnd"/>
      <w:r w:rsidRPr="003E6614">
        <w:t xml:space="preserve"> </w:t>
      </w:r>
      <w:proofErr w:type="spellStart"/>
      <w:r w:rsidRPr="003E6614">
        <w:t>more</w:t>
      </w:r>
      <w:proofErr w:type="spellEnd"/>
      <w:r w:rsidRPr="003E6614">
        <w:t xml:space="preserve"> </w:t>
      </w:r>
      <w:proofErr w:type="spellStart"/>
      <w:r w:rsidRPr="003E6614">
        <w:t>will</w:t>
      </w:r>
      <w:proofErr w:type="spellEnd"/>
      <w:r w:rsidRPr="003E6614">
        <w:t xml:space="preserve"> be </w:t>
      </w:r>
      <w:proofErr w:type="spellStart"/>
      <w:r w:rsidRPr="003E6614">
        <w:t>designed</w:t>
      </w:r>
      <w:proofErr w:type="spellEnd"/>
      <w:r w:rsidRPr="003E6614">
        <w:t xml:space="preserve"> </w:t>
      </w:r>
      <w:proofErr w:type="spellStart"/>
      <w:r w:rsidRPr="003E6614">
        <w:t>and</w:t>
      </w:r>
      <w:proofErr w:type="spellEnd"/>
      <w:r w:rsidRPr="003E6614">
        <w:t xml:space="preserve"> </w:t>
      </w:r>
      <w:proofErr w:type="spellStart"/>
      <w:r w:rsidRPr="003E6614">
        <w:t>integrated</w:t>
      </w:r>
      <w:proofErr w:type="spellEnd"/>
      <w:r w:rsidRPr="003E6614">
        <w:t xml:space="preserve"> </w:t>
      </w:r>
      <w:proofErr w:type="spellStart"/>
      <w:r w:rsidRPr="003E6614">
        <w:t>using</w:t>
      </w:r>
      <w:proofErr w:type="spellEnd"/>
      <w:r w:rsidRPr="003E6614">
        <w:t xml:space="preserve"> </w:t>
      </w:r>
      <w:proofErr w:type="spellStart"/>
      <w:r w:rsidRPr="003E6614">
        <w:t>Python</w:t>
      </w:r>
      <w:proofErr w:type="spellEnd"/>
      <w:r w:rsidRPr="003E6614">
        <w:t xml:space="preserve">. </w:t>
      </w:r>
      <w:proofErr w:type="spellStart"/>
      <w:r w:rsidRPr="003E6614">
        <w:t>In</w:t>
      </w:r>
      <w:proofErr w:type="spellEnd"/>
      <w:r w:rsidRPr="003E6614">
        <w:t xml:space="preserve"> </w:t>
      </w:r>
      <w:proofErr w:type="spellStart"/>
      <w:r w:rsidRPr="003E6614">
        <w:t>Python</w:t>
      </w:r>
      <w:proofErr w:type="spellEnd"/>
      <w:r w:rsidRPr="003E6614">
        <w:t xml:space="preserve">, </w:t>
      </w:r>
      <w:proofErr w:type="spellStart"/>
      <w:r w:rsidRPr="003E6614">
        <w:t>we</w:t>
      </w:r>
      <w:proofErr w:type="spellEnd"/>
      <w:r w:rsidRPr="003E6614">
        <w:t xml:space="preserve"> </w:t>
      </w:r>
      <w:proofErr w:type="spellStart"/>
      <w:r w:rsidRPr="003E6614">
        <w:t>used</w:t>
      </w:r>
      <w:proofErr w:type="spellEnd"/>
      <w:r w:rsidRPr="003E6614">
        <w:t xml:space="preserve"> </w:t>
      </w:r>
      <w:proofErr w:type="spellStart"/>
      <w:r w:rsidRPr="003E6614">
        <w:t>several</w:t>
      </w:r>
      <w:proofErr w:type="spellEnd"/>
      <w:r w:rsidRPr="003E6614">
        <w:t xml:space="preserve"> </w:t>
      </w:r>
      <w:proofErr w:type="spellStart"/>
      <w:r w:rsidRPr="003E6614">
        <w:t>libraries</w:t>
      </w:r>
      <w:proofErr w:type="spellEnd"/>
      <w:r w:rsidRPr="003E6614">
        <w:t xml:space="preserve">, </w:t>
      </w:r>
      <w:proofErr w:type="spellStart"/>
      <w:r w:rsidRPr="003E6614">
        <w:t>for</w:t>
      </w:r>
      <w:proofErr w:type="spellEnd"/>
      <w:r w:rsidRPr="003E6614">
        <w:t xml:space="preserve"> </w:t>
      </w:r>
      <w:proofErr w:type="spellStart"/>
      <w:r w:rsidRPr="003E6614">
        <w:t>example</w:t>
      </w:r>
      <w:proofErr w:type="spellEnd"/>
      <w:r w:rsidRPr="003E6614">
        <w:t xml:space="preserve">, </w:t>
      </w:r>
      <w:proofErr w:type="spellStart"/>
      <w:r w:rsidRPr="003E6614">
        <w:t>we</w:t>
      </w:r>
      <w:proofErr w:type="spellEnd"/>
      <w:r w:rsidRPr="003E6614">
        <w:t xml:space="preserve"> </w:t>
      </w:r>
      <w:proofErr w:type="spellStart"/>
      <w:r w:rsidRPr="003E6614">
        <w:t>used</w:t>
      </w:r>
      <w:proofErr w:type="spellEnd"/>
      <w:r w:rsidRPr="003E6614">
        <w:t xml:space="preserve"> </w:t>
      </w:r>
      <w:proofErr w:type="spellStart"/>
      <w:r w:rsidRPr="003E6614">
        <w:t>matplotlib</w:t>
      </w:r>
      <w:proofErr w:type="spellEnd"/>
      <w:r w:rsidRPr="003E6614">
        <w:t xml:space="preserve"> </w:t>
      </w:r>
      <w:proofErr w:type="spellStart"/>
      <w:r w:rsidRPr="003E6614">
        <w:t>for</w:t>
      </w:r>
      <w:proofErr w:type="spellEnd"/>
      <w:r w:rsidRPr="003E6614">
        <w:t xml:space="preserve"> </w:t>
      </w:r>
      <w:proofErr w:type="gramStart"/>
      <w:r w:rsidRPr="003E6614">
        <w:t>data</w:t>
      </w:r>
      <w:proofErr w:type="gramEnd"/>
      <w:r w:rsidRPr="003E6614">
        <w:t xml:space="preserve"> </w:t>
      </w:r>
      <w:proofErr w:type="spellStart"/>
      <w:r w:rsidRPr="003E6614">
        <w:t>visualization</w:t>
      </w:r>
      <w:proofErr w:type="spellEnd"/>
      <w:r w:rsidRPr="003E6614">
        <w:t xml:space="preserve">, </w:t>
      </w:r>
      <w:proofErr w:type="spellStart"/>
      <w:r w:rsidRPr="003E6614">
        <w:t>NumPy</w:t>
      </w:r>
      <w:proofErr w:type="spellEnd"/>
      <w:r w:rsidRPr="003E6614">
        <w:t xml:space="preserve"> </w:t>
      </w:r>
      <w:proofErr w:type="spellStart"/>
      <w:r w:rsidRPr="003E6614">
        <w:t>library</w:t>
      </w:r>
      <w:proofErr w:type="spellEnd"/>
      <w:r w:rsidRPr="003E6614">
        <w:t xml:space="preserve"> </w:t>
      </w:r>
      <w:proofErr w:type="spellStart"/>
      <w:r w:rsidRPr="003E6614">
        <w:t>used</w:t>
      </w:r>
      <w:proofErr w:type="spellEnd"/>
      <w:r w:rsidRPr="003E6614">
        <w:t xml:space="preserve"> </w:t>
      </w:r>
      <w:proofErr w:type="spellStart"/>
      <w:r w:rsidRPr="003E6614">
        <w:t>for</w:t>
      </w:r>
      <w:proofErr w:type="spellEnd"/>
      <w:r w:rsidRPr="003E6614">
        <w:t xml:space="preserve"> data </w:t>
      </w:r>
      <w:proofErr w:type="spellStart"/>
      <w:r w:rsidRPr="003E6614">
        <w:t>initialization</w:t>
      </w:r>
      <w:proofErr w:type="spellEnd"/>
      <w:r w:rsidRPr="003E6614">
        <w:t xml:space="preserve">, </w:t>
      </w:r>
      <w:proofErr w:type="spellStart"/>
      <w:r w:rsidRPr="003E6614">
        <w:t>for</w:t>
      </w:r>
      <w:proofErr w:type="spellEnd"/>
      <w:r w:rsidRPr="003E6614">
        <w:t xml:space="preserve"> </w:t>
      </w:r>
      <w:proofErr w:type="spellStart"/>
      <w:r w:rsidRPr="003E6614">
        <w:t>the</w:t>
      </w:r>
      <w:proofErr w:type="spellEnd"/>
      <w:r w:rsidRPr="003E6614">
        <w:t xml:space="preserve"> GUI </w:t>
      </w:r>
      <w:proofErr w:type="spellStart"/>
      <w:r w:rsidRPr="003E6614">
        <w:t>we</w:t>
      </w:r>
      <w:proofErr w:type="spellEnd"/>
      <w:r w:rsidRPr="003E6614">
        <w:t xml:space="preserve"> </w:t>
      </w:r>
      <w:proofErr w:type="spellStart"/>
      <w:r w:rsidRPr="003E6614">
        <w:t>are</w:t>
      </w:r>
      <w:proofErr w:type="spellEnd"/>
      <w:r w:rsidRPr="003E6614">
        <w:t xml:space="preserve"> </w:t>
      </w:r>
      <w:proofErr w:type="spellStart"/>
      <w:r w:rsidRPr="003E6614">
        <w:t>going</w:t>
      </w:r>
      <w:proofErr w:type="spellEnd"/>
      <w:r w:rsidRPr="003E6614">
        <w:t xml:space="preserve"> </w:t>
      </w:r>
      <w:proofErr w:type="spellStart"/>
      <w:r w:rsidRPr="003E6614">
        <w:t>to</w:t>
      </w:r>
      <w:proofErr w:type="spellEnd"/>
      <w:r w:rsidRPr="003E6614">
        <w:t xml:space="preserve"> </w:t>
      </w:r>
      <w:proofErr w:type="spellStart"/>
      <w:r w:rsidRPr="003E6614">
        <w:t>use</w:t>
      </w:r>
      <w:proofErr w:type="spellEnd"/>
      <w:r w:rsidRPr="003E6614">
        <w:t xml:space="preserve"> </w:t>
      </w:r>
      <w:proofErr w:type="spellStart"/>
      <w:r w:rsidRPr="003E6614">
        <w:t>PyQt</w:t>
      </w:r>
      <w:proofErr w:type="spellEnd"/>
      <w:r w:rsidRPr="003E6614">
        <w:t xml:space="preserve"> </w:t>
      </w:r>
      <w:proofErr w:type="spellStart"/>
      <w:r w:rsidRPr="003E6614">
        <w:t>and</w:t>
      </w:r>
      <w:proofErr w:type="spellEnd"/>
      <w:r w:rsidRPr="003E6614">
        <w:t xml:space="preserve"> </w:t>
      </w:r>
      <w:proofErr w:type="spellStart"/>
      <w:r w:rsidRPr="003E6614">
        <w:t>PySide</w:t>
      </w:r>
      <w:proofErr w:type="spellEnd"/>
      <w:r w:rsidRPr="003E6614">
        <w:t xml:space="preserve"> (</w:t>
      </w:r>
      <w:proofErr w:type="spellStart"/>
      <w:r w:rsidRPr="003E6614">
        <w:t>these</w:t>
      </w:r>
      <w:proofErr w:type="spellEnd"/>
      <w:r w:rsidRPr="003E6614">
        <w:t xml:space="preserve"> GUI </w:t>
      </w:r>
      <w:proofErr w:type="spellStart"/>
      <w:r w:rsidRPr="003E6614">
        <w:t>libraries</w:t>
      </w:r>
      <w:proofErr w:type="spellEnd"/>
      <w:r w:rsidRPr="003E6614">
        <w:t xml:space="preserve"> can </w:t>
      </w:r>
      <w:proofErr w:type="spellStart"/>
      <w:r w:rsidRPr="003E6614">
        <w:t>change</w:t>
      </w:r>
      <w:proofErr w:type="spellEnd"/>
      <w:r w:rsidRPr="003E6614">
        <w:t xml:space="preserve"> in </w:t>
      </w:r>
      <w:proofErr w:type="spellStart"/>
      <w:r w:rsidRPr="003E6614">
        <w:t>the</w:t>
      </w:r>
      <w:proofErr w:type="spellEnd"/>
      <w:r w:rsidRPr="003E6614">
        <w:t xml:space="preserve"> </w:t>
      </w:r>
      <w:proofErr w:type="spellStart"/>
      <w:r w:rsidRPr="003E6614">
        <w:t>integration</w:t>
      </w:r>
      <w:proofErr w:type="spellEnd"/>
      <w:r w:rsidRPr="003E6614">
        <w:t xml:space="preserve"> </w:t>
      </w:r>
      <w:proofErr w:type="spellStart"/>
      <w:r w:rsidRPr="003E6614">
        <w:t>process</w:t>
      </w:r>
      <w:proofErr w:type="spellEnd"/>
      <w:r w:rsidRPr="003E6614">
        <w:t xml:space="preserve">). </w:t>
      </w:r>
      <w:proofErr w:type="spellStart"/>
      <w:r w:rsidRPr="003E6614">
        <w:t>For</w:t>
      </w:r>
      <w:proofErr w:type="spellEnd"/>
      <w:r w:rsidRPr="003E6614">
        <w:t xml:space="preserve"> </w:t>
      </w:r>
      <w:proofErr w:type="spellStart"/>
      <w:r w:rsidRPr="003E6614">
        <w:t>the</w:t>
      </w:r>
      <w:proofErr w:type="spellEnd"/>
      <w:r w:rsidRPr="003E6614">
        <w:t xml:space="preserve"> </w:t>
      </w:r>
      <w:proofErr w:type="spellStart"/>
      <w:r w:rsidRPr="003E6614">
        <w:t>database</w:t>
      </w:r>
      <w:proofErr w:type="spellEnd"/>
      <w:r w:rsidRPr="003E6614">
        <w:t xml:space="preserve"> </w:t>
      </w:r>
      <w:proofErr w:type="spellStart"/>
      <w:r w:rsidRPr="003E6614">
        <w:t>part</w:t>
      </w:r>
      <w:proofErr w:type="spellEnd"/>
      <w:r w:rsidRPr="003E6614">
        <w:t xml:space="preserve">, </w:t>
      </w:r>
      <w:proofErr w:type="spellStart"/>
      <w:r w:rsidRPr="003E6614">
        <w:t>we</w:t>
      </w:r>
      <w:proofErr w:type="spellEnd"/>
      <w:r w:rsidRPr="003E6614"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five</w:t>
      </w:r>
      <w:proofErr w:type="spellEnd"/>
      <w:r>
        <w:t xml:space="preserve"> </w:t>
      </w:r>
      <w:proofErr w:type="spellStart"/>
      <w:r>
        <w:t>datasets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database</w:t>
      </w:r>
      <w:proofErr w:type="spellEnd"/>
      <w:r w:rsidRPr="003E6614">
        <w:t xml:space="preserve">; </w:t>
      </w:r>
      <w:proofErr w:type="spellStart"/>
      <w:r>
        <w:t>five</w:t>
      </w:r>
      <w:proofErr w:type="spellEnd"/>
      <w:r w:rsidRPr="003E6614">
        <w:t xml:space="preserve"> of </w:t>
      </w:r>
      <w:proofErr w:type="spellStart"/>
      <w:r w:rsidRPr="003E6614">
        <w:t>them</w:t>
      </w:r>
      <w:proofErr w:type="spellEnd"/>
      <w:r w:rsidRPr="003E6614">
        <w:t xml:space="preserve"> </w:t>
      </w:r>
      <w:proofErr w:type="spellStart"/>
      <w:r>
        <w:t>are</w:t>
      </w:r>
      <w:proofErr w:type="spellEnd"/>
      <w:r w:rsidRPr="003E6614">
        <w:t xml:space="preserve"> </w:t>
      </w:r>
      <w:proofErr w:type="spellStart"/>
      <w:r>
        <w:t>from</w:t>
      </w:r>
      <w:proofErr w:type="spellEnd"/>
      <w:r w:rsidRPr="003E6614">
        <w:t xml:space="preserve"> </w:t>
      </w:r>
      <w:r w:rsidR="001E2937">
        <w:t>XSENS</w:t>
      </w:r>
      <w:r w:rsidRPr="003E6614">
        <w:t xml:space="preserve"> </w:t>
      </w:r>
      <w:proofErr w:type="spellStart"/>
      <w:r w:rsidRPr="003E6614">
        <w:t>data</w:t>
      </w:r>
      <w:r>
        <w:t>set</w:t>
      </w:r>
      <w:proofErr w:type="spellEnd"/>
      <w:r w:rsidRPr="003E6614">
        <w:t xml:space="preserve">, </w:t>
      </w:r>
      <w:proofErr w:type="spellStart"/>
      <w:r w:rsidRPr="003E6614">
        <w:t>mostly</w:t>
      </w:r>
      <w:proofErr w:type="spellEnd"/>
      <w:r w:rsidRPr="003E6614">
        <w:t xml:space="preserve"> </w:t>
      </w:r>
      <w:proofErr w:type="spellStart"/>
      <w:r w:rsidRPr="003E6614">
        <w:t>Biomedical</w:t>
      </w:r>
      <w:proofErr w:type="spellEnd"/>
      <w:r w:rsidRPr="003E6614">
        <w:t xml:space="preserve"> </w:t>
      </w:r>
      <w:proofErr w:type="spellStart"/>
      <w:r w:rsidRPr="003E6614">
        <w:t>Engineering</w:t>
      </w:r>
      <w:proofErr w:type="spellEnd"/>
      <w:r w:rsidRPr="003E6614">
        <w:t xml:space="preserve"> </w:t>
      </w:r>
      <w:proofErr w:type="spellStart"/>
      <w:r w:rsidRPr="003E6614">
        <w:t>students</w:t>
      </w:r>
      <w:proofErr w:type="spellEnd"/>
      <w:r w:rsidRPr="003E6614">
        <w:t xml:space="preserve"> </w:t>
      </w:r>
      <w:proofErr w:type="spellStart"/>
      <w:r w:rsidRPr="003E6614">
        <w:t>are</w:t>
      </w:r>
      <w:proofErr w:type="spellEnd"/>
      <w:r w:rsidRPr="003E6614">
        <w:t xml:space="preserve"> </w:t>
      </w:r>
      <w:proofErr w:type="spellStart"/>
      <w:r w:rsidRPr="003E6614">
        <w:t>working</w:t>
      </w:r>
      <w:proofErr w:type="spellEnd"/>
      <w:r w:rsidRPr="003E6614">
        <w:t xml:space="preserve"> on </w:t>
      </w:r>
      <w:proofErr w:type="spellStart"/>
      <w:r w:rsidRPr="003E6614">
        <w:t>this</w:t>
      </w:r>
      <w:proofErr w:type="spellEnd"/>
      <w:r w:rsidRPr="003E6614">
        <w:t xml:space="preserve"> </w:t>
      </w:r>
      <w:proofErr w:type="spellStart"/>
      <w:r w:rsidRPr="003E6614">
        <w:t>data</w:t>
      </w:r>
      <w:r>
        <w:t>sets</w:t>
      </w:r>
      <w:proofErr w:type="spellEnd"/>
      <w:r w:rsidRPr="003E6614">
        <w:t xml:space="preserve">. </w:t>
      </w:r>
      <w:proofErr w:type="spellStart"/>
      <w:r w:rsidRPr="003E6614">
        <w:t>In</w:t>
      </w:r>
      <w:proofErr w:type="spellEnd"/>
      <w:r w:rsidRPr="003E6614">
        <w:t xml:space="preserve"> </w:t>
      </w:r>
      <w:proofErr w:type="spellStart"/>
      <w:r w:rsidRPr="003E6614">
        <w:t>this</w:t>
      </w:r>
      <w:proofErr w:type="spellEnd"/>
      <w:r w:rsidRPr="003E6614">
        <w:t xml:space="preserve"> </w:t>
      </w:r>
      <w:proofErr w:type="spellStart"/>
      <w:r w:rsidRPr="003E6614">
        <w:t>data</w:t>
      </w:r>
      <w:r>
        <w:t>sets</w:t>
      </w:r>
      <w:proofErr w:type="spellEnd"/>
      <w:r w:rsidRPr="003E6614">
        <w:t xml:space="preserve">, </w:t>
      </w:r>
      <w:proofErr w:type="spellStart"/>
      <w:r w:rsidRPr="003E6614">
        <w:t>we</w:t>
      </w:r>
      <w:proofErr w:type="spellEnd"/>
      <w:r w:rsidRPr="003E6614">
        <w:t xml:space="preserve"> </w:t>
      </w:r>
      <w:proofErr w:type="spellStart"/>
      <w:r w:rsidRPr="003E6614">
        <w:t>have</w:t>
      </w:r>
      <w:proofErr w:type="spellEnd"/>
      <w:r w:rsidRPr="003E6614">
        <w:t xml:space="preserve"> </w:t>
      </w:r>
      <w:proofErr w:type="spellStart"/>
      <w:r w:rsidRPr="003E6614">
        <w:t>complex</w:t>
      </w:r>
      <w:proofErr w:type="spellEnd"/>
      <w:r w:rsidRPr="003E6614">
        <w:t xml:space="preserve"> </w:t>
      </w:r>
      <w:proofErr w:type="spellStart"/>
      <w:r w:rsidRPr="003E6614">
        <w:t>gait</w:t>
      </w:r>
      <w:proofErr w:type="spellEnd"/>
      <w:r w:rsidRPr="003E6614">
        <w:t xml:space="preserve"> </w:t>
      </w:r>
      <w:proofErr w:type="gramStart"/>
      <w:r w:rsidRPr="003E6614">
        <w:t>data</w:t>
      </w:r>
      <w:proofErr w:type="gramEnd"/>
      <w:r w:rsidRPr="003E6614">
        <w:t xml:space="preserve">, </w:t>
      </w:r>
      <w:proofErr w:type="spellStart"/>
      <w:r w:rsidRPr="003E6614">
        <w:t>our</w:t>
      </w:r>
      <w:proofErr w:type="spellEnd"/>
      <w:r w:rsidRPr="003E6614">
        <w:t xml:space="preserve"> </w:t>
      </w:r>
      <w:proofErr w:type="spellStart"/>
      <w:r w:rsidRPr="003E6614">
        <w:t>Biomedical</w:t>
      </w:r>
      <w:proofErr w:type="spellEnd"/>
      <w:r w:rsidRPr="003E6614">
        <w:t xml:space="preserve"> </w:t>
      </w:r>
      <w:proofErr w:type="spellStart"/>
      <w:r w:rsidRPr="003E6614">
        <w:t>team</w:t>
      </w:r>
      <w:proofErr w:type="spellEnd"/>
      <w:r w:rsidRPr="003E6614">
        <w:t xml:space="preserve"> </w:t>
      </w:r>
      <w:proofErr w:type="spellStart"/>
      <w:r w:rsidRPr="003E6614">
        <w:t>working</w:t>
      </w:r>
      <w:proofErr w:type="spellEnd"/>
      <w:r w:rsidRPr="003E6614">
        <w:t xml:space="preserve"> on </w:t>
      </w:r>
      <w:proofErr w:type="spellStart"/>
      <w:r w:rsidRPr="003E6614">
        <w:t>normalization</w:t>
      </w:r>
      <w:proofErr w:type="spellEnd"/>
      <w:r w:rsidRPr="003E6614">
        <w:t xml:space="preserve">, </w:t>
      </w:r>
      <w:proofErr w:type="spellStart"/>
      <w:r w:rsidRPr="003E6614">
        <w:t>validation</w:t>
      </w:r>
      <w:proofErr w:type="spellEnd"/>
      <w:r w:rsidRPr="003E6614">
        <w:t xml:space="preserve"> of </w:t>
      </w:r>
      <w:proofErr w:type="spellStart"/>
      <w:r w:rsidRPr="003E6614">
        <w:t>this</w:t>
      </w:r>
      <w:proofErr w:type="spellEnd"/>
      <w:r w:rsidRPr="003E6614">
        <w:t xml:space="preserve"> </w:t>
      </w:r>
      <w:proofErr w:type="spellStart"/>
      <w:r w:rsidRPr="003E6614">
        <w:t>data</w:t>
      </w:r>
      <w:r>
        <w:t>sets</w:t>
      </w:r>
      <w:proofErr w:type="spellEnd"/>
      <w:r w:rsidRPr="003E6614">
        <w:t xml:space="preserve">, </w:t>
      </w:r>
      <w:proofErr w:type="spellStart"/>
      <w:r w:rsidRPr="003E6614">
        <w:t>and</w:t>
      </w:r>
      <w:proofErr w:type="spellEnd"/>
      <w:r w:rsidRPr="003E6614">
        <w:t xml:space="preserve"> </w:t>
      </w:r>
      <w:proofErr w:type="spellStart"/>
      <w:r w:rsidRPr="003E6614">
        <w:t>calculation</w:t>
      </w:r>
      <w:proofErr w:type="spellEnd"/>
      <w:r w:rsidRPr="003E6614">
        <w:t xml:space="preserve"> of </w:t>
      </w:r>
      <w:proofErr w:type="spellStart"/>
      <w:r w:rsidRPr="003E6614">
        <w:t>needed</w:t>
      </w:r>
      <w:proofErr w:type="spellEnd"/>
      <w:r w:rsidRPr="003E6614">
        <w:t xml:space="preserve"> </w:t>
      </w:r>
      <w:proofErr w:type="spellStart"/>
      <w:r w:rsidRPr="003E6614">
        <w:t>parameters</w:t>
      </w:r>
      <w:proofErr w:type="spellEnd"/>
      <w:r w:rsidRPr="003E6614">
        <w:t xml:space="preserve"> </w:t>
      </w:r>
      <w:proofErr w:type="spellStart"/>
      <w:r w:rsidRPr="003E6614">
        <w:t>for</w:t>
      </w:r>
      <w:proofErr w:type="spellEnd"/>
      <w:r w:rsidRPr="003E6614">
        <w:t xml:space="preserve"> </w:t>
      </w:r>
      <w:proofErr w:type="spellStart"/>
      <w:r w:rsidRPr="003E6614">
        <w:t>the</w:t>
      </w:r>
      <w:proofErr w:type="spellEnd"/>
      <w:r w:rsidRPr="003E6614">
        <w:t xml:space="preserve"> </w:t>
      </w:r>
      <w:proofErr w:type="spellStart"/>
      <w:r w:rsidRPr="003E6614">
        <w:t>gait</w:t>
      </w:r>
      <w:proofErr w:type="spellEnd"/>
      <w:r w:rsidRPr="003E6614">
        <w:t xml:space="preserve"> </w:t>
      </w:r>
      <w:proofErr w:type="spellStart"/>
      <w:r w:rsidRPr="003E6614">
        <w:t>report</w:t>
      </w:r>
      <w:proofErr w:type="spellEnd"/>
      <w:r w:rsidRPr="003E6614">
        <w:t xml:space="preserve"> (</w:t>
      </w:r>
      <w:proofErr w:type="spellStart"/>
      <w:r w:rsidRPr="003E6614">
        <w:t>these</w:t>
      </w:r>
      <w:proofErr w:type="spellEnd"/>
      <w:r w:rsidRPr="003E6614">
        <w:t xml:space="preserve"> </w:t>
      </w:r>
      <w:proofErr w:type="spellStart"/>
      <w:r w:rsidRPr="003E6614">
        <w:t>calculations</w:t>
      </w:r>
      <w:proofErr w:type="spellEnd"/>
      <w:r w:rsidRPr="003E6614">
        <w:t xml:space="preserve"> </w:t>
      </w:r>
      <w:proofErr w:type="spellStart"/>
      <w:r w:rsidRPr="003E6614">
        <w:t>will</w:t>
      </w:r>
      <w:proofErr w:type="spellEnd"/>
      <w:r w:rsidRPr="003E6614">
        <w:t xml:space="preserve"> be </w:t>
      </w:r>
      <w:proofErr w:type="spellStart"/>
      <w:r w:rsidRPr="003E6614">
        <w:t>provided</w:t>
      </w:r>
      <w:proofErr w:type="spellEnd"/>
      <w:r w:rsidRPr="003E6614">
        <w:t xml:space="preserve"> </w:t>
      </w:r>
      <w:proofErr w:type="spellStart"/>
      <w:r w:rsidRPr="003E6614">
        <w:t>according</w:t>
      </w:r>
      <w:proofErr w:type="spellEnd"/>
      <w:r w:rsidRPr="003E6614">
        <w:t xml:space="preserve"> </w:t>
      </w:r>
      <w:proofErr w:type="spellStart"/>
      <w:r w:rsidRPr="003E6614">
        <w:t>to</w:t>
      </w:r>
      <w:proofErr w:type="spellEnd"/>
      <w:r w:rsidRPr="003E6614">
        <w:t xml:space="preserve"> data on </w:t>
      </w:r>
      <w:proofErr w:type="spellStart"/>
      <w:r w:rsidRPr="003E6614">
        <w:t>the</w:t>
      </w:r>
      <w:proofErr w:type="spellEnd"/>
      <w:r w:rsidRPr="003E6614">
        <w:t xml:space="preserve"> </w:t>
      </w:r>
      <w:r w:rsidR="001E2937">
        <w:t>XSENS</w:t>
      </w:r>
      <w:r w:rsidRPr="003E6614">
        <w:t xml:space="preserve"> </w:t>
      </w:r>
      <w:proofErr w:type="spellStart"/>
      <w:r w:rsidRPr="003E6614">
        <w:t>data</w:t>
      </w:r>
      <w:r>
        <w:t>sets</w:t>
      </w:r>
      <w:proofErr w:type="spellEnd"/>
      <w:r w:rsidRPr="003E6614">
        <w:t xml:space="preserve">). SQL Server </w:t>
      </w:r>
      <w:proofErr w:type="spellStart"/>
      <w:r w:rsidRPr="003E6614">
        <w:t>will</w:t>
      </w:r>
      <w:proofErr w:type="spellEnd"/>
      <w:r w:rsidRPr="003E6614">
        <w:t xml:space="preserve"> be </w:t>
      </w:r>
      <w:proofErr w:type="spellStart"/>
      <w:r w:rsidRPr="003E6614">
        <w:t>used</w:t>
      </w:r>
      <w:proofErr w:type="spellEnd"/>
      <w:r w:rsidRPr="003E6614">
        <w:t xml:space="preserve"> on </w:t>
      </w:r>
      <w:proofErr w:type="spellStart"/>
      <w:r w:rsidRPr="003E6614">
        <w:t>user's</w:t>
      </w:r>
      <w:proofErr w:type="spellEnd"/>
      <w:r w:rsidRPr="003E6614">
        <w:t xml:space="preserve"> </w:t>
      </w:r>
      <w:proofErr w:type="gramStart"/>
      <w:r w:rsidRPr="003E6614">
        <w:t>data</w:t>
      </w:r>
      <w:proofErr w:type="gramEnd"/>
      <w:r w:rsidRPr="003E6614">
        <w:t xml:space="preserve">, </w:t>
      </w:r>
      <w:proofErr w:type="spellStart"/>
      <w:r w:rsidRPr="003E6614">
        <w:t>we</w:t>
      </w:r>
      <w:proofErr w:type="spellEnd"/>
      <w:r w:rsidRPr="003E6614">
        <w:t xml:space="preserve"> </w:t>
      </w:r>
      <w:proofErr w:type="spellStart"/>
      <w:r w:rsidRPr="003E6614">
        <w:t>will</w:t>
      </w:r>
      <w:proofErr w:type="spellEnd"/>
      <w:r w:rsidRPr="003E6614">
        <w:t xml:space="preserve"> </w:t>
      </w:r>
      <w:proofErr w:type="spellStart"/>
      <w:r w:rsidRPr="003E6614">
        <w:t>store</w:t>
      </w:r>
      <w:proofErr w:type="spellEnd"/>
      <w:r w:rsidRPr="003E6614">
        <w:t xml:space="preserve"> </w:t>
      </w:r>
      <w:proofErr w:type="spellStart"/>
      <w:r w:rsidRPr="003E6614">
        <w:t>the</w:t>
      </w:r>
      <w:proofErr w:type="spellEnd"/>
      <w:r w:rsidRPr="003E6614">
        <w:t xml:space="preserve"> </w:t>
      </w:r>
      <w:proofErr w:type="spellStart"/>
      <w:r w:rsidRPr="003E6614">
        <w:t>user's</w:t>
      </w:r>
      <w:proofErr w:type="spellEnd"/>
      <w:r w:rsidRPr="003E6614">
        <w:t xml:space="preserve"> </w:t>
      </w:r>
      <w:proofErr w:type="spellStart"/>
      <w:r w:rsidRPr="003E6614">
        <w:t>id</w:t>
      </w:r>
      <w:proofErr w:type="spellEnd"/>
      <w:r w:rsidRPr="003E6614">
        <w:t xml:space="preserve">, name, e-mail, </w:t>
      </w:r>
      <w:proofErr w:type="spellStart"/>
      <w:r w:rsidRPr="003E6614">
        <w:t>etc</w:t>
      </w:r>
      <w:proofErr w:type="spellEnd"/>
      <w:r w:rsidRPr="003E6614">
        <w:t xml:space="preserve">. </w:t>
      </w:r>
      <w:proofErr w:type="gramStart"/>
      <w:r w:rsidRPr="003E6614">
        <w:t>on</w:t>
      </w:r>
      <w:proofErr w:type="gramEnd"/>
      <w:r w:rsidRPr="003E6614">
        <w:t xml:space="preserve"> </w:t>
      </w:r>
      <w:proofErr w:type="spellStart"/>
      <w:r w:rsidRPr="003E6614">
        <w:t>this</w:t>
      </w:r>
      <w:proofErr w:type="spellEnd"/>
      <w:r w:rsidRPr="003E6614">
        <w:t xml:space="preserve"> </w:t>
      </w:r>
      <w:proofErr w:type="spellStart"/>
      <w:r w:rsidRPr="003E6614">
        <w:t>database</w:t>
      </w:r>
      <w:proofErr w:type="spellEnd"/>
      <w:r w:rsidRPr="003E6614">
        <w:t xml:space="preserve">. </w:t>
      </w:r>
      <w:proofErr w:type="spellStart"/>
      <w:r w:rsidRPr="003E6614">
        <w:t>And</w:t>
      </w:r>
      <w:proofErr w:type="spellEnd"/>
      <w:r w:rsidRPr="003E6614">
        <w:t xml:space="preserve"> </w:t>
      </w:r>
      <w:proofErr w:type="spellStart"/>
      <w:r w:rsidRPr="003E6614">
        <w:t>our</w:t>
      </w:r>
      <w:proofErr w:type="spellEnd"/>
      <w:r w:rsidRPr="003E6614">
        <w:t xml:space="preserve"> </w:t>
      </w:r>
      <w:proofErr w:type="spellStart"/>
      <w:r w:rsidRPr="003E6614">
        <w:t>application</w:t>
      </w:r>
      <w:proofErr w:type="spellEnd"/>
      <w:r w:rsidRPr="003E6614">
        <w:t xml:space="preserve"> is </w:t>
      </w:r>
      <w:proofErr w:type="spellStart"/>
      <w:r w:rsidRPr="003E6614">
        <w:t>developing</w:t>
      </w:r>
      <w:proofErr w:type="spellEnd"/>
      <w:r w:rsidRPr="003E6614">
        <w:t xml:space="preserve"> </w:t>
      </w:r>
      <w:proofErr w:type="spellStart"/>
      <w:r w:rsidRPr="003E6614">
        <w:t>for</w:t>
      </w:r>
      <w:proofErr w:type="spellEnd"/>
      <w:r w:rsidRPr="003E6614">
        <w:t xml:space="preserve"> PC </w:t>
      </w:r>
      <w:proofErr w:type="spellStart"/>
      <w:r w:rsidRPr="003E6614">
        <w:t>generally</w:t>
      </w:r>
      <w:proofErr w:type="spellEnd"/>
      <w:r w:rsidRPr="003E6614">
        <w:t xml:space="preserve"> </w:t>
      </w:r>
      <w:proofErr w:type="spellStart"/>
      <w:r w:rsidRPr="003E6614">
        <w:t>for</w:t>
      </w:r>
      <w:proofErr w:type="spellEnd"/>
      <w:r w:rsidRPr="003E6614">
        <w:t xml:space="preserve"> Windows 10 </w:t>
      </w:r>
      <w:proofErr w:type="spellStart"/>
      <w:r w:rsidRPr="003E6614">
        <w:t>operating</w:t>
      </w:r>
      <w:proofErr w:type="spellEnd"/>
      <w:r w:rsidRPr="003E6614">
        <w:t xml:space="preserve"> </w:t>
      </w:r>
      <w:proofErr w:type="spellStart"/>
      <w:r w:rsidRPr="003E6614">
        <w:t>system</w:t>
      </w:r>
      <w:proofErr w:type="spellEnd"/>
      <w:r w:rsidRPr="003E6614">
        <w:t xml:space="preserve">. </w:t>
      </w:r>
      <w:proofErr w:type="spellStart"/>
      <w:r w:rsidRPr="003E6614">
        <w:t>For</w:t>
      </w:r>
      <w:proofErr w:type="spellEnd"/>
      <w:r w:rsidRPr="003E6614">
        <w:t xml:space="preserve"> </w:t>
      </w:r>
      <w:proofErr w:type="gramStart"/>
      <w:r w:rsidRPr="003E6614">
        <w:t>data</w:t>
      </w:r>
      <w:proofErr w:type="gramEnd"/>
      <w:r w:rsidRPr="003E6614">
        <w:t xml:space="preserve"> </w:t>
      </w:r>
      <w:proofErr w:type="spellStart"/>
      <w:r w:rsidRPr="003E6614">
        <w:t>transmission</w:t>
      </w:r>
      <w:proofErr w:type="spellEnd"/>
      <w:r w:rsidRPr="003E6614">
        <w:t xml:space="preserve">, </w:t>
      </w:r>
      <w:proofErr w:type="spellStart"/>
      <w:r w:rsidRPr="003E6614">
        <w:t>the</w:t>
      </w:r>
      <w:proofErr w:type="spellEnd"/>
      <w:r w:rsidRPr="003E6614">
        <w:t xml:space="preserve"> </w:t>
      </w:r>
      <w:proofErr w:type="spellStart"/>
      <w:r w:rsidRPr="003E6614">
        <w:t>user</w:t>
      </w:r>
      <w:proofErr w:type="spellEnd"/>
      <w:r w:rsidRPr="003E6614">
        <w:t xml:space="preserve"> </w:t>
      </w:r>
      <w:proofErr w:type="spellStart"/>
      <w:r w:rsidRPr="003E6614">
        <w:t>will</w:t>
      </w:r>
      <w:proofErr w:type="spellEnd"/>
      <w:r w:rsidRPr="003E6614">
        <w:t xml:space="preserve"> </w:t>
      </w:r>
      <w:proofErr w:type="spellStart"/>
      <w:r w:rsidRPr="003E6614">
        <w:t>give</w:t>
      </w:r>
      <w:proofErr w:type="spellEnd"/>
      <w:r w:rsidRPr="003E6614">
        <w:t xml:space="preserve"> </w:t>
      </w:r>
      <w:proofErr w:type="spellStart"/>
      <w:r w:rsidRPr="003E6614">
        <w:t>credentials</w:t>
      </w:r>
      <w:proofErr w:type="spellEnd"/>
      <w:r w:rsidRPr="003E6614">
        <w:t xml:space="preserve"> </w:t>
      </w:r>
      <w:proofErr w:type="spellStart"/>
      <w:r w:rsidRPr="003E6614">
        <w:t>to</w:t>
      </w:r>
      <w:proofErr w:type="spellEnd"/>
      <w:r w:rsidRPr="003E6614">
        <w:t xml:space="preserve"> </w:t>
      </w:r>
      <w:proofErr w:type="spellStart"/>
      <w:r w:rsidRPr="003E6614">
        <w:t>our</w:t>
      </w:r>
      <w:proofErr w:type="spellEnd"/>
      <w:r w:rsidRPr="003E6614">
        <w:t xml:space="preserve"> software </w:t>
      </w:r>
      <w:proofErr w:type="spellStart"/>
      <w:r w:rsidRPr="003E6614">
        <w:t>and</w:t>
      </w:r>
      <w:proofErr w:type="spellEnd"/>
      <w:r w:rsidRPr="003E6614">
        <w:t xml:space="preserve"> it </w:t>
      </w:r>
      <w:proofErr w:type="spellStart"/>
      <w:r w:rsidRPr="003E6614">
        <w:t>will</w:t>
      </w:r>
      <w:proofErr w:type="spellEnd"/>
      <w:r w:rsidRPr="003E6614">
        <w:t xml:space="preserve"> be </w:t>
      </w:r>
      <w:proofErr w:type="spellStart"/>
      <w:r w:rsidRPr="003E6614">
        <w:t>delivered</w:t>
      </w:r>
      <w:proofErr w:type="spellEnd"/>
      <w:r w:rsidRPr="003E6614">
        <w:t xml:space="preserve"> </w:t>
      </w:r>
      <w:proofErr w:type="spellStart"/>
      <w:r w:rsidRPr="003E6614">
        <w:t>to</w:t>
      </w:r>
      <w:proofErr w:type="spellEnd"/>
      <w:r w:rsidRPr="003E6614">
        <w:t xml:space="preserve"> </w:t>
      </w:r>
      <w:proofErr w:type="spellStart"/>
      <w:r w:rsidRPr="003E6614">
        <w:t>the</w:t>
      </w:r>
      <w:proofErr w:type="spellEnd"/>
      <w:r w:rsidRPr="003E6614">
        <w:t xml:space="preserve"> SQL Server. </w:t>
      </w:r>
      <w:proofErr w:type="spellStart"/>
      <w:r w:rsidRPr="003E6614">
        <w:t>And</w:t>
      </w:r>
      <w:proofErr w:type="spellEnd"/>
      <w:r w:rsidRPr="003E6614">
        <w:t xml:space="preserve"> SQL Server can be </w:t>
      </w:r>
      <w:proofErr w:type="spellStart"/>
      <w:r w:rsidRPr="003E6614">
        <w:t>used</w:t>
      </w:r>
      <w:proofErr w:type="spellEnd"/>
      <w:r w:rsidRPr="003E6614">
        <w:t xml:space="preserve"> </w:t>
      </w:r>
      <w:proofErr w:type="spellStart"/>
      <w:r w:rsidRPr="003E6614">
        <w:t>for</w:t>
      </w:r>
      <w:proofErr w:type="spellEnd"/>
      <w:r w:rsidRPr="003E6614">
        <w:t xml:space="preserve"> </w:t>
      </w:r>
      <w:proofErr w:type="spellStart"/>
      <w:r w:rsidRPr="003E6614">
        <w:t>authentication</w:t>
      </w:r>
      <w:proofErr w:type="spellEnd"/>
      <w:r w:rsidRPr="003E6614">
        <w:t xml:space="preserve"> on </w:t>
      </w:r>
      <w:proofErr w:type="spellStart"/>
      <w:r w:rsidRPr="003E6614">
        <w:t>the</w:t>
      </w:r>
      <w:proofErr w:type="spellEnd"/>
      <w:r w:rsidRPr="003E6614">
        <w:t xml:space="preserve"> </w:t>
      </w:r>
      <w:proofErr w:type="spellStart"/>
      <w:r w:rsidRPr="003E6614">
        <w:t>Log-In</w:t>
      </w:r>
      <w:proofErr w:type="spellEnd"/>
      <w:r w:rsidRPr="003E6614">
        <w:t xml:space="preserve"> </w:t>
      </w:r>
      <w:proofErr w:type="spellStart"/>
      <w:r w:rsidRPr="003E6614">
        <w:t>phase</w:t>
      </w:r>
      <w:proofErr w:type="spellEnd"/>
      <w:r w:rsidRPr="003E6614">
        <w:t xml:space="preserve">. </w:t>
      </w:r>
      <w:proofErr w:type="spellStart"/>
      <w:r w:rsidRPr="003E6614">
        <w:t>From</w:t>
      </w:r>
      <w:proofErr w:type="spellEnd"/>
      <w:r w:rsidRPr="003E6614">
        <w:t xml:space="preserve"> </w:t>
      </w:r>
      <w:proofErr w:type="spellStart"/>
      <w:r w:rsidRPr="003E6614">
        <w:t>the</w:t>
      </w:r>
      <w:proofErr w:type="spellEnd"/>
      <w:r w:rsidRPr="003E6614">
        <w:t xml:space="preserve"> </w:t>
      </w:r>
      <w:r w:rsidR="001E2937">
        <w:t>XSENS</w:t>
      </w:r>
      <w:r w:rsidRPr="003E6614">
        <w:t xml:space="preserve"> </w:t>
      </w:r>
      <w:proofErr w:type="spellStart"/>
      <w:r w:rsidRPr="003E6614">
        <w:t>data</w:t>
      </w:r>
      <w:r>
        <w:t>sets</w:t>
      </w:r>
      <w:proofErr w:type="spellEnd"/>
      <w:r w:rsidRPr="003E6614">
        <w:t xml:space="preserve">, </w:t>
      </w:r>
      <w:proofErr w:type="spellStart"/>
      <w:r w:rsidRPr="003E6614">
        <w:t>we</w:t>
      </w:r>
      <w:proofErr w:type="spellEnd"/>
      <w:r w:rsidRPr="003E6614">
        <w:t xml:space="preserve"> </w:t>
      </w:r>
      <w:proofErr w:type="spellStart"/>
      <w:r w:rsidRPr="003E6614">
        <w:t>are</w:t>
      </w:r>
      <w:proofErr w:type="spellEnd"/>
      <w:r w:rsidRPr="003E6614">
        <w:t xml:space="preserve"> </w:t>
      </w:r>
      <w:proofErr w:type="spellStart"/>
      <w:r w:rsidRPr="003E6614">
        <w:t>going</w:t>
      </w:r>
      <w:proofErr w:type="spellEnd"/>
      <w:r w:rsidRPr="003E6614">
        <w:t xml:space="preserve"> </w:t>
      </w:r>
      <w:proofErr w:type="spellStart"/>
      <w:r w:rsidRPr="003E6614">
        <w:t>to</w:t>
      </w:r>
      <w:proofErr w:type="spellEnd"/>
      <w:r w:rsidRPr="003E6614">
        <w:t xml:space="preserve"> </w:t>
      </w:r>
      <w:proofErr w:type="spellStart"/>
      <w:r w:rsidRPr="003E6614">
        <w:t>collect</w:t>
      </w:r>
      <w:proofErr w:type="spellEnd"/>
      <w:r w:rsidRPr="003E6614">
        <w:t xml:space="preserve"> </w:t>
      </w:r>
      <w:proofErr w:type="spellStart"/>
      <w:r w:rsidRPr="003E6614">
        <w:t>measurement</w:t>
      </w:r>
      <w:proofErr w:type="spellEnd"/>
      <w:r w:rsidRPr="003E6614">
        <w:t xml:space="preserve"> </w:t>
      </w:r>
      <w:proofErr w:type="gramStart"/>
      <w:r w:rsidRPr="003E6614">
        <w:t>data</w:t>
      </w:r>
      <w:proofErr w:type="gramEnd"/>
      <w:r w:rsidRPr="003E6614">
        <w:t xml:space="preserve"> </w:t>
      </w:r>
      <w:proofErr w:type="spellStart"/>
      <w:r w:rsidRPr="003E6614">
        <w:t>and</w:t>
      </w:r>
      <w:proofErr w:type="spellEnd"/>
      <w:r w:rsidRPr="003E6614">
        <w:t xml:space="preserve"> </w:t>
      </w:r>
      <w:proofErr w:type="spellStart"/>
      <w:r w:rsidRPr="003E6614">
        <w:t>our</w:t>
      </w:r>
      <w:proofErr w:type="spellEnd"/>
      <w:r w:rsidRPr="003E6614">
        <w:t xml:space="preserve"> software </w:t>
      </w:r>
      <w:proofErr w:type="spellStart"/>
      <w:r w:rsidRPr="003E6614">
        <w:t>will</w:t>
      </w:r>
      <w:proofErr w:type="spellEnd"/>
      <w:r w:rsidRPr="003E6614">
        <w:t xml:space="preserve"> </w:t>
      </w:r>
      <w:proofErr w:type="spellStart"/>
      <w:r w:rsidRPr="003E6614">
        <w:t>execute</w:t>
      </w:r>
      <w:proofErr w:type="spellEnd"/>
      <w:r w:rsidRPr="003E6614">
        <w:t xml:space="preserve"> </w:t>
      </w:r>
      <w:proofErr w:type="spellStart"/>
      <w:r w:rsidRPr="003E6614">
        <w:t>calculation</w:t>
      </w:r>
      <w:proofErr w:type="spellEnd"/>
      <w:r w:rsidRPr="003E6614">
        <w:t xml:space="preserve"> </w:t>
      </w:r>
      <w:proofErr w:type="spellStart"/>
      <w:r w:rsidRPr="003E6614">
        <w:t>algorithms</w:t>
      </w:r>
      <w:proofErr w:type="spellEnd"/>
      <w:r w:rsidRPr="003E6614">
        <w:t xml:space="preserve"> </w:t>
      </w:r>
      <w:proofErr w:type="spellStart"/>
      <w:r w:rsidRPr="003E6614">
        <w:t>with</w:t>
      </w:r>
      <w:proofErr w:type="spellEnd"/>
      <w:r w:rsidRPr="003E6614">
        <w:t xml:space="preserve"> </w:t>
      </w:r>
      <w:proofErr w:type="spellStart"/>
      <w:r w:rsidRPr="003E6614">
        <w:t>this</w:t>
      </w:r>
      <w:proofErr w:type="spellEnd"/>
      <w:r w:rsidRPr="003E6614">
        <w:t xml:space="preserve"> </w:t>
      </w:r>
      <w:proofErr w:type="spellStart"/>
      <w:r w:rsidRPr="003E6614">
        <w:t>collected</w:t>
      </w:r>
      <w:proofErr w:type="spellEnd"/>
      <w:r w:rsidRPr="003E6614">
        <w:t xml:space="preserve"> data.</w:t>
      </w:r>
    </w:p>
    <w:p w14:paraId="7FB69DFD" w14:textId="77777777" w:rsidR="00F27627" w:rsidRPr="00605399" w:rsidRDefault="00F27627" w:rsidP="00F27627">
      <w:pPr>
        <w:ind w:firstLine="0"/>
      </w:pPr>
    </w:p>
    <w:p w14:paraId="1BD7EA80" w14:textId="77777777" w:rsidR="00F27627" w:rsidRDefault="00F27627" w:rsidP="00F27627">
      <w:pPr>
        <w:pStyle w:val="Balk3"/>
        <w:numPr>
          <w:ilvl w:val="3"/>
          <w:numId w:val="1"/>
        </w:numPr>
      </w:pPr>
      <w:r>
        <w:lastRenderedPageBreak/>
        <w:t xml:space="preserve">    </w:t>
      </w:r>
      <w:bookmarkStart w:id="46" w:name="_Toc44781024"/>
      <w:r w:rsidRPr="007E3A0F">
        <w:t>3.9.</w:t>
      </w:r>
      <w:r>
        <w:t xml:space="preserve">2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bookmarkEnd w:id="46"/>
      <w:proofErr w:type="spellEnd"/>
    </w:p>
    <w:p w14:paraId="454BE014" w14:textId="77777777" w:rsidR="00F27627" w:rsidRDefault="00F27627" w:rsidP="00F27627">
      <w:pPr>
        <w:pStyle w:val="Balk3"/>
        <w:numPr>
          <w:ilvl w:val="3"/>
          <w:numId w:val="1"/>
        </w:numPr>
      </w:pPr>
      <w:r>
        <w:t xml:space="preserve">           </w:t>
      </w:r>
      <w:bookmarkStart w:id="47" w:name="_Toc44781025"/>
      <w:r w:rsidRPr="007E3A0F">
        <w:t>3.9.</w:t>
      </w:r>
      <w:r>
        <w:t>2</w:t>
      </w:r>
      <w:r w:rsidRPr="007E3A0F">
        <w:t xml:space="preserve">.1 </w:t>
      </w:r>
      <w:proofErr w:type="spellStart"/>
      <w:r>
        <w:t>Behaviors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Software Application</w:t>
      </w:r>
      <w:bookmarkEnd w:id="47"/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3020"/>
        <w:gridCol w:w="3021"/>
        <w:gridCol w:w="3021"/>
      </w:tblGrid>
      <w:tr w:rsidR="00F27627" w14:paraId="4F97449C" w14:textId="77777777" w:rsidTr="005F4FF1">
        <w:trPr>
          <w:trHeight w:val="1"/>
        </w:trPr>
        <w:tc>
          <w:tcPr>
            <w:tcW w:w="30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04638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t>Actor</w:t>
            </w:r>
            <w:proofErr w:type="spellEnd"/>
            <w:r>
              <w:rPr>
                <w:b/>
                <w:bCs/>
                <w:lang w:val="tr" w:eastAsia="tr-TR"/>
              </w:rPr>
              <w:t xml:space="preserve"> Name</w:t>
            </w:r>
          </w:p>
        </w:tc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F29BD9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b/>
                <w:bCs/>
                <w:lang w:val="tr" w:eastAsia="tr-TR"/>
              </w:rPr>
              <w:t xml:space="preserve">Name of </w:t>
            </w:r>
            <w:proofErr w:type="spellStart"/>
            <w:r>
              <w:rPr>
                <w:b/>
                <w:bCs/>
                <w:lang w:val="tr" w:eastAsia="tr-TR"/>
              </w:rPr>
              <w:t>Behavior</w:t>
            </w:r>
            <w:proofErr w:type="spellEnd"/>
          </w:p>
        </w:tc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51B4F0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t>Description</w:t>
            </w:r>
            <w:proofErr w:type="spellEnd"/>
            <w:r>
              <w:rPr>
                <w:b/>
                <w:bCs/>
                <w:lang w:val="tr" w:eastAsia="tr-TR"/>
              </w:rPr>
              <w:t xml:space="preserve"> of </w:t>
            </w:r>
            <w:proofErr w:type="spellStart"/>
            <w:r>
              <w:rPr>
                <w:b/>
                <w:bCs/>
                <w:lang w:val="tr" w:eastAsia="tr-TR"/>
              </w:rPr>
              <w:t>Behavior</w:t>
            </w:r>
            <w:proofErr w:type="spellEnd"/>
          </w:p>
        </w:tc>
      </w:tr>
      <w:tr w:rsidR="00F27627" w14:paraId="029F4A34" w14:textId="77777777" w:rsidTr="005F4FF1">
        <w:trPr>
          <w:trHeight w:val="1"/>
        </w:trPr>
        <w:tc>
          <w:tcPr>
            <w:tcW w:w="30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9300463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User </w:t>
            </w:r>
          </w:p>
        </w:tc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254380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isLogin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</w:t>
            </w:r>
          </w:p>
          <w:p w14:paraId="2A9B50F4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isSignUp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</w:t>
            </w:r>
          </w:p>
          <w:p w14:paraId="237D771C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giveFeedback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</w:t>
            </w:r>
          </w:p>
          <w:p w14:paraId="1F4F382D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showCompareSubject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</w:t>
            </w:r>
          </w:p>
          <w:p w14:paraId="3D2AE95E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showDetailedRep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</w:t>
            </w:r>
          </w:p>
          <w:p w14:paraId="32479EE1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showGraphs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</w:t>
            </w:r>
          </w:p>
        </w:tc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A6EE84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isLogin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 xml:space="preserve">); </w:t>
            </w:r>
            <w:proofErr w:type="spellStart"/>
            <w:r>
              <w:rPr>
                <w:i/>
                <w:iCs/>
                <w:lang w:val="tr" w:eastAsia="tr-TR"/>
              </w:rPr>
              <w:t>Returns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result</w:t>
            </w:r>
            <w:proofErr w:type="spellEnd"/>
            <w:r>
              <w:rPr>
                <w:i/>
                <w:iCs/>
                <w:lang w:val="tr" w:eastAsia="tr-TR"/>
              </w:rPr>
              <w:t xml:space="preserve"> of </w:t>
            </w:r>
            <w:proofErr w:type="spellStart"/>
            <w:r>
              <w:rPr>
                <w:i/>
                <w:iCs/>
                <w:lang w:val="tr" w:eastAsia="tr-TR"/>
              </w:rPr>
              <w:t>login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process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1F18EA17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isSignUp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 xml:space="preserve">); </w:t>
            </w:r>
            <w:proofErr w:type="spellStart"/>
            <w:r>
              <w:rPr>
                <w:i/>
                <w:iCs/>
                <w:lang w:val="tr" w:eastAsia="tr-TR"/>
              </w:rPr>
              <w:t>Returns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result</w:t>
            </w:r>
            <w:proofErr w:type="spellEnd"/>
            <w:r>
              <w:rPr>
                <w:i/>
                <w:iCs/>
                <w:lang w:val="tr" w:eastAsia="tr-TR"/>
              </w:rPr>
              <w:t xml:space="preserve"> of </w:t>
            </w:r>
            <w:proofErr w:type="spellStart"/>
            <w:r>
              <w:rPr>
                <w:i/>
                <w:iCs/>
                <w:lang w:val="tr" w:eastAsia="tr-TR"/>
              </w:rPr>
              <w:t>SignUp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process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19D9274F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giveFeedback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);</w:t>
            </w:r>
            <w:proofErr w:type="spellStart"/>
            <w:r>
              <w:rPr>
                <w:i/>
                <w:iCs/>
                <w:lang w:val="tr" w:eastAsia="tr-TR"/>
              </w:rPr>
              <w:t>Sends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feedback</w:t>
            </w:r>
            <w:proofErr w:type="spellEnd"/>
            <w:r>
              <w:rPr>
                <w:i/>
                <w:iCs/>
                <w:lang w:val="tr" w:eastAsia="tr-TR"/>
              </w:rPr>
              <w:t xml:space="preserve"> data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SQL Server.</w:t>
            </w:r>
          </w:p>
          <w:p w14:paraId="3AC5D475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showCompareSubject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);</w:t>
            </w:r>
            <w:proofErr w:type="spellStart"/>
            <w:r>
              <w:rPr>
                <w:i/>
                <w:iCs/>
                <w:lang w:val="tr" w:eastAsia="tr-TR"/>
              </w:rPr>
              <w:t>Returns</w:t>
            </w:r>
            <w:proofErr w:type="spellEnd"/>
            <w:r>
              <w:rPr>
                <w:i/>
                <w:iCs/>
                <w:lang w:val="tr" w:eastAsia="tr-TR"/>
              </w:rPr>
              <w:t xml:space="preserve"> data </w:t>
            </w:r>
            <w:proofErr w:type="spellStart"/>
            <w:r>
              <w:rPr>
                <w:i/>
                <w:iCs/>
                <w:lang w:val="tr" w:eastAsia="tr-TR"/>
              </w:rPr>
              <w:t>from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selected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subjects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52746B06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showDetailedRep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 xml:space="preserve">); </w:t>
            </w:r>
            <w:proofErr w:type="spellStart"/>
            <w:r>
              <w:rPr>
                <w:i/>
                <w:iCs/>
                <w:lang w:val="tr" w:eastAsia="tr-TR"/>
              </w:rPr>
              <w:t>Returns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result</w:t>
            </w:r>
            <w:proofErr w:type="spellEnd"/>
            <w:r>
              <w:rPr>
                <w:i/>
                <w:iCs/>
                <w:lang w:val="tr" w:eastAsia="tr-TR"/>
              </w:rPr>
              <w:t xml:space="preserve"> of </w:t>
            </w:r>
            <w:proofErr w:type="spellStart"/>
            <w:r>
              <w:rPr>
                <w:i/>
                <w:iCs/>
                <w:lang w:val="tr" w:eastAsia="tr-TR"/>
              </w:rPr>
              <w:t>Detailed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Report </w:t>
            </w:r>
            <w:proofErr w:type="spellStart"/>
            <w:r>
              <w:rPr>
                <w:i/>
                <w:iCs/>
                <w:lang w:val="tr" w:eastAsia="tr-TR"/>
              </w:rPr>
              <w:t>process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573AB785" w14:textId="77777777" w:rsidR="00F27627" w:rsidRPr="002B51E6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showGraphs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);</w:t>
            </w:r>
            <w:proofErr w:type="spellStart"/>
            <w:r>
              <w:rPr>
                <w:i/>
                <w:iCs/>
                <w:lang w:val="tr" w:eastAsia="tr-TR"/>
              </w:rPr>
              <w:t>Returns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related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data </w:t>
            </w:r>
            <w:proofErr w:type="spellStart"/>
            <w:r>
              <w:rPr>
                <w:i/>
                <w:iCs/>
                <w:lang w:val="tr" w:eastAsia="tr-TR"/>
              </w:rPr>
              <w:t>graphs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</w:tc>
      </w:tr>
      <w:tr w:rsidR="00F27627" w14:paraId="30DBF00A" w14:textId="77777777" w:rsidTr="005F4FF1">
        <w:trPr>
          <w:trHeight w:val="315"/>
        </w:trPr>
        <w:tc>
          <w:tcPr>
            <w:tcW w:w="30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EE5B0C" w14:textId="77777777" w:rsidR="00F27627" w:rsidRPr="00F554AA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r w:rsidRPr="00F554AA">
              <w:rPr>
                <w:i/>
                <w:iCs/>
                <w:lang w:val="tr" w:eastAsia="tr-TR"/>
              </w:rPr>
              <w:t>System</w:t>
            </w:r>
            <w:proofErr w:type="spellEnd"/>
          </w:p>
        </w:tc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A27B101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calculateParameters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</w:t>
            </w:r>
          </w:p>
          <w:p w14:paraId="3FBE5572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listCompareSubject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</w:t>
            </w:r>
          </w:p>
          <w:p w14:paraId="03E0C757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listDetailedReport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</w:t>
            </w:r>
          </w:p>
          <w:p w14:paraId="614C0EAC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listGraphs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</w:t>
            </w:r>
          </w:p>
        </w:tc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DBD3EC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 w:rsidRPr="00F554AA">
              <w:rPr>
                <w:i/>
                <w:iCs/>
                <w:lang w:val="tr" w:eastAsia="tr-TR"/>
              </w:rPr>
              <w:t>calculateParameters</w:t>
            </w:r>
            <w:proofErr w:type="spellEnd"/>
            <w:r w:rsidRPr="00F554AA">
              <w:rPr>
                <w:i/>
                <w:iCs/>
                <w:lang w:val="tr" w:eastAsia="tr-TR"/>
              </w:rPr>
              <w:t>(</w:t>
            </w:r>
            <w:proofErr w:type="gramEnd"/>
            <w:r w:rsidRPr="00F554AA">
              <w:rPr>
                <w:i/>
                <w:iCs/>
                <w:lang w:val="tr" w:eastAsia="tr-TR"/>
              </w:rPr>
              <w:t>)</w:t>
            </w:r>
            <w:r>
              <w:rPr>
                <w:i/>
                <w:iCs/>
                <w:lang w:val="tr" w:eastAsia="tr-TR"/>
              </w:rPr>
              <w:t xml:space="preserve">; </w:t>
            </w:r>
          </w:p>
          <w:p w14:paraId="355DCCBE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r w:rsidRPr="00F554AA">
              <w:rPr>
                <w:i/>
                <w:iCs/>
                <w:lang w:val="tr" w:eastAsia="tr-TR"/>
              </w:rPr>
              <w:t>Retur</w:t>
            </w:r>
            <w:r>
              <w:rPr>
                <w:i/>
                <w:iCs/>
                <w:lang w:val="tr" w:eastAsia="tr-TR"/>
              </w:rPr>
              <w:t>ns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result</w:t>
            </w:r>
            <w:proofErr w:type="spellEnd"/>
            <w:r>
              <w:rPr>
                <w:i/>
                <w:iCs/>
                <w:lang w:val="tr" w:eastAsia="tr-TR"/>
              </w:rPr>
              <w:t xml:space="preserve"> of </w:t>
            </w:r>
            <w:proofErr w:type="spellStart"/>
            <w:r>
              <w:rPr>
                <w:i/>
                <w:iCs/>
                <w:lang w:val="tr" w:eastAsia="tr-TR"/>
              </w:rPr>
              <w:t>calculation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process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6A845DDA" w14:textId="0857FBC3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listCompareSubjects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 xml:space="preserve">); </w:t>
            </w:r>
            <w:proofErr w:type="spellStart"/>
            <w:r>
              <w:rPr>
                <w:i/>
                <w:iCs/>
                <w:lang w:val="tr" w:eastAsia="tr-TR"/>
              </w:rPr>
              <w:t>Receive</w:t>
            </w:r>
            <w:proofErr w:type="spellEnd"/>
            <w:r>
              <w:rPr>
                <w:i/>
                <w:iCs/>
                <w:lang w:val="tr" w:eastAsia="tr-TR"/>
              </w:rPr>
              <w:t xml:space="preserve"> data </w:t>
            </w:r>
            <w:proofErr w:type="spellStart"/>
            <w:r>
              <w:rPr>
                <w:i/>
                <w:iCs/>
                <w:lang w:val="tr" w:eastAsia="tr-TR"/>
              </w:rPr>
              <w:t>from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r w:rsidR="001E2937">
              <w:rPr>
                <w:i/>
                <w:iCs/>
                <w:lang w:val="tr" w:eastAsia="tr-TR"/>
              </w:rPr>
              <w:t>XSENS</w:t>
            </w:r>
            <w:r>
              <w:rPr>
                <w:i/>
                <w:iCs/>
                <w:lang w:val="tr" w:eastAsia="tr-TR"/>
              </w:rPr>
              <w:t xml:space="preserve">, </w:t>
            </w:r>
            <w:proofErr w:type="spellStart"/>
            <w:r>
              <w:rPr>
                <w:i/>
                <w:iCs/>
                <w:lang w:val="tr" w:eastAsia="tr-TR"/>
              </w:rPr>
              <w:t>forward</w:t>
            </w:r>
            <w:proofErr w:type="spellEnd"/>
            <w:r>
              <w:rPr>
                <w:i/>
                <w:iCs/>
                <w:lang w:val="tr" w:eastAsia="tr-TR"/>
              </w:rPr>
              <w:t xml:space="preserve"> data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UI.</w:t>
            </w:r>
          </w:p>
          <w:p w14:paraId="73116350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listDetailtedReport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 xml:space="preserve">); </w:t>
            </w:r>
            <w:proofErr w:type="spellStart"/>
            <w:r>
              <w:rPr>
                <w:i/>
                <w:iCs/>
                <w:lang w:val="tr" w:eastAsia="tr-TR"/>
              </w:rPr>
              <w:t>Receive</w:t>
            </w:r>
            <w:proofErr w:type="spellEnd"/>
            <w:r>
              <w:rPr>
                <w:i/>
                <w:iCs/>
                <w:lang w:val="tr" w:eastAsia="tr-TR"/>
              </w:rPr>
              <w:t xml:space="preserve"> data </w:t>
            </w:r>
            <w:proofErr w:type="spellStart"/>
            <w:r>
              <w:rPr>
                <w:i/>
                <w:iCs/>
                <w:lang w:val="tr" w:eastAsia="tr-TR"/>
              </w:rPr>
              <w:t>from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calculateParameters</w:t>
            </w:r>
            <w:proofErr w:type="spellEnd"/>
            <w:r>
              <w:rPr>
                <w:i/>
                <w:iCs/>
                <w:lang w:val="tr" w:eastAsia="tr-TR"/>
              </w:rPr>
              <w:t xml:space="preserve">(), </w:t>
            </w:r>
            <w:proofErr w:type="spellStart"/>
            <w:r>
              <w:rPr>
                <w:i/>
                <w:iCs/>
                <w:lang w:val="tr" w:eastAsia="tr-TR"/>
              </w:rPr>
              <w:t>print</w:t>
            </w:r>
            <w:proofErr w:type="spellEnd"/>
            <w:r>
              <w:rPr>
                <w:i/>
                <w:iCs/>
                <w:lang w:val="tr" w:eastAsia="tr-TR"/>
              </w:rPr>
              <w:t xml:space="preserve"> it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user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7D1BDC36" w14:textId="7A84EFA9" w:rsidR="00F27627" w:rsidRPr="00F554AA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listGraphs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 xml:space="preserve">); </w:t>
            </w:r>
            <w:proofErr w:type="spellStart"/>
            <w:r>
              <w:rPr>
                <w:i/>
                <w:iCs/>
                <w:lang w:val="tr" w:eastAsia="tr-TR"/>
              </w:rPr>
              <w:t>Receive</w:t>
            </w:r>
            <w:proofErr w:type="spellEnd"/>
            <w:r>
              <w:rPr>
                <w:i/>
                <w:iCs/>
                <w:lang w:val="tr" w:eastAsia="tr-TR"/>
              </w:rPr>
              <w:t xml:space="preserve"> data </w:t>
            </w:r>
            <w:proofErr w:type="spellStart"/>
            <w:r>
              <w:rPr>
                <w:i/>
                <w:iCs/>
                <w:lang w:val="tr" w:eastAsia="tr-TR"/>
              </w:rPr>
              <w:t>from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r w:rsidR="001E2937">
              <w:rPr>
                <w:i/>
                <w:iCs/>
                <w:lang w:val="tr" w:eastAsia="tr-TR"/>
              </w:rPr>
              <w:t>XSENS</w:t>
            </w:r>
            <w:r>
              <w:rPr>
                <w:i/>
                <w:iCs/>
                <w:lang w:val="tr" w:eastAsia="tr-TR"/>
              </w:rPr>
              <w:t xml:space="preserve">, </w:t>
            </w:r>
            <w:proofErr w:type="spellStart"/>
            <w:r>
              <w:rPr>
                <w:i/>
                <w:iCs/>
                <w:lang w:val="tr" w:eastAsia="tr-TR"/>
              </w:rPr>
              <w:t>plot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graph</w:t>
            </w:r>
            <w:proofErr w:type="spellEnd"/>
            <w:r>
              <w:rPr>
                <w:i/>
                <w:iCs/>
                <w:lang w:val="tr" w:eastAsia="tr-TR"/>
              </w:rPr>
              <w:t xml:space="preserve">, </w:t>
            </w:r>
            <w:proofErr w:type="spellStart"/>
            <w:r>
              <w:rPr>
                <w:i/>
                <w:iCs/>
                <w:lang w:val="tr" w:eastAsia="tr-TR"/>
              </w:rPr>
              <w:t>print</w:t>
            </w:r>
            <w:proofErr w:type="spellEnd"/>
            <w:r>
              <w:rPr>
                <w:i/>
                <w:iCs/>
                <w:lang w:val="tr" w:eastAsia="tr-TR"/>
              </w:rPr>
              <w:t xml:space="preserve"> it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user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</w:tc>
      </w:tr>
      <w:tr w:rsidR="00F27627" w14:paraId="6ACC5CA8" w14:textId="77777777" w:rsidTr="005F4FF1">
        <w:trPr>
          <w:trHeight w:val="315"/>
        </w:trPr>
        <w:tc>
          <w:tcPr>
            <w:tcW w:w="30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94832F" w14:textId="77777777" w:rsidR="00F27627" w:rsidRPr="00F554AA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Admin</w:t>
            </w:r>
            <w:proofErr w:type="spellEnd"/>
          </w:p>
        </w:tc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C79437E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listUsers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</w:t>
            </w:r>
          </w:p>
          <w:p w14:paraId="331F1310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accessDatabase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</w:t>
            </w:r>
          </w:p>
          <w:p w14:paraId="4A2B2D65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removeUser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</w:t>
            </w:r>
          </w:p>
          <w:p w14:paraId="75795AB3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editUser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>)</w:t>
            </w:r>
          </w:p>
        </w:tc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996B27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listUser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 xml:space="preserve">); </w:t>
            </w:r>
            <w:proofErr w:type="spellStart"/>
            <w:r>
              <w:rPr>
                <w:i/>
                <w:iCs/>
                <w:lang w:val="tr" w:eastAsia="tr-TR"/>
              </w:rPr>
              <w:t>Returns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all</w:t>
            </w:r>
            <w:proofErr w:type="spellEnd"/>
            <w:r>
              <w:rPr>
                <w:i/>
                <w:iCs/>
                <w:lang w:val="tr" w:eastAsia="tr-TR"/>
              </w:rPr>
              <w:t xml:space="preserve"> User data </w:t>
            </w:r>
            <w:proofErr w:type="spellStart"/>
            <w:r>
              <w:rPr>
                <w:i/>
                <w:iCs/>
                <w:lang w:val="tr" w:eastAsia="tr-TR"/>
              </w:rPr>
              <w:t>from</w:t>
            </w:r>
            <w:proofErr w:type="spellEnd"/>
            <w:r>
              <w:rPr>
                <w:i/>
                <w:iCs/>
                <w:lang w:val="tr" w:eastAsia="tr-TR"/>
              </w:rPr>
              <w:t xml:space="preserve"> SQL Server.</w:t>
            </w:r>
          </w:p>
          <w:p w14:paraId="57B0A72F" w14:textId="504B8C4B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accessDatabase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 xml:space="preserve">);Direct </w:t>
            </w:r>
            <w:proofErr w:type="spellStart"/>
            <w:r>
              <w:rPr>
                <w:i/>
                <w:iCs/>
                <w:lang w:val="tr" w:eastAsia="tr-TR"/>
              </w:rPr>
              <w:t>admin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dataset</w:t>
            </w:r>
            <w:proofErr w:type="spellEnd"/>
            <w:r>
              <w:rPr>
                <w:i/>
                <w:iCs/>
                <w:lang w:val="tr" w:eastAsia="tr-TR"/>
              </w:rPr>
              <w:t xml:space="preserve"> (</w:t>
            </w:r>
            <w:r w:rsidR="001E2937">
              <w:rPr>
                <w:i/>
                <w:iCs/>
                <w:lang w:val="tr" w:eastAsia="tr-TR"/>
              </w:rPr>
              <w:t>XSENS</w:t>
            </w:r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Dataset</w:t>
            </w:r>
            <w:proofErr w:type="spellEnd"/>
            <w:r>
              <w:rPr>
                <w:i/>
                <w:iCs/>
                <w:lang w:val="tr" w:eastAsia="tr-TR"/>
              </w:rPr>
              <w:t>).</w:t>
            </w:r>
          </w:p>
          <w:p w14:paraId="2F0AA51F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removeUser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 xml:space="preserve">); </w:t>
            </w:r>
            <w:proofErr w:type="spellStart"/>
            <w:r>
              <w:rPr>
                <w:i/>
                <w:iCs/>
                <w:lang w:val="tr" w:eastAsia="tr-TR"/>
              </w:rPr>
              <w:t>Delete</w:t>
            </w:r>
            <w:proofErr w:type="spellEnd"/>
            <w:r>
              <w:rPr>
                <w:i/>
                <w:iCs/>
                <w:lang w:val="tr" w:eastAsia="tr-TR"/>
              </w:rPr>
              <w:t xml:space="preserve"> User data </w:t>
            </w:r>
            <w:proofErr w:type="spellStart"/>
            <w:r>
              <w:rPr>
                <w:i/>
                <w:iCs/>
                <w:lang w:val="tr" w:eastAsia="tr-TR"/>
              </w:rPr>
              <w:t>from</w:t>
            </w:r>
            <w:proofErr w:type="spellEnd"/>
            <w:r>
              <w:rPr>
                <w:i/>
                <w:iCs/>
                <w:lang w:val="tr" w:eastAsia="tr-TR"/>
              </w:rPr>
              <w:t xml:space="preserve"> SQL Server (</w:t>
            </w:r>
            <w:proofErr w:type="spellStart"/>
            <w:r>
              <w:rPr>
                <w:i/>
                <w:iCs/>
                <w:lang w:val="tr" w:eastAsia="tr-TR"/>
              </w:rPr>
              <w:t>for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security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purposes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and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management</w:t>
            </w:r>
            <w:proofErr w:type="spellEnd"/>
            <w:r>
              <w:rPr>
                <w:i/>
                <w:iCs/>
                <w:lang w:val="tr" w:eastAsia="tr-TR"/>
              </w:rPr>
              <w:t>).</w:t>
            </w:r>
          </w:p>
          <w:p w14:paraId="466D5115" w14:textId="77777777" w:rsidR="00F27627" w:rsidRPr="00F554AA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editUser</w:t>
            </w:r>
            <w:proofErr w:type="spellEnd"/>
            <w:r>
              <w:rPr>
                <w:i/>
                <w:iCs/>
                <w:lang w:val="tr" w:eastAsia="tr-TR"/>
              </w:rPr>
              <w:t>(</w:t>
            </w:r>
            <w:proofErr w:type="gramEnd"/>
            <w:r>
              <w:rPr>
                <w:i/>
                <w:iCs/>
                <w:lang w:val="tr" w:eastAsia="tr-TR"/>
              </w:rPr>
              <w:t xml:space="preserve">); </w:t>
            </w:r>
            <w:proofErr w:type="spellStart"/>
            <w:r>
              <w:rPr>
                <w:i/>
                <w:iCs/>
                <w:lang w:val="tr" w:eastAsia="tr-TR"/>
              </w:rPr>
              <w:t>Edit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user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 w:rsidRPr="002C1BA2">
              <w:rPr>
                <w:i/>
                <w:iCs/>
                <w:lang w:val="tr" w:eastAsia="tr-TR"/>
              </w:rPr>
              <w:t>credentials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</w:tc>
      </w:tr>
    </w:tbl>
    <w:p w14:paraId="3D0B848E" w14:textId="77777777" w:rsidR="00F27627" w:rsidRPr="003E6614" w:rsidRDefault="00F27627" w:rsidP="00F27627"/>
    <w:p w14:paraId="7DE9083C" w14:textId="77777777" w:rsidR="00F27627" w:rsidRDefault="00F27627" w:rsidP="00F27627">
      <w:pPr>
        <w:ind w:firstLine="0"/>
      </w:pPr>
      <w:r>
        <w:lastRenderedPageBreak/>
        <w:t xml:space="preserve">            </w:t>
      </w:r>
      <w:bookmarkStart w:id="48" w:name="_Toc44781026"/>
      <w:r w:rsidRPr="007E3A0F">
        <w:t>3.9.</w:t>
      </w:r>
      <w:r>
        <w:t>2</w:t>
      </w:r>
      <w:r w:rsidRPr="007E3A0F">
        <w:t>.</w:t>
      </w:r>
      <w:r>
        <w:t>2</w:t>
      </w:r>
      <w:r w:rsidRPr="007E3A0F">
        <w:t xml:space="preserve"> </w:t>
      </w:r>
      <w:proofErr w:type="spellStart"/>
      <w:r>
        <w:t>Attributes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Software Application</w:t>
      </w:r>
      <w:bookmarkEnd w:id="48"/>
    </w:p>
    <w:tbl>
      <w:tblPr>
        <w:tblW w:w="0" w:type="auto"/>
        <w:tblInd w:w="-9" w:type="dxa"/>
        <w:tblLayout w:type="fixed"/>
        <w:tblLook w:val="0000" w:firstRow="0" w:lastRow="0" w:firstColumn="0" w:lastColumn="0" w:noHBand="0" w:noVBand="0"/>
      </w:tblPr>
      <w:tblGrid>
        <w:gridCol w:w="3265"/>
        <w:gridCol w:w="2901"/>
        <w:gridCol w:w="2901"/>
      </w:tblGrid>
      <w:tr w:rsidR="00F27627" w14:paraId="1D594A66" w14:textId="77777777" w:rsidTr="005F4FF1">
        <w:trPr>
          <w:trHeight w:val="1"/>
        </w:trPr>
        <w:tc>
          <w:tcPr>
            <w:tcW w:w="32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EDDF07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t>Actor</w:t>
            </w:r>
            <w:proofErr w:type="spellEnd"/>
            <w:r>
              <w:rPr>
                <w:b/>
                <w:bCs/>
                <w:lang w:val="tr" w:eastAsia="tr-TR"/>
              </w:rPr>
              <w:t xml:space="preserve"> Name</w:t>
            </w:r>
          </w:p>
        </w:tc>
        <w:tc>
          <w:tcPr>
            <w:tcW w:w="2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920BDA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b/>
                <w:bCs/>
                <w:lang w:val="tr" w:eastAsia="tr-TR"/>
              </w:rPr>
              <w:t xml:space="preserve">Name of </w:t>
            </w:r>
            <w:proofErr w:type="spellStart"/>
            <w:r>
              <w:rPr>
                <w:b/>
                <w:bCs/>
                <w:lang w:val="tr" w:eastAsia="tr-TR"/>
              </w:rPr>
              <w:t>Attribute</w:t>
            </w:r>
            <w:proofErr w:type="spellEnd"/>
          </w:p>
        </w:tc>
        <w:tc>
          <w:tcPr>
            <w:tcW w:w="2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DD6ADB" w14:textId="77777777" w:rsidR="00F27627" w:rsidRDefault="00F27627" w:rsidP="00F27627">
            <w:pPr>
              <w:numPr>
                <w:ilvl w:val="0"/>
                <w:numId w:val="5"/>
              </w:num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t>Description</w:t>
            </w:r>
            <w:proofErr w:type="spellEnd"/>
            <w:r>
              <w:rPr>
                <w:b/>
                <w:bCs/>
                <w:lang w:val="tr" w:eastAsia="tr-TR"/>
              </w:rPr>
              <w:t xml:space="preserve"> of </w:t>
            </w:r>
            <w:proofErr w:type="spellStart"/>
            <w:r>
              <w:rPr>
                <w:b/>
                <w:bCs/>
                <w:lang w:val="tr" w:eastAsia="tr-TR"/>
              </w:rPr>
              <w:t>Attribute</w:t>
            </w:r>
            <w:proofErr w:type="spellEnd"/>
          </w:p>
        </w:tc>
      </w:tr>
      <w:tr w:rsidR="00F27627" w14:paraId="6D5FD177" w14:textId="77777777" w:rsidTr="005F4FF1">
        <w:trPr>
          <w:trHeight w:val="1"/>
        </w:trPr>
        <w:tc>
          <w:tcPr>
            <w:tcW w:w="32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587E1AE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>User</w:t>
            </w:r>
          </w:p>
        </w:tc>
        <w:tc>
          <w:tcPr>
            <w:tcW w:w="2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8E993A5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user</w:t>
            </w:r>
            <w:proofErr w:type="gramEnd"/>
            <w:r>
              <w:rPr>
                <w:i/>
                <w:iCs/>
                <w:lang w:val="tr" w:eastAsia="tr-TR"/>
              </w:rPr>
              <w:t>_id</w:t>
            </w:r>
            <w:proofErr w:type="spellEnd"/>
          </w:p>
          <w:p w14:paraId="43D20D10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user</w:t>
            </w:r>
            <w:proofErr w:type="gramEnd"/>
            <w:r>
              <w:rPr>
                <w:i/>
                <w:iCs/>
                <w:lang w:val="tr" w:eastAsia="tr-TR"/>
              </w:rPr>
              <w:t>_name</w:t>
            </w:r>
            <w:proofErr w:type="spellEnd"/>
          </w:p>
          <w:p w14:paraId="6C4BFCC5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user</w:t>
            </w:r>
            <w:proofErr w:type="gramEnd"/>
            <w:r>
              <w:rPr>
                <w:i/>
                <w:iCs/>
                <w:lang w:val="tr" w:eastAsia="tr-TR"/>
              </w:rPr>
              <w:t>_pass</w:t>
            </w:r>
            <w:proofErr w:type="spellEnd"/>
          </w:p>
          <w:p w14:paraId="3A2D093A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user</w:t>
            </w:r>
            <w:proofErr w:type="gramEnd"/>
            <w:r>
              <w:rPr>
                <w:i/>
                <w:iCs/>
                <w:lang w:val="tr" w:eastAsia="tr-TR"/>
              </w:rPr>
              <w:t>_email</w:t>
            </w:r>
            <w:proofErr w:type="spellEnd"/>
          </w:p>
          <w:p w14:paraId="6CC7D30E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user</w:t>
            </w:r>
            <w:proofErr w:type="gramEnd"/>
            <w:r>
              <w:rPr>
                <w:i/>
                <w:iCs/>
                <w:lang w:val="tr" w:eastAsia="tr-TR"/>
              </w:rPr>
              <w:t>_address</w:t>
            </w:r>
            <w:proofErr w:type="spellEnd"/>
          </w:p>
          <w:p w14:paraId="48F8A9E2" w14:textId="77777777" w:rsidR="00F27627" w:rsidRPr="00B70985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user</w:t>
            </w:r>
            <w:proofErr w:type="gramEnd"/>
            <w:r>
              <w:rPr>
                <w:i/>
                <w:iCs/>
                <w:lang w:val="tr" w:eastAsia="tr-TR"/>
              </w:rPr>
              <w:t>_phone</w:t>
            </w:r>
            <w:proofErr w:type="spellEnd"/>
          </w:p>
        </w:tc>
        <w:tc>
          <w:tcPr>
            <w:tcW w:w="2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9A2F3A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user</w:t>
            </w:r>
            <w:proofErr w:type="gramEnd"/>
            <w:r>
              <w:rPr>
                <w:i/>
                <w:iCs/>
                <w:lang w:val="tr" w:eastAsia="tr-TR"/>
              </w:rPr>
              <w:t>_id</w:t>
            </w:r>
            <w:proofErr w:type="spellEnd"/>
            <w:r>
              <w:rPr>
                <w:i/>
                <w:iCs/>
                <w:lang w:val="tr" w:eastAsia="tr-TR"/>
              </w:rPr>
              <w:t xml:space="preserve">; ID of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User</w:t>
            </w:r>
          </w:p>
          <w:p w14:paraId="64127BAA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user</w:t>
            </w:r>
            <w:proofErr w:type="gramEnd"/>
            <w:r>
              <w:rPr>
                <w:i/>
                <w:iCs/>
                <w:lang w:val="tr" w:eastAsia="tr-TR"/>
              </w:rPr>
              <w:t>_name</w:t>
            </w:r>
            <w:proofErr w:type="spellEnd"/>
            <w:r>
              <w:rPr>
                <w:i/>
                <w:iCs/>
                <w:lang w:val="tr" w:eastAsia="tr-TR"/>
              </w:rPr>
              <w:t xml:space="preserve">; Full name of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user</w:t>
            </w:r>
            <w:proofErr w:type="spellEnd"/>
          </w:p>
          <w:p w14:paraId="341F206B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user</w:t>
            </w:r>
            <w:proofErr w:type="gramEnd"/>
            <w:r>
              <w:rPr>
                <w:i/>
                <w:iCs/>
                <w:lang w:val="tr" w:eastAsia="tr-TR"/>
              </w:rPr>
              <w:t>_pass</w:t>
            </w:r>
            <w:proofErr w:type="spellEnd"/>
            <w:r>
              <w:rPr>
                <w:i/>
                <w:iCs/>
                <w:lang w:val="tr" w:eastAsia="tr-TR"/>
              </w:rPr>
              <w:t xml:space="preserve">: </w:t>
            </w:r>
            <w:proofErr w:type="spellStart"/>
            <w:r>
              <w:rPr>
                <w:i/>
                <w:iCs/>
                <w:lang w:val="tr" w:eastAsia="tr-TR"/>
              </w:rPr>
              <w:t>Password</w:t>
            </w:r>
            <w:proofErr w:type="spellEnd"/>
            <w:r>
              <w:rPr>
                <w:i/>
                <w:iCs/>
                <w:lang w:val="tr" w:eastAsia="tr-TR"/>
              </w:rPr>
              <w:t xml:space="preserve"> of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User</w:t>
            </w:r>
          </w:p>
          <w:p w14:paraId="292B85C9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user</w:t>
            </w:r>
            <w:proofErr w:type="gramEnd"/>
            <w:r>
              <w:rPr>
                <w:i/>
                <w:iCs/>
                <w:lang w:val="tr" w:eastAsia="tr-TR"/>
              </w:rPr>
              <w:t>_email</w:t>
            </w:r>
            <w:proofErr w:type="spellEnd"/>
            <w:r>
              <w:rPr>
                <w:i/>
                <w:iCs/>
                <w:lang w:val="tr" w:eastAsia="tr-TR"/>
              </w:rPr>
              <w:t xml:space="preserve">: E-mail of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User</w:t>
            </w:r>
          </w:p>
          <w:p w14:paraId="05B82C7E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user</w:t>
            </w:r>
            <w:proofErr w:type="gramEnd"/>
            <w:r>
              <w:rPr>
                <w:i/>
                <w:iCs/>
                <w:lang w:val="tr" w:eastAsia="tr-TR"/>
              </w:rPr>
              <w:t>_address</w:t>
            </w:r>
            <w:proofErr w:type="spellEnd"/>
            <w:r>
              <w:rPr>
                <w:i/>
                <w:iCs/>
                <w:lang w:val="tr" w:eastAsia="tr-TR"/>
              </w:rPr>
              <w:t xml:space="preserve">: </w:t>
            </w:r>
            <w:proofErr w:type="spellStart"/>
            <w:r>
              <w:rPr>
                <w:i/>
                <w:iCs/>
                <w:lang w:val="tr" w:eastAsia="tr-TR"/>
              </w:rPr>
              <w:t>Address</w:t>
            </w:r>
            <w:proofErr w:type="spellEnd"/>
            <w:r>
              <w:rPr>
                <w:i/>
                <w:iCs/>
                <w:lang w:val="tr" w:eastAsia="tr-TR"/>
              </w:rPr>
              <w:t xml:space="preserve"> of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User</w:t>
            </w:r>
          </w:p>
          <w:p w14:paraId="058F814B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user</w:t>
            </w:r>
            <w:proofErr w:type="gramEnd"/>
            <w:r>
              <w:rPr>
                <w:i/>
                <w:iCs/>
                <w:lang w:val="tr" w:eastAsia="tr-TR"/>
              </w:rPr>
              <w:t>_phone</w:t>
            </w:r>
            <w:proofErr w:type="spellEnd"/>
            <w:r>
              <w:rPr>
                <w:i/>
                <w:iCs/>
                <w:lang w:val="tr" w:eastAsia="tr-TR"/>
              </w:rPr>
              <w:t xml:space="preserve">: Phone </w:t>
            </w:r>
            <w:proofErr w:type="spellStart"/>
            <w:r>
              <w:rPr>
                <w:i/>
                <w:iCs/>
                <w:lang w:val="tr" w:eastAsia="tr-TR"/>
              </w:rPr>
              <w:t>nuber</w:t>
            </w:r>
            <w:proofErr w:type="spellEnd"/>
            <w:r>
              <w:rPr>
                <w:i/>
                <w:iCs/>
                <w:lang w:val="tr" w:eastAsia="tr-TR"/>
              </w:rPr>
              <w:t xml:space="preserve"> of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User</w:t>
            </w:r>
          </w:p>
        </w:tc>
      </w:tr>
      <w:tr w:rsidR="00F27627" w14:paraId="63EE4407" w14:textId="77777777" w:rsidTr="005F4FF1">
        <w:trPr>
          <w:trHeight w:val="1"/>
        </w:trPr>
        <w:tc>
          <w:tcPr>
            <w:tcW w:w="32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F3BD6A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Subject</w:t>
            </w:r>
            <w:proofErr w:type="spellEnd"/>
          </w:p>
        </w:tc>
        <w:tc>
          <w:tcPr>
            <w:tcW w:w="2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tbl>
            <w:tblPr>
              <w:tblW w:w="3500" w:type="dxa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00"/>
            </w:tblGrid>
            <w:tr w:rsidR="00F27627" w:rsidRPr="00B70985" w14:paraId="3227725A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14B656AA" w14:textId="77777777" w:rsidR="00F27627" w:rsidRPr="00B70985" w:rsidRDefault="00F27627" w:rsidP="005F4FF1">
                  <w:pPr>
                    <w:widowControl/>
                    <w:suppressAutoHyphens w:val="0"/>
                    <w:spacing w:line="240" w:lineRule="auto"/>
                    <w:ind w:firstLine="0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VerticalPelvisAxialBending</w:t>
                  </w:r>
                  <w:proofErr w:type="spellEnd"/>
                </w:p>
              </w:tc>
            </w:tr>
            <w:tr w:rsidR="00F27627" w:rsidRPr="00B70985" w14:paraId="087EF70A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2E5AC22F" w14:textId="77777777" w:rsidR="00F27627" w:rsidRDefault="00F27627" w:rsidP="005F4FF1">
                  <w:pPr>
                    <w:ind w:firstLine="0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VerticalPelvisFlexion</w:t>
                  </w:r>
                  <w:proofErr w:type="spellEnd"/>
                </w:p>
                <w:p w14:paraId="6AD85698" w14:textId="77777777" w:rsidR="00F27627" w:rsidRPr="00B70985" w:rsidRDefault="00F27627" w:rsidP="005F4FF1">
                  <w:pPr>
                    <w:ind w:firstLine="0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Extension</w:t>
                  </w:r>
                  <w:proofErr w:type="spellEnd"/>
                </w:p>
              </w:tc>
            </w:tr>
            <w:tr w:rsidR="00F27627" w:rsidRPr="00B70985" w14:paraId="3B57FF89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09D7EAD1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RightHipFlxExt</w:t>
                  </w:r>
                  <w:proofErr w:type="spellEnd"/>
                </w:p>
              </w:tc>
            </w:tr>
            <w:tr w:rsidR="00F27627" w:rsidRPr="00B70985" w14:paraId="3960F93A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39F2F9AB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RightHipAddAbd</w:t>
                  </w:r>
                  <w:proofErr w:type="spellEnd"/>
                </w:p>
              </w:tc>
            </w:tr>
            <w:tr w:rsidR="00F27627" w:rsidRPr="00B70985" w14:paraId="0E94750C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5845F352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RightHipIntExt</w:t>
                  </w:r>
                  <w:proofErr w:type="spellEnd"/>
                </w:p>
              </w:tc>
            </w:tr>
            <w:tr w:rsidR="00F27627" w:rsidRPr="00B70985" w14:paraId="6E6FA115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705B022E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RightKneeFlxExt</w:t>
                  </w:r>
                  <w:proofErr w:type="spellEnd"/>
                </w:p>
              </w:tc>
            </w:tr>
            <w:tr w:rsidR="00F27627" w:rsidRPr="00B70985" w14:paraId="145B1382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4B83A4EE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RightKneeAbdAdd</w:t>
                  </w:r>
                  <w:proofErr w:type="spellEnd"/>
                </w:p>
              </w:tc>
            </w:tr>
            <w:tr w:rsidR="00F27627" w:rsidRPr="00B70985" w14:paraId="23240155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05081BED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RightKneeIntExtRotation</w:t>
                  </w:r>
                  <w:proofErr w:type="spellEnd"/>
                </w:p>
              </w:tc>
            </w:tr>
            <w:tr w:rsidR="00F27627" w:rsidRPr="00B70985" w14:paraId="256448F3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3753D021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RightAnkleFlxExt</w:t>
                  </w:r>
                  <w:proofErr w:type="spellEnd"/>
                </w:p>
              </w:tc>
            </w:tr>
            <w:tr w:rsidR="00F27627" w:rsidRPr="00B70985" w14:paraId="6347EDE1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134F4648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RightAnkleAbdAdd</w:t>
                  </w:r>
                  <w:proofErr w:type="spellEnd"/>
                </w:p>
              </w:tc>
            </w:tr>
            <w:tr w:rsidR="00F27627" w:rsidRPr="00B70985" w14:paraId="466191CA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597DB3A4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RightAnkleIntExtRotation</w:t>
                  </w:r>
                  <w:proofErr w:type="spellEnd"/>
                </w:p>
              </w:tc>
            </w:tr>
            <w:tr w:rsidR="00F27627" w:rsidRPr="00B70985" w14:paraId="59F31906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2822CBD9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RightBallFootFlxExt</w:t>
                  </w:r>
                  <w:proofErr w:type="spellEnd"/>
                </w:p>
              </w:tc>
            </w:tr>
            <w:tr w:rsidR="00F27627" w:rsidRPr="00B70985" w14:paraId="3CE52FB3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5E13E92C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RightBallFootIntExtRotation</w:t>
                  </w:r>
                  <w:proofErr w:type="spellEnd"/>
                </w:p>
              </w:tc>
            </w:tr>
            <w:tr w:rsidR="00F27627" w:rsidRPr="00B70985" w14:paraId="714B933D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3F63C363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RightBallFootAbdAdd</w:t>
                  </w:r>
                  <w:proofErr w:type="spellEnd"/>
                </w:p>
              </w:tc>
            </w:tr>
            <w:tr w:rsidR="00F27627" w:rsidRPr="00B70985" w14:paraId="28022478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7B5C8909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LeftHipFlxExt</w:t>
                  </w:r>
                  <w:proofErr w:type="spellEnd"/>
                </w:p>
              </w:tc>
            </w:tr>
            <w:tr w:rsidR="00F27627" w:rsidRPr="00B70985" w14:paraId="5F48C600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753DCF5B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r w:rsidRPr="00B70985">
                    <w:rPr>
                      <w:i/>
                      <w:iCs/>
                      <w:bdr w:val="none" w:sz="0" w:space="0" w:color="auto" w:frame="1"/>
                    </w:rPr>
                    <w:t> </w:t>
                  </w:r>
                  <w:proofErr w:type="spellStart"/>
                  <w:r w:rsidRPr="00B70985">
                    <w:rPr>
                      <w:i/>
                      <w:iCs/>
                    </w:rPr>
                    <w:t>LeftHipAddAbd</w:t>
                  </w:r>
                  <w:proofErr w:type="spellEnd"/>
                </w:p>
              </w:tc>
            </w:tr>
            <w:tr w:rsidR="00F27627" w:rsidRPr="00B70985" w14:paraId="1D873BF3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05E0D63B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LeftHipIntExt</w:t>
                  </w:r>
                  <w:proofErr w:type="spellEnd"/>
                </w:p>
              </w:tc>
            </w:tr>
            <w:tr w:rsidR="00F27627" w:rsidRPr="00B70985" w14:paraId="532241BB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68139AB0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LeftKneeFlxExt</w:t>
                  </w:r>
                  <w:proofErr w:type="spellEnd"/>
                </w:p>
              </w:tc>
            </w:tr>
            <w:tr w:rsidR="00F27627" w:rsidRPr="00B70985" w14:paraId="190B0916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64407D12" w14:textId="77777777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LeftKneeAbdAdd</w:t>
                  </w:r>
                  <w:proofErr w:type="spellEnd"/>
                </w:p>
              </w:tc>
            </w:tr>
            <w:tr w:rsidR="00F27627" w:rsidRPr="00B70985" w14:paraId="594D9C47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576859E5" w14:textId="5B6B7610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lastRenderedPageBreak/>
                    <w:t>Left</w:t>
                  </w:r>
                  <w:proofErr w:type="spellEnd"/>
                  <w:r w:rsidR="009A2A9C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B70985">
                    <w:rPr>
                      <w:i/>
                      <w:iCs/>
                    </w:rPr>
                    <w:t>Knee</w:t>
                  </w:r>
                  <w:proofErr w:type="spellEnd"/>
                  <w:r w:rsidR="009A2A9C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B70985">
                    <w:rPr>
                      <w:i/>
                      <w:iCs/>
                    </w:rPr>
                    <w:t>Int</w:t>
                  </w:r>
                  <w:proofErr w:type="spellEnd"/>
                  <w:r w:rsidR="009A2A9C">
                    <w:rPr>
                      <w:i/>
                      <w:iCs/>
                    </w:rPr>
                    <w:t>/</w:t>
                  </w:r>
                  <w:proofErr w:type="spellStart"/>
                  <w:r w:rsidRPr="00B70985">
                    <w:rPr>
                      <w:i/>
                      <w:iCs/>
                    </w:rPr>
                    <w:t>Ext</w:t>
                  </w:r>
                  <w:proofErr w:type="spellEnd"/>
                  <w:r w:rsidR="009A2A9C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B70985">
                    <w:rPr>
                      <w:i/>
                      <w:iCs/>
                    </w:rPr>
                    <w:t>Rotation</w:t>
                  </w:r>
                  <w:proofErr w:type="spellEnd"/>
                </w:p>
              </w:tc>
            </w:tr>
            <w:tr w:rsidR="00F27627" w:rsidRPr="00B70985" w14:paraId="3EDDEBEF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117133D3" w14:textId="15F3715B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Left</w:t>
                  </w:r>
                  <w:proofErr w:type="spellEnd"/>
                  <w:r w:rsidR="009A2A9C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B70985">
                    <w:rPr>
                      <w:i/>
                      <w:iCs/>
                    </w:rPr>
                    <w:t>Ankle</w:t>
                  </w:r>
                  <w:proofErr w:type="spellEnd"/>
                  <w:r w:rsidR="009A2A9C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B70985">
                    <w:rPr>
                      <w:i/>
                      <w:iCs/>
                    </w:rPr>
                    <w:t>Fl</w:t>
                  </w:r>
                  <w:r>
                    <w:rPr>
                      <w:i/>
                      <w:iCs/>
                    </w:rPr>
                    <w:t>x</w:t>
                  </w:r>
                  <w:proofErr w:type="spellEnd"/>
                  <w:r w:rsidR="009A2A9C">
                    <w:rPr>
                      <w:i/>
                      <w:iCs/>
                    </w:rPr>
                    <w:t>/</w:t>
                  </w:r>
                  <w:proofErr w:type="spellStart"/>
                  <w:r w:rsidRPr="00B70985">
                    <w:rPr>
                      <w:i/>
                      <w:iCs/>
                    </w:rPr>
                    <w:t>Ext</w:t>
                  </w:r>
                  <w:proofErr w:type="spellEnd"/>
                </w:p>
              </w:tc>
            </w:tr>
            <w:tr w:rsidR="00F27627" w:rsidRPr="00B70985" w14:paraId="3EFA3757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62B11833" w14:textId="635B951D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Left</w:t>
                  </w:r>
                  <w:proofErr w:type="spellEnd"/>
                  <w:r w:rsidR="009A2A9C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B70985">
                    <w:rPr>
                      <w:i/>
                      <w:iCs/>
                    </w:rPr>
                    <w:t>Ankle</w:t>
                  </w:r>
                  <w:proofErr w:type="spellEnd"/>
                  <w:r w:rsidR="009A2A9C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B70985">
                    <w:rPr>
                      <w:i/>
                      <w:iCs/>
                    </w:rPr>
                    <w:t>Abd</w:t>
                  </w:r>
                  <w:proofErr w:type="spellEnd"/>
                  <w:r w:rsidR="009A2A9C">
                    <w:rPr>
                      <w:i/>
                      <w:iCs/>
                    </w:rPr>
                    <w:t>/</w:t>
                  </w:r>
                  <w:proofErr w:type="spellStart"/>
                  <w:r w:rsidRPr="00B70985">
                    <w:rPr>
                      <w:i/>
                      <w:iCs/>
                    </w:rPr>
                    <w:t>Add</w:t>
                  </w:r>
                  <w:proofErr w:type="spellEnd"/>
                </w:p>
              </w:tc>
            </w:tr>
            <w:tr w:rsidR="00F27627" w:rsidRPr="00B70985" w14:paraId="02220343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2029E424" w14:textId="589B91BA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Left</w:t>
                  </w:r>
                  <w:proofErr w:type="spellEnd"/>
                  <w:r w:rsidR="009A2A9C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B70985">
                    <w:rPr>
                      <w:i/>
                      <w:iCs/>
                    </w:rPr>
                    <w:t>BallFoot</w:t>
                  </w:r>
                  <w:proofErr w:type="spellEnd"/>
                  <w:r w:rsidR="009A2A9C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B70985">
                    <w:rPr>
                      <w:i/>
                      <w:iCs/>
                    </w:rPr>
                    <w:t>Flx</w:t>
                  </w:r>
                  <w:proofErr w:type="spellEnd"/>
                  <w:r w:rsidR="009A2A9C">
                    <w:rPr>
                      <w:i/>
                      <w:iCs/>
                    </w:rPr>
                    <w:t>/</w:t>
                  </w:r>
                  <w:proofErr w:type="spellStart"/>
                  <w:r w:rsidRPr="00B70985">
                    <w:rPr>
                      <w:i/>
                      <w:iCs/>
                    </w:rPr>
                    <w:t>Ext</w:t>
                  </w:r>
                  <w:proofErr w:type="spellEnd"/>
                </w:p>
              </w:tc>
            </w:tr>
            <w:tr w:rsidR="00F27627" w:rsidRPr="00B70985" w14:paraId="5765733D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35296D2C" w14:textId="77777777" w:rsidR="009A2A9C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Left</w:t>
                  </w:r>
                  <w:proofErr w:type="spellEnd"/>
                  <w:r w:rsidR="009A2A9C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B70985">
                    <w:rPr>
                      <w:i/>
                      <w:iCs/>
                    </w:rPr>
                    <w:t>BallFoot</w:t>
                  </w:r>
                  <w:proofErr w:type="spellEnd"/>
                  <w:r w:rsidR="009A2A9C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B70985">
                    <w:rPr>
                      <w:i/>
                      <w:iCs/>
                    </w:rPr>
                    <w:t>Int</w:t>
                  </w:r>
                  <w:proofErr w:type="spellEnd"/>
                  <w:r w:rsidR="009A2A9C">
                    <w:rPr>
                      <w:i/>
                      <w:iCs/>
                    </w:rPr>
                    <w:t>/</w:t>
                  </w:r>
                  <w:proofErr w:type="spellStart"/>
                  <w:r w:rsidRPr="00B70985">
                    <w:rPr>
                      <w:i/>
                      <w:iCs/>
                    </w:rPr>
                    <w:t>Ext</w:t>
                  </w:r>
                  <w:proofErr w:type="spellEnd"/>
                  <w:r w:rsidR="009A2A9C">
                    <w:rPr>
                      <w:i/>
                      <w:iCs/>
                    </w:rPr>
                    <w:t xml:space="preserve"> </w:t>
                  </w:r>
                </w:p>
                <w:p w14:paraId="6DE3CE12" w14:textId="287F4291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Rotation</w:t>
                  </w:r>
                  <w:proofErr w:type="spellEnd"/>
                </w:p>
              </w:tc>
            </w:tr>
            <w:tr w:rsidR="00F27627" w:rsidRPr="00B70985" w14:paraId="08C7D19B" w14:textId="77777777" w:rsidTr="005F4FF1">
              <w:trPr>
                <w:trHeight w:val="260"/>
              </w:trPr>
              <w:tc>
                <w:tcPr>
                  <w:tcW w:w="3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6A02CEE3" w14:textId="217B25B4" w:rsidR="00F27627" w:rsidRPr="00B70985" w:rsidRDefault="00F27627" w:rsidP="005F4FF1">
                  <w:pPr>
                    <w:ind w:firstLine="0"/>
                    <w:jc w:val="left"/>
                    <w:rPr>
                      <w:i/>
                      <w:iCs/>
                    </w:rPr>
                  </w:pPr>
                  <w:proofErr w:type="spellStart"/>
                  <w:r w:rsidRPr="00B70985">
                    <w:rPr>
                      <w:i/>
                      <w:iCs/>
                    </w:rPr>
                    <w:t>Left</w:t>
                  </w:r>
                  <w:proofErr w:type="spellEnd"/>
                  <w:r w:rsidR="009A2A9C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B70985">
                    <w:rPr>
                      <w:i/>
                      <w:iCs/>
                    </w:rPr>
                    <w:t>BallFootAbdAdd</w:t>
                  </w:r>
                  <w:proofErr w:type="spellEnd"/>
                </w:p>
              </w:tc>
            </w:tr>
          </w:tbl>
          <w:p w14:paraId="74C0D370" w14:textId="0C62359F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>Right</w:t>
            </w:r>
            <w:r w:rsidR="009A2A9C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AnkleROM</w:t>
            </w:r>
            <w:proofErr w:type="spellEnd"/>
          </w:p>
          <w:p w14:paraId="247C6F5E" w14:textId="2EAFD653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>Right</w:t>
            </w:r>
            <w:r w:rsidR="009A2A9C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AnkledfatIC</w:t>
            </w:r>
            <w:proofErr w:type="spellEnd"/>
          </w:p>
          <w:p w14:paraId="54C93068" w14:textId="2ABE0585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>Right</w:t>
            </w:r>
            <w:r w:rsidR="009A2A9C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PeakAnkledf</w:t>
            </w:r>
            <w:proofErr w:type="spellEnd"/>
          </w:p>
          <w:p w14:paraId="4552D5A8" w14:textId="56E69136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>Right</w:t>
            </w:r>
            <w:r w:rsidR="009A2A9C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FootProgAngle</w:t>
            </w:r>
            <w:proofErr w:type="spellEnd"/>
          </w:p>
          <w:p w14:paraId="15DB59A3" w14:textId="665DB2E9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Left</w:t>
            </w:r>
            <w:proofErr w:type="spellEnd"/>
            <w:r w:rsidR="009A2A9C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AnkleROM</w:t>
            </w:r>
            <w:proofErr w:type="spellEnd"/>
          </w:p>
          <w:p w14:paraId="1B0A8042" w14:textId="33A57CDF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Left</w:t>
            </w:r>
            <w:proofErr w:type="spellEnd"/>
            <w:r w:rsidR="009A2A9C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AnkledfatIC</w:t>
            </w:r>
            <w:proofErr w:type="spellEnd"/>
          </w:p>
          <w:p w14:paraId="7CE726BC" w14:textId="6EB443E3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Left</w:t>
            </w:r>
            <w:proofErr w:type="spellEnd"/>
            <w:r w:rsidR="009A2A9C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PAnkledf</w:t>
            </w:r>
            <w:proofErr w:type="spellEnd"/>
          </w:p>
          <w:p w14:paraId="4AC5F46E" w14:textId="149D433E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Left</w:t>
            </w:r>
            <w:proofErr w:type="spellEnd"/>
            <w:r w:rsidR="009A2A9C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FootPorgAngle</w:t>
            </w:r>
            <w:proofErr w:type="spellEnd"/>
          </w:p>
          <w:p w14:paraId="273EFCCD" w14:textId="70296B0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Knee</w:t>
            </w:r>
            <w:proofErr w:type="spellEnd"/>
            <w:r w:rsidR="009A2A9C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ROMSagittal</w:t>
            </w:r>
            <w:proofErr w:type="spellEnd"/>
          </w:p>
          <w:p w14:paraId="3674F9F9" w14:textId="7FFBCCA5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Knee</w:t>
            </w:r>
            <w:proofErr w:type="spellEnd"/>
            <w:r w:rsidR="009A2A9C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flxatlc</w:t>
            </w:r>
            <w:proofErr w:type="spellEnd"/>
          </w:p>
          <w:p w14:paraId="40A69375" w14:textId="0FFFEA22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Mean</w:t>
            </w:r>
            <w:proofErr w:type="spellEnd"/>
            <w:r w:rsidR="009A2A9C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Knee</w:t>
            </w:r>
            <w:proofErr w:type="spellEnd"/>
            <w:r w:rsidR="009A2A9C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Abduction</w:t>
            </w:r>
            <w:proofErr w:type="spellEnd"/>
            <w:r w:rsidR="009A2A9C">
              <w:rPr>
                <w:i/>
                <w:iCs/>
                <w:lang w:val="tr" w:eastAsia="tr-TR"/>
              </w:rPr>
              <w:t>/</w:t>
            </w:r>
            <w:proofErr w:type="spellStart"/>
            <w:r>
              <w:rPr>
                <w:i/>
                <w:iCs/>
                <w:lang w:val="tr" w:eastAsia="tr-TR"/>
              </w:rPr>
              <w:t>Adduction</w:t>
            </w:r>
            <w:proofErr w:type="spellEnd"/>
          </w:p>
          <w:p w14:paraId="5173CCB7" w14:textId="2953BCC0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Mean</w:t>
            </w:r>
            <w:proofErr w:type="spellEnd"/>
            <w:r w:rsidR="009A2A9C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Knee</w:t>
            </w:r>
            <w:proofErr w:type="spellEnd"/>
            <w:r w:rsidR="009A2A9C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InternalExternal</w:t>
            </w:r>
            <w:proofErr w:type="spellEnd"/>
          </w:p>
          <w:p w14:paraId="628160D2" w14:textId="2E783C43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>P</w:t>
            </w:r>
            <w:r w:rsidR="009A2A9C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Knee</w:t>
            </w:r>
            <w:proofErr w:type="spellEnd"/>
            <w:r w:rsidR="009A2A9C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Flx</w:t>
            </w:r>
            <w:proofErr w:type="spellEnd"/>
          </w:p>
          <w:p w14:paraId="186C380D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PKneeExt</w:t>
            </w:r>
            <w:proofErr w:type="spellEnd"/>
          </w:p>
          <w:p w14:paraId="0AAF0372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>PKneeExtAt1060</w:t>
            </w:r>
          </w:p>
          <w:p w14:paraId="7723F325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PkneeFlexTime</w:t>
            </w:r>
            <w:proofErr w:type="spellEnd"/>
          </w:p>
          <w:p w14:paraId="3933BE44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HipROMSagittal</w:t>
            </w:r>
            <w:proofErr w:type="spellEnd"/>
          </w:p>
          <w:p w14:paraId="1116F8DE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PHipFlex</w:t>
            </w:r>
            <w:proofErr w:type="spellEnd"/>
          </w:p>
          <w:p w14:paraId="39561F09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PhipExt</w:t>
            </w:r>
            <w:proofErr w:type="spellEnd"/>
          </w:p>
          <w:p w14:paraId="37F17390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MeanHipRot</w:t>
            </w:r>
            <w:proofErr w:type="spellEnd"/>
          </w:p>
          <w:p w14:paraId="44EB263E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MeanHipAbd</w:t>
            </w:r>
            <w:proofErr w:type="spellEnd"/>
          </w:p>
          <w:p w14:paraId="0C26E494" w14:textId="77777777" w:rsidR="00F27627" w:rsidRPr="00B70985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</w:p>
          <w:tbl>
            <w:tblPr>
              <w:tblW w:w="3720" w:type="dxa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20"/>
            </w:tblGrid>
            <w:tr w:rsidR="00F27627" w:rsidRPr="000F0230" w14:paraId="031E6504" w14:textId="77777777" w:rsidTr="005F4FF1">
              <w:trPr>
                <w:trHeight w:val="340"/>
              </w:trPr>
              <w:tc>
                <w:tcPr>
                  <w:tcW w:w="3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4B1BC341" w14:textId="77777777" w:rsidR="00F27627" w:rsidRPr="000F0230" w:rsidRDefault="00F27627" w:rsidP="005F4FF1">
                  <w:pPr>
                    <w:widowControl/>
                    <w:suppressAutoHyphens w:val="0"/>
                    <w:spacing w:line="240" w:lineRule="auto"/>
                    <w:ind w:firstLine="0"/>
                    <w:jc w:val="left"/>
                    <w:rPr>
                      <w:i/>
                      <w:iCs/>
                      <w:color w:val="000000"/>
                      <w:lang w:eastAsia="tr-TR"/>
                    </w:rPr>
                  </w:pPr>
                </w:p>
              </w:tc>
            </w:tr>
          </w:tbl>
          <w:p w14:paraId="4015FA1C" w14:textId="77777777" w:rsidR="00F27627" w:rsidRPr="000F0230" w:rsidRDefault="00F27627" w:rsidP="005F4FF1">
            <w:pPr>
              <w:widowControl/>
              <w:suppressAutoHyphens w:val="0"/>
              <w:spacing w:line="240" w:lineRule="auto"/>
              <w:ind w:firstLine="0"/>
              <w:jc w:val="left"/>
              <w:rPr>
                <w:i/>
                <w:iCs/>
                <w:vanish/>
                <w:lang w:eastAsia="tr-TR"/>
              </w:rPr>
            </w:pPr>
          </w:p>
          <w:p w14:paraId="2628CBBC" w14:textId="77777777" w:rsidR="00F27627" w:rsidRPr="00B70985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</w:p>
        </w:tc>
        <w:tc>
          <w:tcPr>
            <w:tcW w:w="2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1CA153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  <w:sz w:val="22"/>
                <w:szCs w:val="22"/>
                <w:lang w:eastAsia="en-US"/>
              </w:rPr>
            </w:pPr>
            <w:proofErr w:type="spellStart"/>
            <w:r w:rsidRPr="000F0230">
              <w:rPr>
                <w:i/>
                <w:iCs/>
              </w:rPr>
              <w:lastRenderedPageBreak/>
              <w:t>Vertical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Pelvis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Flexion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Extension</w:t>
            </w:r>
            <w:proofErr w:type="spellEnd"/>
            <w:r w:rsidRPr="000F0230">
              <w:rPr>
                <w:i/>
                <w:iCs/>
              </w:rPr>
              <w:t xml:space="preserve"> –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flexion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extension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pelvis</w:t>
            </w:r>
            <w:proofErr w:type="spellEnd"/>
          </w:p>
          <w:p w14:paraId="13659F35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r w:rsidRPr="000F0230">
              <w:rPr>
                <w:i/>
                <w:iCs/>
              </w:rPr>
              <w:t xml:space="preserve">Right </w:t>
            </w:r>
            <w:proofErr w:type="spellStart"/>
            <w:r w:rsidRPr="000F0230">
              <w:rPr>
                <w:i/>
                <w:iCs/>
              </w:rPr>
              <w:t>Hip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Flx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Ext</w:t>
            </w:r>
            <w:proofErr w:type="spellEnd"/>
            <w:r w:rsidRPr="000F0230">
              <w:rPr>
                <w:i/>
                <w:iCs/>
              </w:rPr>
              <w:t xml:space="preserve"> –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bending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extending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right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side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hip</w:t>
            </w:r>
            <w:proofErr w:type="spellEnd"/>
          </w:p>
          <w:p w14:paraId="3C99749E" w14:textId="77777777" w:rsidR="00F27627" w:rsidRPr="000F0230" w:rsidRDefault="00F27627" w:rsidP="005F4FF1">
            <w:pPr>
              <w:tabs>
                <w:tab w:val="left" w:pos="2151"/>
              </w:tabs>
              <w:spacing w:line="240" w:lineRule="auto"/>
              <w:ind w:firstLine="0"/>
              <w:rPr>
                <w:i/>
                <w:iCs/>
              </w:rPr>
            </w:pPr>
            <w:r w:rsidRPr="000F0230">
              <w:rPr>
                <w:i/>
                <w:iCs/>
              </w:rPr>
              <w:t xml:space="preserve"> Right </w:t>
            </w:r>
            <w:proofErr w:type="spellStart"/>
            <w:r w:rsidRPr="000F0230">
              <w:rPr>
                <w:i/>
                <w:iCs/>
              </w:rPr>
              <w:t>Hip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Add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proofErr w:type="gramStart"/>
            <w:r w:rsidRPr="000F0230">
              <w:rPr>
                <w:i/>
                <w:iCs/>
              </w:rPr>
              <w:t>Abd</w:t>
            </w:r>
            <w:proofErr w:type="spellEnd"/>
            <w:r w:rsidRPr="000F0230">
              <w:rPr>
                <w:i/>
                <w:iCs/>
              </w:rPr>
              <w:t xml:space="preserve"> -</w:t>
            </w:r>
            <w:proofErr w:type="gram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abduction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adduction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right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side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hip</w:t>
            </w:r>
            <w:proofErr w:type="spellEnd"/>
          </w:p>
          <w:p w14:paraId="661BAC5C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r w:rsidRPr="000F0230">
              <w:rPr>
                <w:i/>
                <w:iCs/>
              </w:rPr>
              <w:t xml:space="preserve">Right </w:t>
            </w:r>
            <w:proofErr w:type="spellStart"/>
            <w:r w:rsidRPr="000F0230">
              <w:rPr>
                <w:i/>
                <w:iCs/>
              </w:rPr>
              <w:t>Hip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Int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Ext</w:t>
            </w:r>
            <w:proofErr w:type="spellEnd"/>
            <w:r w:rsidRPr="000F0230">
              <w:rPr>
                <w:i/>
                <w:iCs/>
              </w:rPr>
              <w:t xml:space="preserve"> –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interior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exterior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right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hip</w:t>
            </w:r>
            <w:proofErr w:type="spellEnd"/>
          </w:p>
          <w:p w14:paraId="4EB032E4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r w:rsidRPr="000F0230">
              <w:rPr>
                <w:i/>
                <w:iCs/>
              </w:rPr>
              <w:t xml:space="preserve">Right </w:t>
            </w: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Flx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proofErr w:type="gramStart"/>
            <w:r w:rsidRPr="000F0230">
              <w:rPr>
                <w:i/>
                <w:iCs/>
              </w:rPr>
              <w:t>Ext</w:t>
            </w:r>
            <w:proofErr w:type="spellEnd"/>
            <w:r w:rsidRPr="000F0230">
              <w:rPr>
                <w:i/>
                <w:iCs/>
              </w:rPr>
              <w:t xml:space="preserve"> -</w:t>
            </w:r>
            <w:proofErr w:type="gram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flexion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extension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right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</w:p>
          <w:p w14:paraId="589D3D21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r w:rsidRPr="000F0230">
              <w:rPr>
                <w:i/>
                <w:iCs/>
              </w:rPr>
              <w:t xml:space="preserve">Right </w:t>
            </w: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Abd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proofErr w:type="gramStart"/>
            <w:r w:rsidRPr="000F0230">
              <w:rPr>
                <w:i/>
                <w:iCs/>
              </w:rPr>
              <w:t>Add</w:t>
            </w:r>
            <w:proofErr w:type="spellEnd"/>
            <w:r w:rsidRPr="000F0230">
              <w:rPr>
                <w:i/>
                <w:iCs/>
              </w:rPr>
              <w:t xml:space="preserve"> -</w:t>
            </w:r>
            <w:proofErr w:type="gram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abduction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adduction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right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</w:p>
          <w:p w14:paraId="233EEED6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r w:rsidRPr="000F0230">
              <w:rPr>
                <w:i/>
                <w:iCs/>
              </w:rPr>
              <w:t xml:space="preserve">Right </w:t>
            </w: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Int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Ext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proofErr w:type="gramStart"/>
            <w:r w:rsidRPr="000F0230">
              <w:rPr>
                <w:i/>
                <w:iCs/>
              </w:rPr>
              <w:t>Rotation</w:t>
            </w:r>
            <w:proofErr w:type="spellEnd"/>
            <w:r w:rsidRPr="000F0230">
              <w:rPr>
                <w:i/>
                <w:iCs/>
              </w:rPr>
              <w:t xml:space="preserve"> -</w:t>
            </w:r>
            <w:proofErr w:type="gram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interior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exterior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rotation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right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</w:p>
          <w:p w14:paraId="405D4509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r w:rsidRPr="000F0230">
              <w:rPr>
                <w:i/>
                <w:iCs/>
              </w:rPr>
              <w:t xml:space="preserve">Right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Flx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proofErr w:type="gramStart"/>
            <w:r w:rsidRPr="000F0230">
              <w:rPr>
                <w:i/>
                <w:iCs/>
              </w:rPr>
              <w:t>Ext</w:t>
            </w:r>
            <w:proofErr w:type="spellEnd"/>
            <w:r w:rsidRPr="000F0230">
              <w:rPr>
                <w:i/>
                <w:iCs/>
              </w:rPr>
              <w:t xml:space="preserve"> -</w:t>
            </w:r>
            <w:proofErr w:type="gram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flexion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extension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right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</w:p>
          <w:p w14:paraId="552E3413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r w:rsidRPr="000F0230">
              <w:rPr>
                <w:i/>
                <w:iCs/>
              </w:rPr>
              <w:t xml:space="preserve">Right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Abd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proofErr w:type="gramStart"/>
            <w:r w:rsidRPr="000F0230">
              <w:rPr>
                <w:i/>
                <w:iCs/>
              </w:rPr>
              <w:t>Add</w:t>
            </w:r>
            <w:proofErr w:type="spellEnd"/>
            <w:r w:rsidRPr="000F0230">
              <w:rPr>
                <w:i/>
                <w:iCs/>
              </w:rPr>
              <w:t xml:space="preserve"> -</w:t>
            </w:r>
            <w:proofErr w:type="gram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abduction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adduction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right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</w:p>
          <w:p w14:paraId="68909384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r w:rsidRPr="000F0230">
              <w:rPr>
                <w:i/>
                <w:iCs/>
              </w:rPr>
              <w:t xml:space="preserve">Right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Int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Ext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proofErr w:type="gramStart"/>
            <w:r w:rsidRPr="000F0230">
              <w:rPr>
                <w:i/>
                <w:iCs/>
              </w:rPr>
              <w:t>Rotation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r w:rsidRPr="000F0230">
              <w:rPr>
                <w:i/>
                <w:iCs/>
              </w:rPr>
              <w:lastRenderedPageBreak/>
              <w:t>-</w:t>
            </w:r>
            <w:proofErr w:type="gram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interior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exterior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rotation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right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</w:p>
          <w:p w14:paraId="0D782E42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r w:rsidRPr="000F0230">
              <w:rPr>
                <w:i/>
                <w:iCs/>
              </w:rPr>
              <w:t xml:space="preserve">Right </w:t>
            </w:r>
            <w:proofErr w:type="spellStart"/>
            <w:r w:rsidRPr="000F0230">
              <w:rPr>
                <w:i/>
                <w:iCs/>
              </w:rPr>
              <w:t>Ball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Foot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Flx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proofErr w:type="gramStart"/>
            <w:r w:rsidRPr="000F0230">
              <w:rPr>
                <w:i/>
                <w:iCs/>
              </w:rPr>
              <w:t>Ext</w:t>
            </w:r>
            <w:proofErr w:type="spellEnd"/>
            <w:r w:rsidRPr="000F0230">
              <w:rPr>
                <w:i/>
                <w:iCs/>
              </w:rPr>
              <w:t xml:space="preserve"> -</w:t>
            </w:r>
            <w:proofErr w:type="gram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flexion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extension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right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ball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foot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area</w:t>
            </w:r>
            <w:proofErr w:type="spellEnd"/>
          </w:p>
          <w:p w14:paraId="569364C1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r w:rsidRPr="000F0230">
              <w:rPr>
                <w:i/>
                <w:iCs/>
              </w:rPr>
              <w:t xml:space="preserve">Right </w:t>
            </w:r>
            <w:proofErr w:type="spellStart"/>
            <w:r w:rsidRPr="000F0230">
              <w:rPr>
                <w:i/>
                <w:iCs/>
              </w:rPr>
              <w:t>Ball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Foot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Int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Ext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proofErr w:type="gramStart"/>
            <w:r w:rsidRPr="000F0230">
              <w:rPr>
                <w:i/>
                <w:iCs/>
              </w:rPr>
              <w:t>Rotation</w:t>
            </w:r>
            <w:proofErr w:type="spellEnd"/>
            <w:r w:rsidRPr="000F0230">
              <w:rPr>
                <w:i/>
                <w:iCs/>
              </w:rPr>
              <w:t xml:space="preserve"> -</w:t>
            </w:r>
            <w:proofErr w:type="gram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flexion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extension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rotation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right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ball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foot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area</w:t>
            </w:r>
            <w:proofErr w:type="spellEnd"/>
          </w:p>
          <w:p w14:paraId="6F8D2497" w14:textId="19EB7CD8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r w:rsidRPr="000F0230">
              <w:rPr>
                <w:i/>
                <w:iCs/>
              </w:rPr>
              <w:t xml:space="preserve">Right </w:t>
            </w:r>
            <w:proofErr w:type="spellStart"/>
            <w:r w:rsidRPr="000F0230">
              <w:rPr>
                <w:i/>
                <w:iCs/>
              </w:rPr>
              <w:t>Ball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Foot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Abd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Add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r w:rsidR="009C0E44">
              <w:rPr>
                <w:i/>
                <w:iCs/>
              </w:rPr>
              <w:t>–</w:t>
            </w:r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="009C0E44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abduction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adduction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right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ball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foot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area</w:t>
            </w:r>
            <w:proofErr w:type="spellEnd"/>
          </w:p>
          <w:p w14:paraId="14C1A4F3" w14:textId="6E3685A4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Left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Hip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Flx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Ext</w:t>
            </w:r>
            <w:proofErr w:type="spellEnd"/>
            <w:r w:rsidRPr="000F0230">
              <w:rPr>
                <w:i/>
                <w:iCs/>
              </w:rPr>
              <w:t xml:space="preserve"> –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bending</w:t>
            </w:r>
            <w:proofErr w:type="spellEnd"/>
            <w:r w:rsidR="008C4085">
              <w:t xml:space="preserve"> </w:t>
            </w:r>
            <w:proofErr w:type="spellStart"/>
            <w:r w:rsidR="008C4085">
              <w:t>and</w:t>
            </w:r>
            <w:proofErr w:type="spellEnd"/>
            <w:r w:rsidR="008C4085">
              <w:t xml:space="preserve"> </w:t>
            </w:r>
            <w:proofErr w:type="spellStart"/>
            <w:r w:rsidR="008C4085">
              <w:t>extending</w:t>
            </w:r>
            <w:proofErr w:type="spellEnd"/>
            <w:r w:rsidR="008C4085">
              <w:t xml:space="preserve"> </w:t>
            </w:r>
            <w:proofErr w:type="spellStart"/>
            <w:r w:rsidR="008C4085">
              <w:t>angles</w:t>
            </w:r>
            <w:proofErr w:type="spellEnd"/>
            <w:r w:rsidR="008C4085">
              <w:t xml:space="preserve"> of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left</w:t>
            </w:r>
            <w:proofErr w:type="spellEnd"/>
            <w:r w:rsidR="008C4085">
              <w:t xml:space="preserve"> </w:t>
            </w:r>
            <w:proofErr w:type="spellStart"/>
            <w:r w:rsidR="008C4085">
              <w:t>side</w:t>
            </w:r>
            <w:proofErr w:type="spellEnd"/>
            <w:r w:rsidR="008C4085">
              <w:t xml:space="preserve"> of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hip</w:t>
            </w:r>
            <w:proofErr w:type="spellEnd"/>
          </w:p>
          <w:p w14:paraId="63E1CDED" w14:textId="2ADC589E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Left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Hip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Add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Abd</w:t>
            </w:r>
            <w:proofErr w:type="spellEnd"/>
            <w:r w:rsidRPr="000F0230">
              <w:rPr>
                <w:i/>
                <w:iCs/>
              </w:rPr>
              <w:t xml:space="preserve"> –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abduction</w:t>
            </w:r>
            <w:proofErr w:type="spellEnd"/>
            <w:r w:rsidR="008C4085">
              <w:t xml:space="preserve"> </w:t>
            </w:r>
            <w:proofErr w:type="spellStart"/>
            <w:r w:rsidR="008C4085">
              <w:t>and</w:t>
            </w:r>
            <w:proofErr w:type="spellEnd"/>
            <w:r w:rsidR="008C4085">
              <w:t xml:space="preserve"> </w:t>
            </w:r>
            <w:proofErr w:type="spellStart"/>
            <w:r w:rsidR="008C4085">
              <w:t>adduction</w:t>
            </w:r>
            <w:proofErr w:type="spellEnd"/>
            <w:r w:rsidR="008C4085">
              <w:t xml:space="preserve"> </w:t>
            </w:r>
            <w:proofErr w:type="spellStart"/>
            <w:r w:rsidR="008C4085">
              <w:t>angles</w:t>
            </w:r>
            <w:proofErr w:type="spellEnd"/>
            <w:r w:rsidR="008C4085">
              <w:t xml:space="preserve"> of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left</w:t>
            </w:r>
            <w:proofErr w:type="spellEnd"/>
            <w:r w:rsidR="008C4085">
              <w:t xml:space="preserve"> </w:t>
            </w:r>
            <w:proofErr w:type="spellStart"/>
            <w:r w:rsidR="008C4085">
              <w:t>side</w:t>
            </w:r>
            <w:proofErr w:type="spellEnd"/>
            <w:r w:rsidR="008C4085">
              <w:t xml:space="preserve"> of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hip</w:t>
            </w:r>
            <w:proofErr w:type="spellEnd"/>
          </w:p>
          <w:p w14:paraId="68A5DA28" w14:textId="1D235FFA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Left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Hip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Int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Ext</w:t>
            </w:r>
            <w:proofErr w:type="spellEnd"/>
            <w:r w:rsidRPr="000F0230">
              <w:rPr>
                <w:i/>
                <w:iCs/>
              </w:rPr>
              <w:t xml:space="preserve">– </w:t>
            </w:r>
            <w:r w:rsidR="008C4085">
              <w:t xml:space="preserve">–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interior</w:t>
            </w:r>
            <w:proofErr w:type="spellEnd"/>
            <w:r w:rsidR="008C4085">
              <w:t xml:space="preserve"> </w:t>
            </w:r>
            <w:proofErr w:type="spellStart"/>
            <w:r w:rsidR="008C4085">
              <w:t>and</w:t>
            </w:r>
            <w:proofErr w:type="spellEnd"/>
            <w:r w:rsidR="008C4085">
              <w:t xml:space="preserve"> </w:t>
            </w:r>
            <w:proofErr w:type="spellStart"/>
            <w:r w:rsidR="008C4085">
              <w:t>exterior</w:t>
            </w:r>
            <w:proofErr w:type="spellEnd"/>
            <w:r w:rsidR="008C4085">
              <w:t xml:space="preserve"> </w:t>
            </w:r>
            <w:proofErr w:type="spellStart"/>
            <w:r w:rsidR="008C4085">
              <w:t>angles</w:t>
            </w:r>
            <w:proofErr w:type="spellEnd"/>
            <w:r w:rsidR="008C4085">
              <w:t xml:space="preserve"> of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left</w:t>
            </w:r>
            <w:proofErr w:type="spellEnd"/>
            <w:r w:rsidR="008C4085">
              <w:t xml:space="preserve"> </w:t>
            </w:r>
            <w:proofErr w:type="spellStart"/>
            <w:r w:rsidR="008C4085">
              <w:t>hip</w:t>
            </w:r>
            <w:proofErr w:type="spellEnd"/>
          </w:p>
          <w:p w14:paraId="3DAF214C" w14:textId="0729F9A1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Left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Flx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Ext</w:t>
            </w:r>
            <w:proofErr w:type="spellEnd"/>
            <w:r w:rsidRPr="000F0230">
              <w:rPr>
                <w:i/>
                <w:iCs/>
              </w:rPr>
              <w:t xml:space="preserve">– </w:t>
            </w:r>
            <w:r w:rsidR="008C4085">
              <w:t xml:space="preserve">–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flexion</w:t>
            </w:r>
            <w:proofErr w:type="spellEnd"/>
            <w:r w:rsidR="008C4085">
              <w:t xml:space="preserve"> </w:t>
            </w:r>
            <w:proofErr w:type="spellStart"/>
            <w:r w:rsidR="008C4085">
              <w:t>and</w:t>
            </w:r>
            <w:proofErr w:type="spellEnd"/>
            <w:r w:rsidR="008C4085">
              <w:t xml:space="preserve"> </w:t>
            </w:r>
            <w:proofErr w:type="spellStart"/>
            <w:r w:rsidR="008C4085">
              <w:t>extension</w:t>
            </w:r>
            <w:proofErr w:type="spellEnd"/>
            <w:r w:rsidR="008C4085">
              <w:t xml:space="preserve"> </w:t>
            </w:r>
            <w:proofErr w:type="spellStart"/>
            <w:r w:rsidR="008C4085">
              <w:t>angles</w:t>
            </w:r>
            <w:proofErr w:type="spellEnd"/>
            <w:r w:rsidR="008C4085">
              <w:t xml:space="preserve"> of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left</w:t>
            </w:r>
            <w:proofErr w:type="spellEnd"/>
            <w:r w:rsidR="008C4085">
              <w:t xml:space="preserve"> </w:t>
            </w:r>
            <w:proofErr w:type="spellStart"/>
            <w:r w:rsidR="008C4085">
              <w:t>knee</w:t>
            </w:r>
            <w:proofErr w:type="spellEnd"/>
          </w:p>
          <w:p w14:paraId="029D489D" w14:textId="1D281522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Left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Abd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Add</w:t>
            </w:r>
            <w:proofErr w:type="spellEnd"/>
            <w:r w:rsidRPr="000F0230">
              <w:rPr>
                <w:i/>
                <w:iCs/>
              </w:rPr>
              <w:t xml:space="preserve">–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abduction</w:t>
            </w:r>
            <w:proofErr w:type="spellEnd"/>
            <w:r w:rsidR="008C4085">
              <w:t xml:space="preserve"> </w:t>
            </w:r>
            <w:proofErr w:type="spellStart"/>
            <w:r w:rsidR="008C4085">
              <w:t>and</w:t>
            </w:r>
            <w:proofErr w:type="spellEnd"/>
            <w:r w:rsidR="008C4085">
              <w:t xml:space="preserve"> </w:t>
            </w:r>
            <w:proofErr w:type="spellStart"/>
            <w:r w:rsidR="008C4085">
              <w:t>adduction</w:t>
            </w:r>
            <w:proofErr w:type="spellEnd"/>
            <w:r w:rsidR="008C4085">
              <w:t xml:space="preserve"> </w:t>
            </w:r>
            <w:proofErr w:type="spellStart"/>
            <w:r w:rsidR="008C4085">
              <w:t>angles</w:t>
            </w:r>
            <w:proofErr w:type="spellEnd"/>
            <w:r w:rsidR="008C4085">
              <w:t xml:space="preserve"> of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left</w:t>
            </w:r>
            <w:proofErr w:type="spellEnd"/>
            <w:r w:rsidR="008C4085">
              <w:t xml:space="preserve"> </w:t>
            </w:r>
            <w:proofErr w:type="spellStart"/>
            <w:r w:rsidR="008C4085">
              <w:t>knee</w:t>
            </w:r>
            <w:proofErr w:type="spellEnd"/>
          </w:p>
          <w:p w14:paraId="66F76701" w14:textId="09102291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Left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Int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Ext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Rotation</w:t>
            </w:r>
            <w:proofErr w:type="spellEnd"/>
            <w:r w:rsidRPr="000F0230">
              <w:rPr>
                <w:i/>
                <w:iCs/>
              </w:rPr>
              <w:t xml:space="preserve">– </w:t>
            </w:r>
            <w:r w:rsidR="008C4085">
              <w:t xml:space="preserve">–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interior</w:t>
            </w:r>
            <w:proofErr w:type="spellEnd"/>
            <w:r w:rsidR="008C4085">
              <w:t xml:space="preserve"> </w:t>
            </w:r>
            <w:proofErr w:type="spellStart"/>
            <w:r w:rsidR="008C4085">
              <w:t>and</w:t>
            </w:r>
            <w:proofErr w:type="spellEnd"/>
            <w:r w:rsidR="008C4085">
              <w:t xml:space="preserve"> </w:t>
            </w:r>
            <w:proofErr w:type="spellStart"/>
            <w:r w:rsidR="008C4085">
              <w:t>exterior</w:t>
            </w:r>
            <w:proofErr w:type="spellEnd"/>
            <w:r w:rsidR="008C4085">
              <w:t xml:space="preserve"> </w:t>
            </w:r>
            <w:proofErr w:type="spellStart"/>
            <w:r w:rsidR="008C4085">
              <w:t>rotation</w:t>
            </w:r>
            <w:proofErr w:type="spellEnd"/>
            <w:r w:rsidR="008C4085">
              <w:t xml:space="preserve"> </w:t>
            </w:r>
            <w:proofErr w:type="spellStart"/>
            <w:r w:rsidR="008C4085">
              <w:t>angles</w:t>
            </w:r>
            <w:proofErr w:type="spellEnd"/>
            <w:r w:rsidR="008C4085">
              <w:t xml:space="preserve"> of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left</w:t>
            </w:r>
            <w:proofErr w:type="spellEnd"/>
            <w:r w:rsidR="008C4085">
              <w:t xml:space="preserve"> </w:t>
            </w:r>
            <w:proofErr w:type="spellStart"/>
            <w:r w:rsidR="008C4085">
              <w:t>knee</w:t>
            </w:r>
            <w:proofErr w:type="spellEnd"/>
          </w:p>
          <w:p w14:paraId="3C378581" w14:textId="0E6726F0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Left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Flx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Ext</w:t>
            </w:r>
            <w:proofErr w:type="spellEnd"/>
            <w:r w:rsidRPr="000F0230">
              <w:rPr>
                <w:i/>
                <w:iCs/>
              </w:rPr>
              <w:t xml:space="preserve">–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flexion</w:t>
            </w:r>
            <w:proofErr w:type="spellEnd"/>
            <w:r w:rsidR="008C4085">
              <w:t xml:space="preserve"> </w:t>
            </w:r>
            <w:proofErr w:type="spellStart"/>
            <w:r w:rsidR="008C4085">
              <w:t>and</w:t>
            </w:r>
            <w:proofErr w:type="spellEnd"/>
            <w:r w:rsidR="008C4085">
              <w:t xml:space="preserve"> </w:t>
            </w:r>
            <w:proofErr w:type="spellStart"/>
            <w:r w:rsidR="008C4085">
              <w:t>extension</w:t>
            </w:r>
            <w:proofErr w:type="spellEnd"/>
            <w:r w:rsidR="008C4085">
              <w:t xml:space="preserve"> </w:t>
            </w:r>
            <w:proofErr w:type="spellStart"/>
            <w:r w:rsidR="008C4085">
              <w:t>angles</w:t>
            </w:r>
            <w:proofErr w:type="spellEnd"/>
            <w:r w:rsidR="008C4085">
              <w:t xml:space="preserve"> of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left</w:t>
            </w:r>
            <w:proofErr w:type="spellEnd"/>
            <w:r w:rsidR="008C4085">
              <w:t xml:space="preserve"> </w:t>
            </w:r>
            <w:proofErr w:type="spellStart"/>
            <w:r w:rsidR="008C4085">
              <w:t>ankle</w:t>
            </w:r>
            <w:proofErr w:type="spellEnd"/>
          </w:p>
          <w:p w14:paraId="3909852C" w14:textId="27AAFF68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Left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Abd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Add</w:t>
            </w:r>
            <w:proofErr w:type="spellEnd"/>
            <w:r w:rsidRPr="000F0230">
              <w:rPr>
                <w:i/>
                <w:iCs/>
              </w:rPr>
              <w:t xml:space="preserve">–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abduction</w:t>
            </w:r>
            <w:proofErr w:type="spellEnd"/>
            <w:r w:rsidR="008C4085">
              <w:t xml:space="preserve"> </w:t>
            </w:r>
            <w:proofErr w:type="spellStart"/>
            <w:r w:rsidR="008C4085">
              <w:t>and</w:t>
            </w:r>
            <w:proofErr w:type="spellEnd"/>
            <w:r w:rsidR="008C4085">
              <w:t xml:space="preserve"> </w:t>
            </w:r>
            <w:proofErr w:type="spellStart"/>
            <w:r w:rsidR="008C4085">
              <w:t>adduction</w:t>
            </w:r>
            <w:proofErr w:type="spellEnd"/>
            <w:r w:rsidR="008C4085">
              <w:t xml:space="preserve"> </w:t>
            </w:r>
            <w:proofErr w:type="spellStart"/>
            <w:r w:rsidR="008C4085">
              <w:t>angles</w:t>
            </w:r>
            <w:proofErr w:type="spellEnd"/>
            <w:r w:rsidR="008C4085">
              <w:t xml:space="preserve"> of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left</w:t>
            </w:r>
            <w:proofErr w:type="spellEnd"/>
            <w:r w:rsidR="008C4085">
              <w:t xml:space="preserve"> </w:t>
            </w:r>
            <w:proofErr w:type="spellStart"/>
            <w:r w:rsidR="008C4085">
              <w:t>ankle</w:t>
            </w:r>
            <w:proofErr w:type="spellEnd"/>
          </w:p>
          <w:p w14:paraId="3D46C49F" w14:textId="349768D2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Left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Ball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Foot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Flx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Ext</w:t>
            </w:r>
            <w:proofErr w:type="spellEnd"/>
            <w:r w:rsidRPr="000F0230">
              <w:rPr>
                <w:i/>
                <w:iCs/>
              </w:rPr>
              <w:t xml:space="preserve">–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flexion</w:t>
            </w:r>
            <w:proofErr w:type="spellEnd"/>
            <w:r w:rsidR="008C4085">
              <w:t xml:space="preserve"> </w:t>
            </w:r>
            <w:proofErr w:type="spellStart"/>
            <w:r w:rsidR="008C4085">
              <w:t>and</w:t>
            </w:r>
            <w:proofErr w:type="spellEnd"/>
            <w:r w:rsidR="008C4085">
              <w:t xml:space="preserve"> </w:t>
            </w:r>
            <w:proofErr w:type="spellStart"/>
            <w:r w:rsidR="008C4085">
              <w:t>extension</w:t>
            </w:r>
            <w:proofErr w:type="spellEnd"/>
            <w:r w:rsidR="008C4085">
              <w:t xml:space="preserve"> </w:t>
            </w:r>
            <w:proofErr w:type="spellStart"/>
            <w:r w:rsidR="008C4085">
              <w:t>angles</w:t>
            </w:r>
            <w:proofErr w:type="spellEnd"/>
            <w:r w:rsidR="008C4085">
              <w:t xml:space="preserve"> of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left</w:t>
            </w:r>
            <w:proofErr w:type="spellEnd"/>
            <w:r w:rsidR="008C4085">
              <w:t xml:space="preserve"> </w:t>
            </w:r>
            <w:proofErr w:type="spellStart"/>
            <w:r w:rsidR="008C4085">
              <w:t>ball</w:t>
            </w:r>
            <w:proofErr w:type="spellEnd"/>
            <w:r w:rsidR="008C4085">
              <w:t xml:space="preserve"> </w:t>
            </w:r>
            <w:proofErr w:type="spellStart"/>
            <w:r w:rsidR="008C4085">
              <w:t>foot</w:t>
            </w:r>
            <w:proofErr w:type="spellEnd"/>
            <w:r w:rsidR="008C4085">
              <w:t xml:space="preserve"> </w:t>
            </w:r>
            <w:proofErr w:type="spellStart"/>
            <w:r w:rsidR="008C4085">
              <w:t>area</w:t>
            </w:r>
            <w:proofErr w:type="spellEnd"/>
          </w:p>
          <w:p w14:paraId="5EF1E738" w14:textId="76B23A3B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Left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Ball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Foot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Int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Ext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Rotation</w:t>
            </w:r>
            <w:proofErr w:type="spellEnd"/>
            <w:r w:rsidRPr="000F0230">
              <w:rPr>
                <w:i/>
                <w:iCs/>
              </w:rPr>
              <w:t xml:space="preserve">–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interior</w:t>
            </w:r>
            <w:proofErr w:type="spellEnd"/>
            <w:r w:rsidR="008C4085">
              <w:t xml:space="preserve"> </w:t>
            </w:r>
            <w:proofErr w:type="spellStart"/>
            <w:r w:rsidR="008C4085">
              <w:t>and</w:t>
            </w:r>
            <w:proofErr w:type="spellEnd"/>
            <w:r w:rsidR="008C4085">
              <w:t xml:space="preserve"> </w:t>
            </w:r>
            <w:proofErr w:type="spellStart"/>
            <w:r w:rsidR="008C4085">
              <w:t>exterior</w:t>
            </w:r>
            <w:proofErr w:type="spellEnd"/>
            <w:r w:rsidR="008C4085">
              <w:t xml:space="preserve"> </w:t>
            </w:r>
            <w:proofErr w:type="spellStart"/>
            <w:r w:rsidR="008C4085">
              <w:t>rotation</w:t>
            </w:r>
            <w:proofErr w:type="spellEnd"/>
            <w:r w:rsidR="008C4085">
              <w:t xml:space="preserve"> </w:t>
            </w:r>
            <w:proofErr w:type="spellStart"/>
            <w:r w:rsidR="008C4085">
              <w:t>angles</w:t>
            </w:r>
            <w:proofErr w:type="spellEnd"/>
            <w:r w:rsidR="008C4085">
              <w:t xml:space="preserve"> of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left</w:t>
            </w:r>
            <w:proofErr w:type="spellEnd"/>
            <w:r w:rsidR="008C4085">
              <w:t xml:space="preserve"> </w:t>
            </w:r>
            <w:proofErr w:type="spellStart"/>
            <w:r w:rsidR="008C4085">
              <w:t>ball</w:t>
            </w:r>
            <w:proofErr w:type="spellEnd"/>
            <w:r w:rsidR="008C4085">
              <w:t xml:space="preserve"> </w:t>
            </w:r>
            <w:proofErr w:type="spellStart"/>
            <w:r w:rsidR="008C4085">
              <w:t>foot</w:t>
            </w:r>
            <w:proofErr w:type="spellEnd"/>
            <w:r w:rsidR="008C4085">
              <w:t xml:space="preserve"> </w:t>
            </w:r>
            <w:proofErr w:type="spellStart"/>
            <w:r w:rsidR="008C4085">
              <w:t>area</w:t>
            </w:r>
            <w:proofErr w:type="spellEnd"/>
            <w:r w:rsidRPr="000F0230">
              <w:rPr>
                <w:i/>
                <w:iCs/>
              </w:rPr>
              <w:t>)</w:t>
            </w:r>
          </w:p>
          <w:p w14:paraId="014038EC" w14:textId="3EC7CA28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Left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Ball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Foot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Abd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Add</w:t>
            </w:r>
            <w:proofErr w:type="spellEnd"/>
            <w:r w:rsidRPr="000F0230">
              <w:rPr>
                <w:i/>
                <w:iCs/>
              </w:rPr>
              <w:t xml:space="preserve">–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lastRenderedPageBreak/>
              <w:t>abduction</w:t>
            </w:r>
            <w:proofErr w:type="spellEnd"/>
            <w:r w:rsidR="008C4085">
              <w:t xml:space="preserve"> </w:t>
            </w:r>
            <w:proofErr w:type="spellStart"/>
            <w:r w:rsidR="008C4085">
              <w:t>and</w:t>
            </w:r>
            <w:proofErr w:type="spellEnd"/>
            <w:r w:rsidR="008C4085">
              <w:t xml:space="preserve"> </w:t>
            </w:r>
            <w:proofErr w:type="spellStart"/>
            <w:r w:rsidR="008C4085">
              <w:t>adduction</w:t>
            </w:r>
            <w:proofErr w:type="spellEnd"/>
            <w:r w:rsidR="008C4085">
              <w:t xml:space="preserve"> </w:t>
            </w:r>
            <w:proofErr w:type="spellStart"/>
            <w:r w:rsidR="008C4085">
              <w:t>angles</w:t>
            </w:r>
            <w:proofErr w:type="spellEnd"/>
            <w:r w:rsidR="008C4085">
              <w:t xml:space="preserve"> of </w:t>
            </w:r>
            <w:proofErr w:type="spellStart"/>
            <w:r w:rsidR="008C4085">
              <w:t>the</w:t>
            </w:r>
            <w:proofErr w:type="spellEnd"/>
            <w:r w:rsidR="008C4085">
              <w:t xml:space="preserve"> </w:t>
            </w:r>
            <w:proofErr w:type="spellStart"/>
            <w:r w:rsidR="008C4085">
              <w:t>left</w:t>
            </w:r>
            <w:proofErr w:type="spellEnd"/>
            <w:r w:rsidR="008C4085">
              <w:t xml:space="preserve"> </w:t>
            </w:r>
            <w:proofErr w:type="spellStart"/>
            <w:r w:rsidR="008C4085">
              <w:t>ball</w:t>
            </w:r>
            <w:proofErr w:type="spellEnd"/>
            <w:r w:rsidR="008C4085">
              <w:t xml:space="preserve"> </w:t>
            </w:r>
            <w:proofErr w:type="spellStart"/>
            <w:r w:rsidR="008C4085">
              <w:t>foot</w:t>
            </w:r>
            <w:proofErr w:type="spellEnd"/>
            <w:r w:rsidR="008C4085">
              <w:t xml:space="preserve"> </w:t>
            </w:r>
            <w:proofErr w:type="spellStart"/>
            <w:r w:rsidR="008C4085">
              <w:t>area</w:t>
            </w:r>
            <w:proofErr w:type="spellEnd"/>
          </w:p>
          <w:p w14:paraId="17D46697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r w:rsidRPr="000F0230">
              <w:rPr>
                <w:i/>
                <w:iCs/>
              </w:rPr>
              <w:t xml:space="preserve">Right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  <w:r w:rsidRPr="000F0230">
              <w:rPr>
                <w:i/>
                <w:iCs/>
              </w:rPr>
              <w:t xml:space="preserve"> ROM –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movement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right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around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sagittal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plane</w:t>
            </w:r>
            <w:proofErr w:type="spellEnd"/>
            <w:r w:rsidRPr="000F0230">
              <w:rPr>
                <w:i/>
                <w:iCs/>
              </w:rPr>
              <w:t>. (</w:t>
            </w:r>
            <w:proofErr w:type="spellStart"/>
            <w:proofErr w:type="gramStart"/>
            <w:r w:rsidRPr="000F0230">
              <w:rPr>
                <w:i/>
                <w:iCs/>
              </w:rPr>
              <w:t>dorsiflexion</w:t>
            </w:r>
            <w:proofErr w:type="spellEnd"/>
            <w:proofErr w:type="gram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plantarflexion</w:t>
            </w:r>
            <w:proofErr w:type="spellEnd"/>
            <w:r w:rsidRPr="000F0230">
              <w:rPr>
                <w:i/>
                <w:iCs/>
              </w:rPr>
              <w:t>)</w:t>
            </w:r>
          </w:p>
          <w:p w14:paraId="4A7072D1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r w:rsidRPr="000F0230">
              <w:rPr>
                <w:i/>
                <w:iCs/>
              </w:rPr>
              <w:t xml:space="preserve">Right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df</w:t>
            </w:r>
            <w:proofErr w:type="spellEnd"/>
            <w:r w:rsidRPr="000F0230">
              <w:rPr>
                <w:i/>
                <w:iCs/>
              </w:rPr>
              <w:t xml:space="preserve"> at IC – </w:t>
            </w:r>
            <w:proofErr w:type="spellStart"/>
            <w:r w:rsidRPr="000F0230">
              <w:rPr>
                <w:i/>
                <w:iCs/>
              </w:rPr>
              <w:t>angle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right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during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dorsiflexion</w:t>
            </w:r>
            <w:proofErr w:type="spellEnd"/>
          </w:p>
          <w:p w14:paraId="56F19799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r w:rsidRPr="000F0230">
              <w:rPr>
                <w:i/>
                <w:iCs/>
              </w:rPr>
              <w:t xml:space="preserve">Right </w:t>
            </w:r>
            <w:proofErr w:type="spellStart"/>
            <w:r w:rsidRPr="000F0230">
              <w:rPr>
                <w:i/>
                <w:iCs/>
              </w:rPr>
              <w:t>Peak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df</w:t>
            </w:r>
            <w:proofErr w:type="spellEnd"/>
            <w:r w:rsidRPr="000F0230">
              <w:rPr>
                <w:i/>
                <w:iCs/>
              </w:rPr>
              <w:t xml:space="preserve"> – </w:t>
            </w:r>
            <w:proofErr w:type="spellStart"/>
            <w:r w:rsidRPr="000F0230">
              <w:rPr>
                <w:i/>
                <w:iCs/>
              </w:rPr>
              <w:t>angle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right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peak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dorsiflexion</w:t>
            </w:r>
            <w:proofErr w:type="spellEnd"/>
          </w:p>
          <w:p w14:paraId="0D51BEAC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r w:rsidRPr="000F0230">
              <w:rPr>
                <w:i/>
                <w:iCs/>
              </w:rPr>
              <w:t xml:space="preserve">Right </w:t>
            </w:r>
            <w:proofErr w:type="spellStart"/>
            <w:r w:rsidRPr="000F0230">
              <w:rPr>
                <w:i/>
                <w:iCs/>
              </w:rPr>
              <w:t>Foot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Prog</w:t>
            </w:r>
            <w:proofErr w:type="spellEnd"/>
            <w:r w:rsidRPr="000F0230">
              <w:rPr>
                <w:i/>
                <w:iCs/>
              </w:rPr>
              <w:t xml:space="preserve">. </w:t>
            </w:r>
            <w:proofErr w:type="spellStart"/>
            <w:r w:rsidRPr="000F0230">
              <w:rPr>
                <w:i/>
                <w:iCs/>
              </w:rPr>
              <w:t>Angle</w:t>
            </w:r>
            <w:proofErr w:type="spellEnd"/>
            <w:r w:rsidRPr="000F0230">
              <w:rPr>
                <w:i/>
                <w:iCs/>
              </w:rPr>
              <w:t xml:space="preserve"> –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foot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progression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right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</w:p>
          <w:p w14:paraId="140C8A27" w14:textId="17B4B375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Left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gramStart"/>
            <w:r w:rsidRPr="000F0230">
              <w:rPr>
                <w:i/>
                <w:iCs/>
              </w:rPr>
              <w:t>ROM -</w:t>
            </w:r>
            <w:proofErr w:type="gramEnd"/>
            <w:r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the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movement</w:t>
            </w:r>
            <w:proofErr w:type="spellEnd"/>
            <w:r w:rsidR="005F4FF1" w:rsidRPr="000F0230">
              <w:rPr>
                <w:i/>
                <w:iCs/>
              </w:rPr>
              <w:t xml:space="preserve"> of </w:t>
            </w:r>
            <w:proofErr w:type="spellStart"/>
            <w:r w:rsidR="005F4FF1">
              <w:rPr>
                <w:i/>
                <w:iCs/>
              </w:rPr>
              <w:t>left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ankle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around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the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sagittal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plane</w:t>
            </w:r>
            <w:proofErr w:type="spellEnd"/>
            <w:r w:rsidR="005F4FF1" w:rsidRPr="000F0230">
              <w:rPr>
                <w:i/>
                <w:iCs/>
              </w:rPr>
              <w:t>. (</w:t>
            </w:r>
            <w:proofErr w:type="spellStart"/>
            <w:proofErr w:type="gramStart"/>
            <w:r w:rsidR="005F4FF1" w:rsidRPr="000F0230">
              <w:rPr>
                <w:i/>
                <w:iCs/>
              </w:rPr>
              <w:t>dorsiflexion</w:t>
            </w:r>
            <w:proofErr w:type="spellEnd"/>
            <w:proofErr w:type="gram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and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plantarflexion</w:t>
            </w:r>
            <w:proofErr w:type="spellEnd"/>
            <w:r w:rsidR="005F4FF1" w:rsidRPr="000F0230">
              <w:rPr>
                <w:i/>
                <w:iCs/>
              </w:rPr>
              <w:t>)</w:t>
            </w:r>
          </w:p>
          <w:p w14:paraId="401CC073" w14:textId="53262689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Left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df</w:t>
            </w:r>
            <w:proofErr w:type="spellEnd"/>
            <w:r w:rsidRPr="000F0230">
              <w:rPr>
                <w:i/>
                <w:iCs/>
              </w:rPr>
              <w:t xml:space="preserve"> at </w:t>
            </w:r>
            <w:proofErr w:type="gramStart"/>
            <w:r w:rsidRPr="000F0230">
              <w:rPr>
                <w:i/>
                <w:iCs/>
              </w:rPr>
              <w:t>IC</w:t>
            </w:r>
            <w:r w:rsidR="005F4FF1">
              <w:rPr>
                <w:i/>
                <w:iCs/>
              </w:rPr>
              <w:t xml:space="preserve"> </w:t>
            </w:r>
            <w:r w:rsidRPr="000F0230">
              <w:rPr>
                <w:i/>
                <w:iCs/>
              </w:rPr>
              <w:t>-</w:t>
            </w:r>
            <w:proofErr w:type="gramEnd"/>
            <w:r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angle</w:t>
            </w:r>
            <w:proofErr w:type="spellEnd"/>
            <w:r w:rsidR="005F4FF1" w:rsidRPr="000F0230">
              <w:rPr>
                <w:i/>
                <w:iCs/>
              </w:rPr>
              <w:t xml:space="preserve"> of </w:t>
            </w:r>
            <w:proofErr w:type="spellStart"/>
            <w:r w:rsidR="005F4FF1">
              <w:rPr>
                <w:i/>
                <w:iCs/>
              </w:rPr>
              <w:t>left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ankle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during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dorsiflexion</w:t>
            </w:r>
            <w:proofErr w:type="spellEnd"/>
          </w:p>
          <w:p w14:paraId="7C82B5C3" w14:textId="1211E260" w:rsidR="005F4FF1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Left</w:t>
            </w:r>
            <w:proofErr w:type="spellEnd"/>
            <w:r w:rsidRPr="000F0230">
              <w:rPr>
                <w:i/>
                <w:iCs/>
              </w:rPr>
              <w:t xml:space="preserve"> P. </w:t>
            </w:r>
            <w:proofErr w:type="spellStart"/>
            <w:r w:rsidRPr="000F0230">
              <w:rPr>
                <w:i/>
                <w:iCs/>
              </w:rPr>
              <w:t>Ankle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gramStart"/>
            <w:r w:rsidRPr="000F0230">
              <w:rPr>
                <w:i/>
                <w:iCs/>
              </w:rPr>
              <w:t>df</w:t>
            </w:r>
            <w:r w:rsidR="005F4FF1">
              <w:rPr>
                <w:i/>
                <w:iCs/>
              </w:rPr>
              <w:t xml:space="preserve"> </w:t>
            </w:r>
            <w:r w:rsidRPr="000F0230">
              <w:rPr>
                <w:i/>
                <w:iCs/>
              </w:rPr>
              <w:t>-</w:t>
            </w:r>
            <w:proofErr w:type="gramEnd"/>
            <w:r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angle</w:t>
            </w:r>
            <w:proofErr w:type="spellEnd"/>
            <w:r w:rsidR="005F4FF1" w:rsidRPr="000F0230">
              <w:rPr>
                <w:i/>
                <w:iCs/>
              </w:rPr>
              <w:t xml:space="preserve"> of </w:t>
            </w:r>
            <w:proofErr w:type="spellStart"/>
            <w:r w:rsidR="005F4FF1">
              <w:rPr>
                <w:i/>
                <w:iCs/>
              </w:rPr>
              <w:t>left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ankle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peak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dorsiflexion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</w:p>
          <w:p w14:paraId="3EB086FB" w14:textId="497B5BCB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Left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Foot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Prog</w:t>
            </w:r>
            <w:proofErr w:type="spellEnd"/>
            <w:r w:rsidRPr="000F0230">
              <w:rPr>
                <w:i/>
                <w:iCs/>
              </w:rPr>
              <w:t xml:space="preserve">. </w:t>
            </w:r>
            <w:proofErr w:type="spellStart"/>
            <w:proofErr w:type="gramStart"/>
            <w:r w:rsidRPr="000F0230">
              <w:rPr>
                <w:i/>
                <w:iCs/>
              </w:rPr>
              <w:t>Angle</w:t>
            </w:r>
            <w:proofErr w:type="spellEnd"/>
            <w:r w:rsidRPr="000F0230">
              <w:rPr>
                <w:i/>
                <w:iCs/>
              </w:rPr>
              <w:t xml:space="preserve"> -</w:t>
            </w:r>
            <w:proofErr w:type="gramEnd"/>
            <w:r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the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foot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progression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angle</w:t>
            </w:r>
            <w:proofErr w:type="spellEnd"/>
            <w:r w:rsidR="005F4FF1" w:rsidRPr="000F0230">
              <w:rPr>
                <w:i/>
                <w:iCs/>
              </w:rPr>
              <w:t xml:space="preserve"> of </w:t>
            </w:r>
            <w:proofErr w:type="spellStart"/>
            <w:r w:rsidR="005F4FF1" w:rsidRPr="000F0230">
              <w:rPr>
                <w:i/>
                <w:iCs/>
              </w:rPr>
              <w:t>the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>
              <w:rPr>
                <w:i/>
                <w:iCs/>
              </w:rPr>
              <w:t>left</w:t>
            </w:r>
            <w:proofErr w:type="spellEnd"/>
            <w:r w:rsidR="005F4FF1" w:rsidRPr="000F0230">
              <w:rPr>
                <w:i/>
                <w:iCs/>
              </w:rPr>
              <w:t xml:space="preserve"> </w:t>
            </w:r>
            <w:proofErr w:type="spellStart"/>
            <w:r w:rsidR="005F4FF1" w:rsidRPr="000F0230">
              <w:rPr>
                <w:i/>
                <w:iCs/>
              </w:rPr>
              <w:t>ankle</w:t>
            </w:r>
            <w:proofErr w:type="spellEnd"/>
          </w:p>
          <w:p w14:paraId="15372AB8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  <w:r w:rsidRPr="000F0230">
              <w:rPr>
                <w:i/>
                <w:iCs/>
              </w:rPr>
              <w:t xml:space="preserve"> ROM </w:t>
            </w:r>
            <w:proofErr w:type="spellStart"/>
            <w:r w:rsidRPr="000F0230">
              <w:rPr>
                <w:i/>
                <w:iCs/>
              </w:rPr>
              <w:t>Sagittal</w:t>
            </w:r>
            <w:proofErr w:type="spellEnd"/>
            <w:r w:rsidRPr="000F0230">
              <w:rPr>
                <w:i/>
                <w:iCs/>
              </w:rPr>
              <w:t xml:space="preserve"> –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movement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around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sagittal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plane</w:t>
            </w:r>
            <w:proofErr w:type="spellEnd"/>
          </w:p>
          <w:p w14:paraId="006E9F07" w14:textId="20A19D82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flx</w:t>
            </w:r>
            <w:proofErr w:type="spellEnd"/>
            <w:r w:rsidRPr="000F0230">
              <w:rPr>
                <w:i/>
                <w:iCs/>
              </w:rPr>
              <w:t xml:space="preserve"> at </w:t>
            </w:r>
            <w:proofErr w:type="spellStart"/>
            <w:r w:rsidRPr="000F0230">
              <w:rPr>
                <w:i/>
                <w:iCs/>
              </w:rPr>
              <w:t>Ic</w:t>
            </w:r>
            <w:proofErr w:type="spellEnd"/>
            <w:r w:rsidRPr="000F0230">
              <w:rPr>
                <w:i/>
                <w:iCs/>
              </w:rPr>
              <w:t xml:space="preserve"> –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flexion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</w:t>
            </w:r>
            <w:proofErr w:type="spellEnd"/>
            <w:r w:rsidRPr="000F0230">
              <w:rPr>
                <w:i/>
                <w:iCs/>
              </w:rPr>
              <w:t xml:space="preserve"> at</w:t>
            </w:r>
            <w:r w:rsidR="008C4085">
              <w:rPr>
                <w:i/>
                <w:iCs/>
              </w:rPr>
              <w:t xml:space="preserve"> </w:t>
            </w:r>
            <w:proofErr w:type="spellStart"/>
            <w:r w:rsidR="008C4085">
              <w:rPr>
                <w:i/>
                <w:iCs/>
              </w:rPr>
              <w:t>initial</w:t>
            </w:r>
            <w:proofErr w:type="spellEnd"/>
            <w:r w:rsidR="008C4085">
              <w:rPr>
                <w:i/>
                <w:iCs/>
              </w:rPr>
              <w:t xml:space="preserve"> </w:t>
            </w:r>
            <w:proofErr w:type="spellStart"/>
            <w:r w:rsidR="008C4085">
              <w:rPr>
                <w:i/>
                <w:iCs/>
              </w:rPr>
              <w:t>contact</w:t>
            </w:r>
            <w:proofErr w:type="spellEnd"/>
            <w:r w:rsidRPr="000F0230">
              <w:rPr>
                <w:i/>
                <w:iCs/>
              </w:rPr>
              <w:t xml:space="preserve"> </w:t>
            </w:r>
          </w:p>
          <w:p w14:paraId="2ED77C47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Mean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abduction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adduction</w:t>
            </w:r>
            <w:proofErr w:type="spellEnd"/>
            <w:r w:rsidRPr="000F0230">
              <w:rPr>
                <w:i/>
                <w:iCs/>
              </w:rPr>
              <w:t xml:space="preserve"> –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calculation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mean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abduction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adduction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</w:p>
          <w:p w14:paraId="1BC77422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Mean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Internal</w:t>
            </w:r>
            <w:proofErr w:type="spellEnd"/>
            <w:r w:rsidRPr="000F0230">
              <w:rPr>
                <w:i/>
                <w:iCs/>
              </w:rPr>
              <w:t>/</w:t>
            </w:r>
            <w:proofErr w:type="spellStart"/>
            <w:r w:rsidRPr="000F0230">
              <w:rPr>
                <w:i/>
                <w:iCs/>
              </w:rPr>
              <w:t>External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proofErr w:type="gramStart"/>
            <w:r w:rsidRPr="000F0230">
              <w:rPr>
                <w:i/>
                <w:iCs/>
              </w:rPr>
              <w:t>Rotation</w:t>
            </w:r>
            <w:proofErr w:type="spellEnd"/>
            <w:r w:rsidRPr="000F0230">
              <w:rPr>
                <w:i/>
                <w:iCs/>
              </w:rPr>
              <w:t xml:space="preserve"> -</w:t>
            </w:r>
            <w:proofErr w:type="gram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calculation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mean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knee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internal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and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external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rotation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</w:p>
          <w:p w14:paraId="4DBEEE24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  <w:lang w:eastAsia="en-US"/>
              </w:rPr>
            </w:pPr>
            <w:proofErr w:type="spellStart"/>
            <w:r w:rsidRPr="000F0230">
              <w:rPr>
                <w:i/>
                <w:iCs/>
              </w:rPr>
              <w:t>Hip</w:t>
            </w:r>
            <w:proofErr w:type="spellEnd"/>
            <w:r w:rsidRPr="000F0230">
              <w:rPr>
                <w:i/>
                <w:iCs/>
              </w:rPr>
              <w:t xml:space="preserve"> ROM </w:t>
            </w:r>
            <w:proofErr w:type="spellStart"/>
            <w:r w:rsidRPr="000F0230">
              <w:rPr>
                <w:i/>
                <w:iCs/>
              </w:rPr>
              <w:t>Sagittal</w:t>
            </w:r>
            <w:proofErr w:type="spellEnd"/>
            <w:r w:rsidRPr="000F0230">
              <w:rPr>
                <w:i/>
                <w:iCs/>
              </w:rPr>
              <w:t xml:space="preserve"> –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movement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hip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along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sagittal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plane</w:t>
            </w:r>
            <w:proofErr w:type="spellEnd"/>
          </w:p>
          <w:p w14:paraId="30C2BC99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Mean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Hip</w:t>
            </w:r>
            <w:proofErr w:type="spellEnd"/>
            <w:r w:rsidRPr="000F0230">
              <w:rPr>
                <w:i/>
                <w:iCs/>
              </w:rPr>
              <w:t xml:space="preserve"> rot. -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lastRenderedPageBreak/>
              <w:t>calculation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mean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rotation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hip</w:t>
            </w:r>
            <w:proofErr w:type="spellEnd"/>
          </w:p>
          <w:p w14:paraId="39CA0FC0" w14:textId="77777777" w:rsidR="00F27627" w:rsidRPr="000F0230" w:rsidRDefault="00F27627" w:rsidP="005F4FF1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0F0230">
              <w:rPr>
                <w:i/>
                <w:iCs/>
              </w:rPr>
              <w:t>Mean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Hip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abd</w:t>
            </w:r>
            <w:proofErr w:type="spellEnd"/>
            <w:r w:rsidRPr="000F0230">
              <w:rPr>
                <w:i/>
                <w:iCs/>
              </w:rPr>
              <w:t xml:space="preserve"> –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calculation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mean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angles</w:t>
            </w:r>
            <w:proofErr w:type="spellEnd"/>
            <w:r w:rsidRPr="000F0230">
              <w:rPr>
                <w:i/>
                <w:iCs/>
              </w:rPr>
              <w:t xml:space="preserve"> of </w:t>
            </w:r>
            <w:proofErr w:type="spellStart"/>
            <w:r w:rsidRPr="000F0230">
              <w:rPr>
                <w:i/>
                <w:iCs/>
              </w:rPr>
              <w:t>abduction</w:t>
            </w:r>
            <w:proofErr w:type="spellEnd"/>
            <w:r w:rsidRPr="000F0230">
              <w:rPr>
                <w:i/>
                <w:iCs/>
              </w:rPr>
              <w:t xml:space="preserve"> at </w:t>
            </w:r>
            <w:proofErr w:type="spellStart"/>
            <w:r w:rsidRPr="000F0230">
              <w:rPr>
                <w:i/>
                <w:iCs/>
              </w:rPr>
              <w:t>the</w:t>
            </w:r>
            <w:proofErr w:type="spellEnd"/>
            <w:r w:rsidRPr="000F0230">
              <w:rPr>
                <w:i/>
                <w:iCs/>
              </w:rPr>
              <w:t xml:space="preserve"> </w:t>
            </w:r>
            <w:proofErr w:type="spellStart"/>
            <w:r w:rsidRPr="000F0230">
              <w:rPr>
                <w:i/>
                <w:iCs/>
              </w:rPr>
              <w:t>hip</w:t>
            </w:r>
            <w:proofErr w:type="spellEnd"/>
          </w:p>
          <w:p w14:paraId="17CB0E3F" w14:textId="77777777" w:rsidR="00F27627" w:rsidRPr="000F0230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i/>
                <w:iCs/>
                <w:sz w:val="22"/>
                <w:szCs w:val="22"/>
                <w:lang w:val="tr" w:eastAsia="tr-TR"/>
              </w:rPr>
            </w:pPr>
          </w:p>
        </w:tc>
      </w:tr>
      <w:tr w:rsidR="00F27627" w14:paraId="4B6DC066" w14:textId="77777777" w:rsidTr="005F4FF1">
        <w:trPr>
          <w:trHeight w:val="1"/>
        </w:trPr>
        <w:tc>
          <w:tcPr>
            <w:tcW w:w="32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6B4A2C6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lastRenderedPageBreak/>
              <w:t>Weighted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Subject</w:t>
            </w:r>
            <w:proofErr w:type="spellEnd"/>
          </w:p>
        </w:tc>
        <w:tc>
          <w:tcPr>
            <w:tcW w:w="2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D666EC" w14:textId="77777777" w:rsidR="0015142C" w:rsidRPr="0015142C" w:rsidRDefault="0015142C" w:rsidP="0015142C">
            <w:pPr>
              <w:widowControl/>
              <w:suppressAutoHyphens w:val="0"/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15142C">
              <w:rPr>
                <w:i/>
                <w:iCs/>
              </w:rPr>
              <w:t>StanceTime</w:t>
            </w:r>
            <w:proofErr w:type="spellEnd"/>
          </w:p>
          <w:p w14:paraId="1537353E" w14:textId="77777777" w:rsidR="0015142C" w:rsidRPr="0015142C" w:rsidRDefault="0015142C" w:rsidP="0015142C">
            <w:pPr>
              <w:widowControl/>
              <w:suppressAutoHyphens w:val="0"/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15142C">
              <w:rPr>
                <w:i/>
                <w:iCs/>
              </w:rPr>
              <w:t>SwingTime</w:t>
            </w:r>
            <w:proofErr w:type="spellEnd"/>
          </w:p>
          <w:p w14:paraId="02024645" w14:textId="77777777" w:rsidR="0015142C" w:rsidRPr="0015142C" w:rsidRDefault="0015142C" w:rsidP="0015142C">
            <w:pPr>
              <w:widowControl/>
              <w:suppressAutoHyphens w:val="0"/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15142C">
              <w:rPr>
                <w:i/>
                <w:iCs/>
              </w:rPr>
              <w:t>StrideTime</w:t>
            </w:r>
            <w:proofErr w:type="spellEnd"/>
          </w:p>
          <w:p w14:paraId="2C4E8821" w14:textId="77777777" w:rsidR="0015142C" w:rsidRPr="0015142C" w:rsidRDefault="0015142C" w:rsidP="0015142C">
            <w:pPr>
              <w:widowControl/>
              <w:suppressAutoHyphens w:val="0"/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15142C">
              <w:rPr>
                <w:i/>
                <w:iCs/>
              </w:rPr>
              <w:t>Cadence</w:t>
            </w:r>
            <w:proofErr w:type="spellEnd"/>
          </w:p>
          <w:p w14:paraId="5BC92345" w14:textId="77777777" w:rsidR="0015142C" w:rsidRPr="0015142C" w:rsidRDefault="0015142C" w:rsidP="0015142C">
            <w:pPr>
              <w:widowControl/>
              <w:suppressAutoHyphens w:val="0"/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15142C">
              <w:rPr>
                <w:i/>
                <w:iCs/>
              </w:rPr>
              <w:t>DoubleSupport</w:t>
            </w:r>
            <w:proofErr w:type="spellEnd"/>
          </w:p>
          <w:p w14:paraId="4E5AF145" w14:textId="77777777" w:rsidR="0015142C" w:rsidRPr="0015142C" w:rsidRDefault="0015142C" w:rsidP="0015142C">
            <w:pPr>
              <w:widowControl/>
              <w:suppressAutoHyphens w:val="0"/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15142C">
              <w:rPr>
                <w:i/>
                <w:iCs/>
              </w:rPr>
              <w:t>SwingVelocity</w:t>
            </w:r>
            <w:proofErr w:type="spellEnd"/>
          </w:p>
          <w:p w14:paraId="11E6D0CA" w14:textId="77777777" w:rsidR="0015142C" w:rsidRPr="0015142C" w:rsidRDefault="0015142C" w:rsidP="0015142C">
            <w:pPr>
              <w:widowControl/>
              <w:suppressAutoHyphens w:val="0"/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15142C">
              <w:rPr>
                <w:i/>
                <w:iCs/>
              </w:rPr>
              <w:t>StepWidth</w:t>
            </w:r>
            <w:proofErr w:type="spellEnd"/>
          </w:p>
          <w:p w14:paraId="126F1C5C" w14:textId="5EE49E5D" w:rsidR="00F27627" w:rsidRPr="00B70985" w:rsidRDefault="0015142C" w:rsidP="0015142C">
            <w:pPr>
              <w:widowControl/>
              <w:suppressAutoHyphens w:val="0"/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15142C">
              <w:rPr>
                <w:i/>
                <w:iCs/>
              </w:rPr>
              <w:t>MeanVelocity</w:t>
            </w:r>
            <w:proofErr w:type="spellEnd"/>
          </w:p>
        </w:tc>
        <w:tc>
          <w:tcPr>
            <w:tcW w:w="2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BFBA55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15142C">
              <w:rPr>
                <w:i/>
                <w:iCs/>
              </w:rPr>
              <w:t>Stance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gramStart"/>
            <w:r w:rsidRPr="0015142C">
              <w:rPr>
                <w:i/>
                <w:iCs/>
              </w:rPr>
              <w:t>Time -</w:t>
            </w:r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It</w:t>
            </w:r>
            <w:proofErr w:type="spellEnd"/>
            <w:r w:rsidRPr="0015142C">
              <w:rPr>
                <w:i/>
                <w:iCs/>
              </w:rPr>
              <w:t xml:space="preserve"> is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  <w:r w:rsidRPr="0015142C">
              <w:rPr>
                <w:i/>
                <w:iCs/>
              </w:rPr>
              <w:t xml:space="preserve"> time</w:t>
            </w:r>
          </w:p>
          <w:p w14:paraId="265C06ED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proofErr w:type="gramStart"/>
            <w:r w:rsidRPr="0015142C">
              <w:rPr>
                <w:i/>
                <w:iCs/>
              </w:rPr>
              <w:t>the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leg</w:t>
            </w:r>
            <w:proofErr w:type="spellEnd"/>
            <w:r w:rsidRPr="0015142C">
              <w:rPr>
                <w:i/>
                <w:iCs/>
              </w:rPr>
              <w:t xml:space="preserve"> is in </w:t>
            </w:r>
            <w:proofErr w:type="spellStart"/>
            <w:r w:rsidRPr="0015142C">
              <w:rPr>
                <w:i/>
                <w:iCs/>
              </w:rPr>
              <w:t>contact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with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</w:p>
          <w:p w14:paraId="338286D8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proofErr w:type="gramStart"/>
            <w:r w:rsidRPr="0015142C">
              <w:rPr>
                <w:i/>
                <w:iCs/>
              </w:rPr>
              <w:t>ground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from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initial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contact</w:t>
            </w:r>
            <w:proofErr w:type="spellEnd"/>
          </w:p>
          <w:p w14:paraId="317BD0A8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r w:rsidRPr="0015142C">
              <w:rPr>
                <w:i/>
                <w:iCs/>
              </w:rPr>
              <w:t>(</w:t>
            </w:r>
            <w:proofErr w:type="spellStart"/>
            <w:proofErr w:type="gramStart"/>
            <w:r w:rsidRPr="0015142C">
              <w:rPr>
                <w:i/>
                <w:iCs/>
              </w:rPr>
              <w:t>foot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 on) </w:t>
            </w:r>
            <w:proofErr w:type="spellStart"/>
            <w:r w:rsidRPr="0015142C">
              <w:rPr>
                <w:i/>
                <w:iCs/>
              </w:rPr>
              <w:t>to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toe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off</w:t>
            </w:r>
            <w:proofErr w:type="spellEnd"/>
            <w:r w:rsidRPr="0015142C">
              <w:rPr>
                <w:i/>
                <w:iCs/>
              </w:rPr>
              <w:t xml:space="preserve">. </w:t>
            </w:r>
            <w:proofErr w:type="spellStart"/>
            <w:r w:rsidRPr="0015142C">
              <w:rPr>
                <w:i/>
                <w:iCs/>
              </w:rPr>
              <w:t>This</w:t>
            </w:r>
            <w:proofErr w:type="spellEnd"/>
          </w:p>
          <w:p w14:paraId="76007BBE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15142C">
              <w:rPr>
                <w:i/>
                <w:iCs/>
              </w:rPr>
              <w:t>Swing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gramStart"/>
            <w:r w:rsidRPr="0015142C">
              <w:rPr>
                <w:i/>
                <w:iCs/>
              </w:rPr>
              <w:t>Time -</w:t>
            </w:r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  <w:r w:rsidRPr="0015142C">
              <w:rPr>
                <w:i/>
                <w:iCs/>
              </w:rPr>
              <w:t xml:space="preserve"> time</w:t>
            </w:r>
          </w:p>
          <w:p w14:paraId="0B982981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proofErr w:type="gramStart"/>
            <w:r w:rsidRPr="0015142C">
              <w:rPr>
                <w:i/>
                <w:iCs/>
              </w:rPr>
              <w:t>during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which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one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foot</w:t>
            </w:r>
            <w:proofErr w:type="spellEnd"/>
            <w:r w:rsidRPr="0015142C">
              <w:rPr>
                <w:i/>
                <w:iCs/>
              </w:rPr>
              <w:t xml:space="preserve"> is</w:t>
            </w:r>
          </w:p>
          <w:p w14:paraId="677CE88B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gramStart"/>
            <w:r w:rsidRPr="0015142C">
              <w:rPr>
                <w:i/>
                <w:iCs/>
              </w:rPr>
              <w:t>in</w:t>
            </w:r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air</w:t>
            </w:r>
            <w:proofErr w:type="spellEnd"/>
            <w:r w:rsidRPr="0015142C">
              <w:rPr>
                <w:i/>
                <w:iCs/>
              </w:rPr>
              <w:t>.</w:t>
            </w:r>
          </w:p>
          <w:p w14:paraId="3DF1FC8E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15142C">
              <w:rPr>
                <w:i/>
                <w:iCs/>
              </w:rPr>
              <w:t>Stride</w:t>
            </w:r>
            <w:proofErr w:type="spellEnd"/>
            <w:r w:rsidRPr="0015142C">
              <w:rPr>
                <w:i/>
                <w:iCs/>
              </w:rPr>
              <w:t xml:space="preserve"> Time (</w:t>
            </w:r>
            <w:proofErr w:type="spellStart"/>
            <w:r w:rsidRPr="0015142C">
              <w:rPr>
                <w:i/>
                <w:iCs/>
              </w:rPr>
              <w:t>msec</w:t>
            </w:r>
            <w:proofErr w:type="spellEnd"/>
            <w:proofErr w:type="gramStart"/>
            <w:r w:rsidRPr="0015142C">
              <w:rPr>
                <w:i/>
                <w:iCs/>
              </w:rPr>
              <w:t>) -</w:t>
            </w:r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</w:p>
          <w:p w14:paraId="0772A82F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gramStart"/>
            <w:r w:rsidRPr="0015142C">
              <w:rPr>
                <w:i/>
                <w:iCs/>
              </w:rPr>
              <w:t>time</w:t>
            </w:r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spent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between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</w:p>
          <w:p w14:paraId="54AAC952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proofErr w:type="gramStart"/>
            <w:r w:rsidRPr="0015142C">
              <w:rPr>
                <w:i/>
                <w:iCs/>
              </w:rPr>
              <w:t>initial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contact</w:t>
            </w:r>
            <w:proofErr w:type="spellEnd"/>
            <w:r w:rsidRPr="0015142C">
              <w:rPr>
                <w:i/>
                <w:iCs/>
              </w:rPr>
              <w:t xml:space="preserve"> of </w:t>
            </w:r>
            <w:proofErr w:type="spellStart"/>
            <w:r w:rsidRPr="0015142C">
              <w:rPr>
                <w:i/>
                <w:iCs/>
              </w:rPr>
              <w:t>two</w:t>
            </w:r>
            <w:proofErr w:type="spellEnd"/>
          </w:p>
          <w:p w14:paraId="36FA3C1C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proofErr w:type="gramStart"/>
            <w:r w:rsidRPr="0015142C">
              <w:rPr>
                <w:i/>
                <w:iCs/>
              </w:rPr>
              <w:t>consecutive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footsteps</w:t>
            </w:r>
            <w:proofErr w:type="spellEnd"/>
            <w:r w:rsidRPr="0015142C">
              <w:rPr>
                <w:i/>
                <w:iCs/>
              </w:rPr>
              <w:t xml:space="preserve"> of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</w:p>
          <w:p w14:paraId="38E0D889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proofErr w:type="gramStart"/>
            <w:r w:rsidRPr="0015142C">
              <w:rPr>
                <w:i/>
                <w:iCs/>
              </w:rPr>
              <w:t>same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foot</w:t>
            </w:r>
            <w:proofErr w:type="spellEnd"/>
            <w:r w:rsidRPr="0015142C">
              <w:rPr>
                <w:i/>
                <w:iCs/>
              </w:rPr>
              <w:t>.</w:t>
            </w:r>
          </w:p>
          <w:p w14:paraId="24DFDBDC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15142C">
              <w:rPr>
                <w:i/>
                <w:iCs/>
              </w:rPr>
              <w:t>Cadence</w:t>
            </w:r>
            <w:proofErr w:type="spellEnd"/>
            <w:r w:rsidRPr="0015142C">
              <w:rPr>
                <w:i/>
                <w:iCs/>
              </w:rPr>
              <w:t xml:space="preserve"> (Step/</w:t>
            </w:r>
            <w:proofErr w:type="spellStart"/>
            <w:r w:rsidRPr="0015142C">
              <w:rPr>
                <w:i/>
                <w:iCs/>
              </w:rPr>
              <w:t>min</w:t>
            </w:r>
            <w:proofErr w:type="spellEnd"/>
            <w:proofErr w:type="gramStart"/>
            <w:r w:rsidRPr="0015142C">
              <w:rPr>
                <w:i/>
                <w:iCs/>
              </w:rPr>
              <w:t>) -</w:t>
            </w:r>
            <w:proofErr w:type="gramEnd"/>
            <w:r w:rsidRPr="0015142C">
              <w:rPr>
                <w:i/>
                <w:iCs/>
              </w:rPr>
              <w:t xml:space="preserve"> is</w:t>
            </w:r>
          </w:p>
          <w:p w14:paraId="3B024377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proofErr w:type="gramStart"/>
            <w:r w:rsidRPr="0015142C">
              <w:rPr>
                <w:i/>
                <w:iCs/>
              </w:rPr>
              <w:t>known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 as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rythm</w:t>
            </w:r>
            <w:proofErr w:type="spellEnd"/>
            <w:r w:rsidRPr="0015142C">
              <w:rPr>
                <w:i/>
                <w:iCs/>
              </w:rPr>
              <w:t xml:space="preserve"> of</w:t>
            </w:r>
          </w:p>
          <w:p w14:paraId="60E2FD14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proofErr w:type="gramStart"/>
            <w:r w:rsidRPr="0015142C">
              <w:rPr>
                <w:i/>
                <w:iCs/>
              </w:rPr>
              <w:t>walking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or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frequency</w:t>
            </w:r>
            <w:proofErr w:type="spellEnd"/>
            <w:r w:rsidRPr="0015142C">
              <w:rPr>
                <w:i/>
                <w:iCs/>
              </w:rPr>
              <w:t>.</w:t>
            </w:r>
          </w:p>
          <w:p w14:paraId="7F13C1BA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15142C">
              <w:rPr>
                <w:i/>
                <w:iCs/>
              </w:rPr>
              <w:t>Double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Support</w:t>
            </w:r>
            <w:proofErr w:type="spellEnd"/>
            <w:r w:rsidRPr="0015142C">
              <w:rPr>
                <w:i/>
                <w:iCs/>
              </w:rPr>
              <w:t xml:space="preserve"> Time</w:t>
            </w:r>
          </w:p>
          <w:p w14:paraId="33FBF821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r w:rsidRPr="0015142C">
              <w:rPr>
                <w:i/>
                <w:iCs/>
              </w:rPr>
              <w:t>(</w:t>
            </w:r>
            <w:proofErr w:type="spellStart"/>
            <w:proofErr w:type="gramStart"/>
            <w:r w:rsidRPr="0015142C">
              <w:rPr>
                <w:i/>
                <w:iCs/>
              </w:rPr>
              <w:t>msec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) -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  <w:r w:rsidRPr="0015142C">
              <w:rPr>
                <w:i/>
                <w:iCs/>
              </w:rPr>
              <w:t xml:space="preserve"> time </w:t>
            </w:r>
            <w:proofErr w:type="spellStart"/>
            <w:r w:rsidRPr="0015142C">
              <w:rPr>
                <w:i/>
                <w:iCs/>
              </w:rPr>
              <w:t>where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both</w:t>
            </w:r>
            <w:proofErr w:type="spellEnd"/>
          </w:p>
          <w:p w14:paraId="646AD1B1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proofErr w:type="gramStart"/>
            <w:r w:rsidRPr="0015142C">
              <w:rPr>
                <w:i/>
                <w:iCs/>
              </w:rPr>
              <w:t>feet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are</w:t>
            </w:r>
            <w:proofErr w:type="spellEnd"/>
            <w:r w:rsidRPr="0015142C">
              <w:rPr>
                <w:i/>
                <w:iCs/>
              </w:rPr>
              <w:t xml:space="preserve"> in </w:t>
            </w:r>
            <w:proofErr w:type="spellStart"/>
            <w:r w:rsidRPr="0015142C">
              <w:rPr>
                <w:i/>
                <w:iCs/>
              </w:rPr>
              <w:t>contact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with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</w:p>
          <w:p w14:paraId="70FB6CFB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proofErr w:type="gramStart"/>
            <w:r w:rsidRPr="0015142C">
              <w:rPr>
                <w:i/>
                <w:iCs/>
              </w:rPr>
              <w:t>ground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both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supporting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</w:p>
          <w:p w14:paraId="7890D8C9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gramStart"/>
            <w:r w:rsidRPr="0015142C">
              <w:rPr>
                <w:i/>
                <w:iCs/>
              </w:rPr>
              <w:t>body</w:t>
            </w:r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weight</w:t>
            </w:r>
            <w:proofErr w:type="spellEnd"/>
            <w:r w:rsidRPr="0015142C">
              <w:rPr>
                <w:i/>
                <w:iCs/>
              </w:rPr>
              <w:t>.</w:t>
            </w:r>
          </w:p>
          <w:p w14:paraId="67D97DBE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15142C">
              <w:rPr>
                <w:i/>
                <w:iCs/>
              </w:rPr>
              <w:t>Swing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Velocity</w:t>
            </w:r>
            <w:proofErr w:type="spellEnd"/>
            <w:r w:rsidRPr="0015142C">
              <w:rPr>
                <w:i/>
                <w:iCs/>
              </w:rPr>
              <w:t xml:space="preserve"> (m/</w:t>
            </w:r>
            <w:proofErr w:type="spellStart"/>
            <w:r w:rsidRPr="0015142C">
              <w:rPr>
                <w:i/>
                <w:iCs/>
              </w:rPr>
              <w:t>sec</w:t>
            </w:r>
            <w:proofErr w:type="spellEnd"/>
            <w:r w:rsidRPr="0015142C">
              <w:rPr>
                <w:i/>
                <w:iCs/>
              </w:rPr>
              <w:t xml:space="preserve">) –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</w:p>
          <w:p w14:paraId="1DB9E36D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proofErr w:type="gramStart"/>
            <w:r w:rsidRPr="0015142C">
              <w:rPr>
                <w:i/>
                <w:iCs/>
              </w:rPr>
              <w:t>speed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 in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swing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phase</w:t>
            </w:r>
            <w:proofErr w:type="spellEnd"/>
          </w:p>
          <w:p w14:paraId="7F569AAB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r w:rsidRPr="0015142C">
              <w:rPr>
                <w:i/>
                <w:iCs/>
              </w:rPr>
              <w:t xml:space="preserve">Step </w:t>
            </w:r>
            <w:proofErr w:type="spellStart"/>
            <w:r w:rsidRPr="0015142C">
              <w:rPr>
                <w:i/>
                <w:iCs/>
              </w:rPr>
              <w:t>width</w:t>
            </w:r>
            <w:proofErr w:type="spellEnd"/>
            <w:r w:rsidRPr="0015142C">
              <w:rPr>
                <w:i/>
                <w:iCs/>
              </w:rPr>
              <w:t xml:space="preserve"> (mm</w:t>
            </w:r>
            <w:proofErr w:type="gramStart"/>
            <w:r w:rsidRPr="0015142C">
              <w:rPr>
                <w:i/>
                <w:iCs/>
              </w:rPr>
              <w:t>) -</w:t>
            </w:r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</w:p>
          <w:p w14:paraId="38789CAA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proofErr w:type="gramStart"/>
            <w:r w:rsidRPr="0015142C">
              <w:rPr>
                <w:i/>
                <w:iCs/>
              </w:rPr>
              <w:t>distance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between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feet</w:t>
            </w:r>
            <w:proofErr w:type="spellEnd"/>
          </w:p>
          <w:p w14:paraId="061EFA0E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proofErr w:type="gramStart"/>
            <w:r w:rsidRPr="0015142C">
              <w:rPr>
                <w:i/>
                <w:iCs/>
              </w:rPr>
              <w:t>heels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during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double</w:t>
            </w:r>
            <w:proofErr w:type="spellEnd"/>
          </w:p>
          <w:p w14:paraId="6D6BABD2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proofErr w:type="gramStart"/>
            <w:r w:rsidRPr="0015142C">
              <w:rPr>
                <w:i/>
                <w:iCs/>
              </w:rPr>
              <w:t>support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phase</w:t>
            </w:r>
            <w:proofErr w:type="spellEnd"/>
            <w:r w:rsidRPr="0015142C">
              <w:rPr>
                <w:i/>
                <w:iCs/>
              </w:rPr>
              <w:t>.</w:t>
            </w:r>
          </w:p>
          <w:p w14:paraId="56AB9518" w14:textId="77777777" w:rsidR="0015142C" w:rsidRPr="0015142C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r w:rsidRPr="0015142C">
              <w:rPr>
                <w:i/>
                <w:iCs/>
              </w:rPr>
              <w:t>Mean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Velocity</w:t>
            </w:r>
            <w:proofErr w:type="spellEnd"/>
            <w:r w:rsidRPr="0015142C">
              <w:rPr>
                <w:i/>
                <w:iCs/>
              </w:rPr>
              <w:t xml:space="preserve"> (m/</w:t>
            </w:r>
            <w:proofErr w:type="spellStart"/>
            <w:r w:rsidRPr="0015142C">
              <w:rPr>
                <w:i/>
                <w:iCs/>
              </w:rPr>
              <w:t>sec</w:t>
            </w:r>
            <w:proofErr w:type="spellEnd"/>
            <w:proofErr w:type="gramStart"/>
            <w:r w:rsidRPr="0015142C">
              <w:rPr>
                <w:i/>
                <w:iCs/>
              </w:rPr>
              <w:t>) :</w:t>
            </w:r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</w:p>
          <w:p w14:paraId="3A82EA92" w14:textId="459E282C" w:rsidR="00F27627" w:rsidRPr="000F0230" w:rsidRDefault="0015142C" w:rsidP="0015142C">
            <w:pPr>
              <w:spacing w:line="240" w:lineRule="auto"/>
              <w:ind w:firstLine="0"/>
              <w:rPr>
                <w:i/>
                <w:iCs/>
              </w:rPr>
            </w:pPr>
            <w:proofErr w:type="spellStart"/>
            <w:proofErr w:type="gramStart"/>
            <w:r w:rsidRPr="0015142C">
              <w:rPr>
                <w:i/>
                <w:iCs/>
              </w:rPr>
              <w:t>mean</w:t>
            </w:r>
            <w:proofErr w:type="spellEnd"/>
            <w:proofErr w:type="gram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value</w:t>
            </w:r>
            <w:proofErr w:type="spellEnd"/>
            <w:r w:rsidRPr="0015142C">
              <w:rPr>
                <w:i/>
                <w:iCs/>
              </w:rPr>
              <w:t xml:space="preserve"> of </w:t>
            </w:r>
            <w:proofErr w:type="spellStart"/>
            <w:r w:rsidRPr="0015142C">
              <w:rPr>
                <w:i/>
                <w:iCs/>
              </w:rPr>
              <w:t>the</w:t>
            </w:r>
            <w:proofErr w:type="spellEnd"/>
            <w:r w:rsidRPr="0015142C">
              <w:rPr>
                <w:i/>
                <w:iCs/>
              </w:rPr>
              <w:t xml:space="preserve"> </w:t>
            </w:r>
            <w:proofErr w:type="spellStart"/>
            <w:r w:rsidRPr="0015142C">
              <w:rPr>
                <w:i/>
                <w:iCs/>
              </w:rPr>
              <w:t>velocities</w:t>
            </w:r>
            <w:proofErr w:type="spellEnd"/>
            <w:r w:rsidRPr="0015142C">
              <w:rPr>
                <w:i/>
                <w:iCs/>
              </w:rPr>
              <w:t xml:space="preserve">. </w:t>
            </w:r>
          </w:p>
        </w:tc>
      </w:tr>
    </w:tbl>
    <w:p w14:paraId="4C7AEF55" w14:textId="77777777" w:rsidR="00F27627" w:rsidRDefault="00F27627" w:rsidP="00F27627">
      <w:pPr>
        <w:ind w:firstLine="0"/>
      </w:pPr>
    </w:p>
    <w:p w14:paraId="233C6766" w14:textId="77777777" w:rsidR="00F27627" w:rsidRDefault="00F27627" w:rsidP="00F27627">
      <w:pPr>
        <w:pStyle w:val="Balk3"/>
      </w:pPr>
      <w:bookmarkStart w:id="49" w:name="_Toc443694046"/>
      <w:bookmarkStart w:id="50" w:name="_Toc31025856"/>
    </w:p>
    <w:p w14:paraId="5F576D86" w14:textId="77777777" w:rsidR="00F27627" w:rsidRPr="00DF2C26" w:rsidRDefault="00F27627" w:rsidP="00F27627"/>
    <w:p w14:paraId="381193BC" w14:textId="77777777" w:rsidR="00F27627" w:rsidRPr="000D47E1" w:rsidRDefault="00F27627" w:rsidP="00F27627">
      <w:pPr>
        <w:pStyle w:val="Balk3"/>
        <w:numPr>
          <w:ilvl w:val="3"/>
          <w:numId w:val="1"/>
        </w:numPr>
      </w:pPr>
      <w:r>
        <w:t xml:space="preserve"> </w:t>
      </w:r>
      <w:bookmarkStart w:id="51" w:name="_Toc44781027"/>
      <w:r w:rsidRPr="007E3A0F">
        <w:t>3.9.</w:t>
      </w:r>
      <w:r>
        <w:t>2</w:t>
      </w:r>
      <w:r w:rsidRPr="007E3A0F">
        <w:t>.</w:t>
      </w:r>
      <w:r>
        <w:t>3</w:t>
      </w:r>
      <w:r w:rsidRPr="007E3A0F">
        <w:t xml:space="preserve"> </w:t>
      </w:r>
      <w:r w:rsidRPr="00DA285E">
        <w:t xml:space="preserve">Design </w:t>
      </w:r>
      <w:proofErr w:type="spellStart"/>
      <w:r w:rsidRPr="00DA285E">
        <w:t>and</w:t>
      </w:r>
      <w:proofErr w:type="spellEnd"/>
      <w:r w:rsidRPr="00DA285E">
        <w:t xml:space="preserve"> </w:t>
      </w:r>
      <w:proofErr w:type="spellStart"/>
      <w:r w:rsidRPr="00DA285E">
        <w:t>Implementation</w:t>
      </w:r>
      <w:bookmarkEnd w:id="49"/>
      <w:bookmarkEnd w:id="50"/>
      <w:bookmarkEnd w:id="51"/>
      <w:proofErr w:type="spellEnd"/>
    </w:p>
    <w:p w14:paraId="155D55E9" w14:textId="77777777" w:rsidR="00F27627" w:rsidRDefault="00F27627" w:rsidP="00F27627">
      <w:pPr>
        <w:ind w:firstLine="708"/>
        <w:rPr>
          <w:b/>
          <w:bCs/>
        </w:rPr>
      </w:pPr>
      <w:bookmarkStart w:id="52" w:name="_Toc443694047"/>
      <w:bookmarkStart w:id="53" w:name="_Toc31025857"/>
      <w:r w:rsidRPr="00FC05D6">
        <w:rPr>
          <w:b/>
          <w:bCs/>
        </w:rPr>
        <w:t xml:space="preserve">Database Management </w:t>
      </w:r>
      <w:proofErr w:type="spellStart"/>
      <w:r w:rsidRPr="00FC05D6">
        <w:rPr>
          <w:b/>
          <w:bCs/>
        </w:rPr>
        <w:t>System</w:t>
      </w:r>
      <w:bookmarkEnd w:id="52"/>
      <w:bookmarkEnd w:id="53"/>
      <w:proofErr w:type="spellEnd"/>
    </w:p>
    <w:p w14:paraId="38B5917A" w14:textId="4DB0701A" w:rsidR="00F27627" w:rsidRPr="008B14FA" w:rsidRDefault="00F27627" w:rsidP="00F27627">
      <w:pPr>
        <w:ind w:firstLine="0"/>
      </w:pPr>
      <w:r>
        <w:t xml:space="preserve">  </w:t>
      </w:r>
      <w:proofErr w:type="spellStart"/>
      <w:r w:rsidRPr="008B14FA">
        <w:t>In</w:t>
      </w:r>
      <w:proofErr w:type="spellEnd"/>
      <w:r w:rsidRPr="008B14FA">
        <w:t xml:space="preserve"> </w:t>
      </w:r>
      <w:proofErr w:type="spellStart"/>
      <w:r w:rsidRPr="008B14FA">
        <w:t>this</w:t>
      </w:r>
      <w:proofErr w:type="spellEnd"/>
      <w:r w:rsidRPr="008B14FA">
        <w:t xml:space="preserve"> </w:t>
      </w:r>
      <w:proofErr w:type="spellStart"/>
      <w:r w:rsidRPr="008B14FA">
        <w:t>application</w:t>
      </w:r>
      <w:proofErr w:type="spellEnd"/>
      <w:r w:rsidRPr="008B14FA">
        <w:t xml:space="preserve">, </w:t>
      </w:r>
      <w:proofErr w:type="spellStart"/>
      <w:r w:rsidRPr="008B14FA">
        <w:t>we</w:t>
      </w:r>
      <w:proofErr w:type="spellEnd"/>
      <w:r w:rsidRPr="008B14FA">
        <w:t xml:space="preserve"> </w:t>
      </w:r>
      <w:proofErr w:type="spellStart"/>
      <w:r w:rsidRPr="008B14FA">
        <w:t>are</w:t>
      </w:r>
      <w:proofErr w:type="spellEnd"/>
      <w:r w:rsidRPr="008B14FA">
        <w:t xml:space="preserve"> </w:t>
      </w:r>
      <w:proofErr w:type="spellStart"/>
      <w:r w:rsidRPr="008B14FA">
        <w:t>going</w:t>
      </w:r>
      <w:proofErr w:type="spellEnd"/>
      <w:r w:rsidRPr="008B14FA">
        <w:t xml:space="preserve"> </w:t>
      </w:r>
      <w:proofErr w:type="spellStart"/>
      <w:r w:rsidRPr="008B14FA">
        <w:t>to</w:t>
      </w:r>
      <w:proofErr w:type="spellEnd"/>
      <w:r w:rsidRPr="008B14FA">
        <w:t xml:space="preserve"> </w:t>
      </w:r>
      <w:proofErr w:type="spellStart"/>
      <w:r w:rsidRPr="008B14FA">
        <w:t>use</w:t>
      </w:r>
      <w:proofErr w:type="spellEnd"/>
      <w:r w:rsidRPr="008B14FA">
        <w:t xml:space="preserve"> Microsoft SQL Server 2019 </w:t>
      </w:r>
      <w:proofErr w:type="spellStart"/>
      <w:r w:rsidRPr="008B14FA">
        <w:t>for</w:t>
      </w:r>
      <w:proofErr w:type="spellEnd"/>
      <w:r w:rsidRPr="008B14FA">
        <w:t xml:space="preserve"> </w:t>
      </w:r>
      <w:proofErr w:type="spellStart"/>
      <w:r w:rsidRPr="008B14FA">
        <w:t>the</w:t>
      </w:r>
      <w:proofErr w:type="spellEnd"/>
      <w:r w:rsidRPr="008B14FA">
        <w:t xml:space="preserve"> </w:t>
      </w:r>
      <w:proofErr w:type="spellStart"/>
      <w:r w:rsidRPr="008B14FA">
        <w:t>user</w:t>
      </w:r>
      <w:proofErr w:type="spellEnd"/>
      <w:r w:rsidRPr="008B14FA">
        <w:t xml:space="preserve"> </w:t>
      </w:r>
      <w:proofErr w:type="spellStart"/>
      <w:r w:rsidRPr="008B14FA">
        <w:t>database</w:t>
      </w:r>
      <w:proofErr w:type="spellEnd"/>
      <w:r w:rsidRPr="008B14FA">
        <w:t xml:space="preserve">. </w:t>
      </w:r>
      <w:proofErr w:type="spellStart"/>
      <w:r w:rsidRPr="008B14FA">
        <w:t>While</w:t>
      </w:r>
      <w:proofErr w:type="spellEnd"/>
      <w:r w:rsidRPr="008B14FA">
        <w:t xml:space="preserve"> </w:t>
      </w:r>
      <w:proofErr w:type="spellStart"/>
      <w:r w:rsidRPr="008B14FA">
        <w:t>we</w:t>
      </w:r>
      <w:proofErr w:type="spellEnd"/>
      <w:r w:rsidRPr="008B14FA">
        <w:t xml:space="preserve"> </w:t>
      </w:r>
      <w:proofErr w:type="spellStart"/>
      <w:r w:rsidRPr="008B14FA">
        <w:t>are</w:t>
      </w:r>
      <w:proofErr w:type="spellEnd"/>
      <w:r w:rsidRPr="008B14FA">
        <w:t xml:space="preserve"> </w:t>
      </w:r>
      <w:proofErr w:type="spellStart"/>
      <w:r w:rsidRPr="008B14FA">
        <w:t>coding</w:t>
      </w:r>
      <w:proofErr w:type="spellEnd"/>
      <w:r w:rsidRPr="008B14FA">
        <w:t xml:space="preserve"> on </w:t>
      </w:r>
      <w:proofErr w:type="spellStart"/>
      <w:r w:rsidRPr="008B14FA">
        <w:t>Python</w:t>
      </w:r>
      <w:proofErr w:type="spellEnd"/>
      <w:r w:rsidRPr="008B14FA">
        <w:t xml:space="preserve">, it is not hard </w:t>
      </w:r>
      <w:proofErr w:type="spellStart"/>
      <w:r w:rsidRPr="008B14FA">
        <w:t>to</w:t>
      </w:r>
      <w:proofErr w:type="spellEnd"/>
      <w:r w:rsidRPr="008B14FA">
        <w:t xml:space="preserve"> set </w:t>
      </w:r>
      <w:proofErr w:type="spellStart"/>
      <w:r w:rsidRPr="008B14FA">
        <w:t>the</w:t>
      </w:r>
      <w:proofErr w:type="spellEnd"/>
      <w:r w:rsidRPr="008B14FA">
        <w:t xml:space="preserve"> </w:t>
      </w:r>
      <w:proofErr w:type="spellStart"/>
      <w:r w:rsidRPr="008B14FA">
        <w:t>connection</w:t>
      </w:r>
      <w:proofErr w:type="spellEnd"/>
      <w:r w:rsidRPr="008B14FA">
        <w:t xml:space="preserve"> </w:t>
      </w:r>
      <w:proofErr w:type="spellStart"/>
      <w:r w:rsidRPr="008B14FA">
        <w:t>between</w:t>
      </w:r>
      <w:proofErr w:type="spellEnd"/>
      <w:r w:rsidRPr="008B14FA">
        <w:t xml:space="preserve"> </w:t>
      </w:r>
      <w:proofErr w:type="spellStart"/>
      <w:r w:rsidRPr="008B14FA">
        <w:t>Python</w:t>
      </w:r>
      <w:proofErr w:type="spellEnd"/>
      <w:r w:rsidRPr="008B14FA">
        <w:t xml:space="preserve"> </w:t>
      </w:r>
      <w:proofErr w:type="spellStart"/>
      <w:r w:rsidRPr="008B14FA">
        <w:t>and</w:t>
      </w:r>
      <w:proofErr w:type="spellEnd"/>
      <w:r w:rsidRPr="008B14FA">
        <w:t xml:space="preserve"> Microsoft SQL Server. </w:t>
      </w:r>
      <w:proofErr w:type="spellStart"/>
      <w:r w:rsidRPr="008B14FA">
        <w:t>We</w:t>
      </w:r>
      <w:proofErr w:type="spellEnd"/>
      <w:r w:rsidRPr="008B14FA">
        <w:t xml:space="preserve"> </w:t>
      </w:r>
      <w:proofErr w:type="spellStart"/>
      <w:r w:rsidRPr="008B14FA">
        <w:t>are</w:t>
      </w:r>
      <w:proofErr w:type="spellEnd"/>
      <w:r w:rsidRPr="008B14FA">
        <w:t xml:space="preserve"> </w:t>
      </w:r>
      <w:proofErr w:type="spellStart"/>
      <w:r w:rsidRPr="008B14FA">
        <w:t>going</w:t>
      </w:r>
      <w:proofErr w:type="spellEnd"/>
      <w:r w:rsidRPr="008B14FA">
        <w:t xml:space="preserve"> </w:t>
      </w:r>
      <w:proofErr w:type="spellStart"/>
      <w:r w:rsidRPr="008B14FA">
        <w:t>to</w:t>
      </w:r>
      <w:proofErr w:type="spellEnd"/>
      <w:r w:rsidRPr="008B14FA">
        <w:t xml:space="preserve"> </w:t>
      </w:r>
      <w:proofErr w:type="spellStart"/>
      <w:r w:rsidRPr="008B14FA">
        <w:t>use</w:t>
      </w:r>
      <w:proofErr w:type="spellEnd"/>
      <w:r w:rsidRPr="008B14FA">
        <w:t xml:space="preserve"> </w:t>
      </w:r>
      <w:proofErr w:type="spellStart"/>
      <w:r w:rsidRPr="008B14FA">
        <w:t>the</w:t>
      </w:r>
      <w:proofErr w:type="spellEnd"/>
      <w:r w:rsidRPr="008B14FA">
        <w:t xml:space="preserve"> </w:t>
      </w:r>
      <w:r>
        <w:t>DB</w:t>
      </w:r>
      <w:r w:rsidRPr="008B14FA">
        <w:t xml:space="preserve"> </w:t>
      </w:r>
      <w:proofErr w:type="spellStart"/>
      <w:r w:rsidRPr="008B14FA">
        <w:t>connection</w:t>
      </w:r>
      <w:proofErr w:type="spellEnd"/>
      <w:r w:rsidRPr="008B14FA">
        <w:t xml:space="preserve"> </w:t>
      </w:r>
      <w:proofErr w:type="spellStart"/>
      <w:r w:rsidRPr="008B14FA">
        <w:t>library</w:t>
      </w:r>
      <w:proofErr w:type="spellEnd"/>
      <w:r w:rsidRPr="008B14FA">
        <w:t xml:space="preserve">. On </w:t>
      </w:r>
      <w:proofErr w:type="spellStart"/>
      <w:r w:rsidRPr="008B14FA">
        <w:t>the</w:t>
      </w:r>
      <w:proofErr w:type="spellEnd"/>
      <w:r w:rsidRPr="008B14FA">
        <w:t xml:space="preserve"> </w:t>
      </w:r>
      <w:proofErr w:type="spellStart"/>
      <w:r w:rsidRPr="008B14FA">
        <w:t>other</w:t>
      </w:r>
      <w:proofErr w:type="spellEnd"/>
      <w:r w:rsidRPr="008B14FA">
        <w:t xml:space="preserve"> </w:t>
      </w:r>
      <w:proofErr w:type="spellStart"/>
      <w:r w:rsidRPr="008B14FA">
        <w:t>hand</w:t>
      </w:r>
      <w:proofErr w:type="spellEnd"/>
      <w:r w:rsidRPr="008B14FA">
        <w:t xml:space="preserve">, </w:t>
      </w:r>
      <w:proofErr w:type="spellStart"/>
      <w:r w:rsidRPr="008B14FA">
        <w:t>we</w:t>
      </w:r>
      <w:proofErr w:type="spellEnd"/>
      <w:r w:rsidRPr="008B14FA">
        <w:t xml:space="preserve"> </w:t>
      </w:r>
      <w:proofErr w:type="spellStart"/>
      <w:r w:rsidRPr="008B14FA">
        <w:lastRenderedPageBreak/>
        <w:t>have</w:t>
      </w:r>
      <w:proofErr w:type="spellEnd"/>
      <w:r w:rsidRPr="008B14FA">
        <w:t xml:space="preserve"> </w:t>
      </w:r>
      <w:proofErr w:type="spellStart"/>
      <w:r>
        <w:t>five</w:t>
      </w:r>
      <w:proofErr w:type="spellEnd"/>
      <w:r w:rsidRPr="008B14FA">
        <w:t xml:space="preserve"> </w:t>
      </w:r>
      <w:proofErr w:type="spellStart"/>
      <w:r w:rsidRPr="008B14FA">
        <w:t>different</w:t>
      </w:r>
      <w:proofErr w:type="spellEnd"/>
      <w:r w:rsidRPr="008B14FA">
        <w:t xml:space="preserve"> </w:t>
      </w:r>
      <w:proofErr w:type="spellStart"/>
      <w:r w:rsidRPr="008B14FA">
        <w:t>datasets</w:t>
      </w:r>
      <w:proofErr w:type="spellEnd"/>
      <w:r w:rsidRPr="008B14FA">
        <w:t xml:space="preserve"> </w:t>
      </w:r>
      <w:proofErr w:type="spellStart"/>
      <w:r w:rsidRPr="008B14FA">
        <w:t>from</w:t>
      </w:r>
      <w:proofErr w:type="spellEnd"/>
      <w:r w:rsidRPr="008B14FA">
        <w:t xml:space="preserve"> </w:t>
      </w:r>
      <w:r w:rsidR="001E2937">
        <w:t>XSENS</w:t>
      </w:r>
      <w:r w:rsidRPr="008B14FA">
        <w:t xml:space="preserve">. </w:t>
      </w:r>
      <w:proofErr w:type="spellStart"/>
      <w:r w:rsidRPr="008B14FA">
        <w:t>The</w:t>
      </w:r>
      <w:proofErr w:type="spellEnd"/>
      <w:r w:rsidRPr="008B14FA">
        <w:t xml:space="preserve"> </w:t>
      </w:r>
      <w:proofErr w:type="spellStart"/>
      <w:r w:rsidRPr="008B14FA">
        <w:t>user</w:t>
      </w:r>
      <w:proofErr w:type="spellEnd"/>
      <w:r w:rsidRPr="008B14FA">
        <w:t xml:space="preserve"> is </w:t>
      </w:r>
      <w:proofErr w:type="spellStart"/>
      <w:r w:rsidRPr="008B14FA">
        <w:t>going</w:t>
      </w:r>
      <w:proofErr w:type="spellEnd"/>
      <w:r w:rsidRPr="008B14FA">
        <w:t xml:space="preserve"> </w:t>
      </w:r>
      <w:proofErr w:type="spellStart"/>
      <w:r w:rsidRPr="008B14FA">
        <w:t>to</w:t>
      </w:r>
      <w:proofErr w:type="spellEnd"/>
      <w:r w:rsidRPr="008B14FA">
        <w:t xml:space="preserve"> </w:t>
      </w:r>
      <w:proofErr w:type="spellStart"/>
      <w:r w:rsidRPr="008B14FA">
        <w:t>import</w:t>
      </w:r>
      <w:proofErr w:type="spellEnd"/>
      <w:r w:rsidRPr="008B14FA">
        <w:t xml:space="preserve"> </w:t>
      </w:r>
      <w:proofErr w:type="spellStart"/>
      <w:r w:rsidRPr="008B14FA">
        <w:t>these</w:t>
      </w:r>
      <w:proofErr w:type="spellEnd"/>
      <w:r w:rsidRPr="008B14FA">
        <w:t xml:space="preserve"> </w:t>
      </w:r>
      <w:proofErr w:type="spellStart"/>
      <w:r w:rsidRPr="008B14FA">
        <w:t>datasets</w:t>
      </w:r>
      <w:proofErr w:type="spellEnd"/>
      <w:r w:rsidRPr="008B14FA">
        <w:t xml:space="preserve"> </w:t>
      </w:r>
      <w:proofErr w:type="spellStart"/>
      <w:r w:rsidRPr="008B14FA">
        <w:t>into</w:t>
      </w:r>
      <w:proofErr w:type="spellEnd"/>
      <w:r w:rsidRPr="008B14FA">
        <w:t xml:space="preserve"> </w:t>
      </w:r>
      <w:proofErr w:type="spellStart"/>
      <w:r w:rsidRPr="008B14FA">
        <w:t>the</w:t>
      </w:r>
      <w:proofErr w:type="spellEnd"/>
      <w:r w:rsidRPr="008B14FA">
        <w:t xml:space="preserve"> </w:t>
      </w:r>
      <w:proofErr w:type="spellStart"/>
      <w:r w:rsidRPr="008B14FA">
        <w:t>application</w:t>
      </w:r>
      <w:proofErr w:type="spellEnd"/>
      <w:r w:rsidRPr="008B14FA">
        <w:t xml:space="preserve">, </w:t>
      </w:r>
      <w:proofErr w:type="spellStart"/>
      <w:r w:rsidRPr="008B14FA">
        <w:t>we</w:t>
      </w:r>
      <w:proofErr w:type="spellEnd"/>
      <w:r w:rsidRPr="008B14FA">
        <w:t xml:space="preserve"> </w:t>
      </w:r>
      <w:proofErr w:type="spellStart"/>
      <w:r w:rsidRPr="008B14FA">
        <w:t>are</w:t>
      </w:r>
      <w:proofErr w:type="spellEnd"/>
      <w:r w:rsidRPr="008B14FA">
        <w:t xml:space="preserve"> </w:t>
      </w:r>
      <w:proofErr w:type="spellStart"/>
      <w:r w:rsidRPr="008B14FA">
        <w:t>going</w:t>
      </w:r>
      <w:proofErr w:type="spellEnd"/>
      <w:r w:rsidRPr="008B14FA">
        <w:t xml:space="preserve"> </w:t>
      </w:r>
      <w:proofErr w:type="spellStart"/>
      <w:r w:rsidRPr="008B14FA">
        <w:t>to</w:t>
      </w:r>
      <w:proofErr w:type="spellEnd"/>
      <w:r w:rsidRPr="008B14FA">
        <w:t xml:space="preserve"> </w:t>
      </w:r>
      <w:proofErr w:type="spellStart"/>
      <w:r w:rsidRPr="008B14FA">
        <w:t>describe</w:t>
      </w:r>
      <w:proofErr w:type="spellEnd"/>
      <w:r w:rsidRPr="008B14FA">
        <w:t xml:space="preserve"> </w:t>
      </w:r>
      <w:proofErr w:type="spellStart"/>
      <w:r w:rsidRPr="008B14FA">
        <w:t>these</w:t>
      </w:r>
      <w:proofErr w:type="spellEnd"/>
      <w:r w:rsidRPr="008B14FA">
        <w:t xml:space="preserve"> </w:t>
      </w:r>
      <w:proofErr w:type="spellStart"/>
      <w:r w:rsidRPr="008B14FA">
        <w:t>datasets</w:t>
      </w:r>
      <w:proofErr w:type="spellEnd"/>
      <w:r w:rsidRPr="008B14FA">
        <w:t xml:space="preserve">' </w:t>
      </w:r>
      <w:proofErr w:type="spellStart"/>
      <w:r w:rsidRPr="008B14FA">
        <w:t>specifications</w:t>
      </w:r>
      <w:proofErr w:type="spellEnd"/>
      <w:r w:rsidRPr="008B14FA">
        <w:t>.</w:t>
      </w:r>
    </w:p>
    <w:p w14:paraId="289ADA40" w14:textId="77777777" w:rsidR="00F27627" w:rsidRPr="00FC05D6" w:rsidRDefault="00F27627" w:rsidP="00F27627">
      <w:pPr>
        <w:ind w:firstLine="708"/>
        <w:rPr>
          <w:b/>
          <w:bCs/>
        </w:rPr>
      </w:pPr>
    </w:p>
    <w:p w14:paraId="57B3966D" w14:textId="77777777" w:rsidR="00F27627" w:rsidRDefault="00F27627" w:rsidP="00F27627">
      <w:pPr>
        <w:ind w:firstLine="708"/>
        <w:rPr>
          <w:b/>
          <w:bCs/>
        </w:rPr>
      </w:pPr>
      <w:bookmarkStart w:id="54" w:name="_Toc443694048"/>
      <w:bookmarkStart w:id="55" w:name="_Toc31025858"/>
      <w:r w:rsidRPr="00FC05D6">
        <w:rPr>
          <w:b/>
          <w:bCs/>
        </w:rPr>
        <w:t xml:space="preserve">Database </w:t>
      </w:r>
      <w:proofErr w:type="spellStart"/>
      <w:r w:rsidRPr="00FC05D6">
        <w:rPr>
          <w:b/>
          <w:bCs/>
        </w:rPr>
        <w:t>Schema</w:t>
      </w:r>
      <w:bookmarkEnd w:id="54"/>
      <w:bookmarkEnd w:id="55"/>
      <w:proofErr w:type="spellEnd"/>
    </w:p>
    <w:p w14:paraId="1F9EB0E3" w14:textId="3E3ADB24" w:rsidR="00F27627" w:rsidRPr="009A0C6F" w:rsidRDefault="00F27627" w:rsidP="00F27627">
      <w:pPr>
        <w:ind w:firstLine="0"/>
      </w:pPr>
      <w:r>
        <w:t xml:space="preserve">  </w:t>
      </w:r>
      <w:proofErr w:type="spellStart"/>
      <w:r w:rsidRPr="006C10E0">
        <w:t>This</w:t>
      </w:r>
      <w:proofErr w:type="spellEnd"/>
      <w:r w:rsidRPr="006C10E0">
        <w:t xml:space="preserve"> </w:t>
      </w:r>
      <w:proofErr w:type="spellStart"/>
      <w:r w:rsidRPr="006C10E0">
        <w:t>project</w:t>
      </w:r>
      <w:proofErr w:type="spellEnd"/>
      <w:r w:rsidRPr="006C10E0">
        <w:t xml:space="preserve"> </w:t>
      </w:r>
      <w:proofErr w:type="spellStart"/>
      <w:r w:rsidRPr="006C10E0">
        <w:t>contains</w:t>
      </w:r>
      <w:proofErr w:type="spellEnd"/>
      <w:r w:rsidRPr="006C10E0">
        <w:t xml:space="preserve"> </w:t>
      </w:r>
      <w:proofErr w:type="spellStart"/>
      <w:r w:rsidRPr="006C10E0">
        <w:t>one</w:t>
      </w:r>
      <w:proofErr w:type="spellEnd"/>
      <w:r w:rsidRPr="006C10E0">
        <w:t xml:space="preserve"> </w:t>
      </w:r>
      <w:proofErr w:type="spellStart"/>
      <w:r w:rsidRPr="006C10E0">
        <w:t>database</w:t>
      </w:r>
      <w:proofErr w:type="spellEnd"/>
      <w:r w:rsidRPr="006C10E0">
        <w:t xml:space="preserve"> </w:t>
      </w:r>
      <w:proofErr w:type="spellStart"/>
      <w:r w:rsidRPr="006C10E0">
        <w:t>and</w:t>
      </w:r>
      <w:proofErr w:type="spellEnd"/>
      <w:r w:rsidRPr="006C10E0">
        <w:t xml:space="preserve"> </w:t>
      </w:r>
      <w:proofErr w:type="spellStart"/>
      <w:r>
        <w:t>five</w:t>
      </w:r>
      <w:proofErr w:type="spellEnd"/>
      <w:r w:rsidRPr="006C10E0">
        <w:t xml:space="preserve"> </w:t>
      </w:r>
      <w:proofErr w:type="spellStart"/>
      <w:r w:rsidRPr="006C10E0">
        <w:t>different</w:t>
      </w:r>
      <w:proofErr w:type="spellEnd"/>
      <w:r w:rsidRPr="006C10E0">
        <w:t xml:space="preserve"> </w:t>
      </w:r>
      <w:proofErr w:type="spellStart"/>
      <w:r w:rsidRPr="006C10E0">
        <w:t>datasets</w:t>
      </w:r>
      <w:proofErr w:type="spellEnd"/>
      <w:r w:rsidRPr="006C10E0">
        <w:t xml:space="preserve"> </w:t>
      </w:r>
      <w:proofErr w:type="spellStart"/>
      <w:r w:rsidRPr="006C10E0">
        <w:t>from</w:t>
      </w:r>
      <w:proofErr w:type="spellEnd"/>
      <w:r w:rsidRPr="006C10E0">
        <w:t xml:space="preserve"> </w:t>
      </w:r>
      <w:r w:rsidR="001E2937">
        <w:t>XSENS</w:t>
      </w:r>
      <w:r w:rsidRPr="006C10E0">
        <w:t xml:space="preserve">. </w:t>
      </w:r>
      <w:proofErr w:type="spellStart"/>
      <w:r w:rsidRPr="006C10E0">
        <w:t>The</w:t>
      </w:r>
      <w:proofErr w:type="spellEnd"/>
      <w:r w:rsidRPr="006C10E0">
        <w:t xml:space="preserve"> </w:t>
      </w:r>
      <w:proofErr w:type="spellStart"/>
      <w:r w:rsidRPr="006C10E0">
        <w:t>database</w:t>
      </w:r>
      <w:proofErr w:type="spellEnd"/>
      <w:r w:rsidRPr="006C10E0">
        <w:t xml:space="preserve"> </w:t>
      </w:r>
      <w:proofErr w:type="spellStart"/>
      <w:r w:rsidRPr="006C10E0">
        <w:t>contains</w:t>
      </w:r>
      <w:proofErr w:type="spellEnd"/>
      <w:r w:rsidRPr="006C10E0">
        <w:t xml:space="preserve"> </w:t>
      </w:r>
      <w:proofErr w:type="spellStart"/>
      <w:r w:rsidRPr="006C10E0">
        <w:t>user</w:t>
      </w:r>
      <w:proofErr w:type="spellEnd"/>
      <w:r w:rsidRPr="006C10E0">
        <w:t xml:space="preserve"> </w:t>
      </w:r>
      <w:proofErr w:type="gramStart"/>
      <w:r w:rsidRPr="006C10E0">
        <w:t>data</w:t>
      </w:r>
      <w:proofErr w:type="gramEnd"/>
      <w:r w:rsidRPr="006C10E0">
        <w:t xml:space="preserve">; </w:t>
      </w:r>
      <w:proofErr w:type="spellStart"/>
      <w:r w:rsidRPr="006C10E0">
        <w:t>user</w:t>
      </w:r>
      <w:proofErr w:type="spellEnd"/>
      <w:r w:rsidRPr="006C10E0">
        <w:t xml:space="preserve"> </w:t>
      </w:r>
      <w:proofErr w:type="spellStart"/>
      <w:r w:rsidRPr="006C10E0">
        <w:t>id</w:t>
      </w:r>
      <w:proofErr w:type="spellEnd"/>
      <w:r w:rsidRPr="006C10E0">
        <w:t xml:space="preserve">, </w:t>
      </w:r>
      <w:proofErr w:type="spellStart"/>
      <w:r w:rsidRPr="006C10E0">
        <w:t>user</w:t>
      </w:r>
      <w:proofErr w:type="spellEnd"/>
      <w:r w:rsidRPr="006C10E0">
        <w:t xml:space="preserve"> name, </w:t>
      </w:r>
      <w:proofErr w:type="spellStart"/>
      <w:r w:rsidRPr="006C10E0">
        <w:t>user</w:t>
      </w:r>
      <w:proofErr w:type="spellEnd"/>
      <w:r w:rsidRPr="006C10E0">
        <w:t xml:space="preserve"> </w:t>
      </w:r>
      <w:proofErr w:type="spellStart"/>
      <w:r w:rsidRPr="006C10E0">
        <w:t>password</w:t>
      </w:r>
      <w:proofErr w:type="spellEnd"/>
      <w:r w:rsidRPr="006C10E0">
        <w:t xml:space="preserve">, </w:t>
      </w:r>
      <w:proofErr w:type="spellStart"/>
      <w:r w:rsidRPr="006C10E0">
        <w:t>user</w:t>
      </w:r>
      <w:proofErr w:type="spellEnd"/>
      <w:r w:rsidRPr="006C10E0">
        <w:t xml:space="preserve"> </w:t>
      </w:r>
      <w:proofErr w:type="spellStart"/>
      <w:r w:rsidRPr="006C10E0">
        <w:t>email</w:t>
      </w:r>
      <w:proofErr w:type="spellEnd"/>
      <w:r w:rsidRPr="006C10E0">
        <w:t xml:space="preserve">, </w:t>
      </w:r>
      <w:proofErr w:type="spellStart"/>
      <w:r w:rsidRPr="006C10E0">
        <w:t>user</w:t>
      </w:r>
      <w:proofErr w:type="spellEnd"/>
      <w:r w:rsidRPr="006C10E0">
        <w:t xml:space="preserve"> </w:t>
      </w:r>
      <w:proofErr w:type="spellStart"/>
      <w:r w:rsidRPr="006C10E0">
        <w:t>address</w:t>
      </w:r>
      <w:proofErr w:type="spellEnd"/>
      <w:r w:rsidRPr="006C10E0">
        <w:t xml:space="preserve">, </w:t>
      </w:r>
      <w:proofErr w:type="spellStart"/>
      <w:r w:rsidRPr="006C10E0">
        <w:t>and</w:t>
      </w:r>
      <w:proofErr w:type="spellEnd"/>
      <w:r w:rsidRPr="006C10E0">
        <w:t xml:space="preserve"> </w:t>
      </w:r>
      <w:proofErr w:type="spellStart"/>
      <w:r w:rsidRPr="006C10E0">
        <w:t>user</w:t>
      </w:r>
      <w:proofErr w:type="spellEnd"/>
      <w:r w:rsidRPr="006C10E0">
        <w:t xml:space="preserve"> </w:t>
      </w:r>
      <w:proofErr w:type="spellStart"/>
      <w:r w:rsidRPr="006C10E0">
        <w:t>phone</w:t>
      </w:r>
      <w:proofErr w:type="spellEnd"/>
      <w:r w:rsidRPr="006C10E0">
        <w:t xml:space="preserve">. On </w:t>
      </w:r>
      <w:proofErr w:type="spellStart"/>
      <w:r w:rsidRPr="006C10E0">
        <w:t>the</w:t>
      </w:r>
      <w:proofErr w:type="spellEnd"/>
      <w:r w:rsidRPr="006C10E0">
        <w:t xml:space="preserve"> </w:t>
      </w:r>
      <w:proofErr w:type="spellStart"/>
      <w:r w:rsidRPr="006C10E0">
        <w:t>other</w:t>
      </w:r>
      <w:proofErr w:type="spellEnd"/>
      <w:r w:rsidRPr="006C10E0">
        <w:t xml:space="preserve"> </w:t>
      </w:r>
      <w:proofErr w:type="spellStart"/>
      <w:r w:rsidRPr="006C10E0">
        <w:t>hand</w:t>
      </w:r>
      <w:proofErr w:type="spellEnd"/>
      <w:r w:rsidRPr="006C10E0">
        <w:t xml:space="preserve">, </w:t>
      </w:r>
      <w:proofErr w:type="spellStart"/>
      <w:r w:rsidRPr="006C10E0">
        <w:t>we</w:t>
      </w:r>
      <w:proofErr w:type="spellEnd"/>
      <w:r w:rsidRPr="006C10E0">
        <w:t xml:space="preserve"> </w:t>
      </w:r>
      <w:proofErr w:type="spellStart"/>
      <w:r w:rsidRPr="006C10E0">
        <w:t>have</w:t>
      </w:r>
      <w:proofErr w:type="spellEnd"/>
      <w:r w:rsidRPr="006C10E0">
        <w:t xml:space="preserve"> </w:t>
      </w:r>
      <w:proofErr w:type="spellStart"/>
      <w:r>
        <w:t>five</w:t>
      </w:r>
      <w:proofErr w:type="spellEnd"/>
      <w:r w:rsidRPr="006C10E0">
        <w:t xml:space="preserve"> </w:t>
      </w:r>
      <w:proofErr w:type="spellStart"/>
      <w:r w:rsidRPr="006C10E0">
        <w:t>different</w:t>
      </w:r>
      <w:proofErr w:type="spellEnd"/>
      <w:r w:rsidRPr="006C10E0">
        <w:t xml:space="preserve"> </w:t>
      </w:r>
      <w:proofErr w:type="spellStart"/>
      <w:r w:rsidRPr="006C10E0">
        <w:t>datasets</w:t>
      </w:r>
      <w:proofErr w:type="spellEnd"/>
      <w:r w:rsidRPr="006C10E0">
        <w:t xml:space="preserve">; </w:t>
      </w:r>
      <w:proofErr w:type="spellStart"/>
      <w:r w:rsidRPr="006C10E0">
        <w:t>foot</w:t>
      </w:r>
      <w:proofErr w:type="spellEnd"/>
      <w:r w:rsidRPr="006C10E0">
        <w:t xml:space="preserve"> </w:t>
      </w:r>
      <w:proofErr w:type="spellStart"/>
      <w:r w:rsidRPr="006C10E0">
        <w:t>contacts</w:t>
      </w:r>
      <w:proofErr w:type="spellEnd"/>
      <w:r w:rsidRPr="006C10E0">
        <w:t xml:space="preserve">, </w:t>
      </w:r>
      <w:proofErr w:type="spellStart"/>
      <w:r w:rsidRPr="006C10E0">
        <w:t>joint</w:t>
      </w:r>
      <w:proofErr w:type="spellEnd"/>
      <w:r w:rsidRPr="006C10E0">
        <w:t xml:space="preserve"> </w:t>
      </w:r>
      <w:proofErr w:type="spellStart"/>
      <w:r w:rsidRPr="006C10E0">
        <w:t>angles</w:t>
      </w:r>
      <w:proofErr w:type="spellEnd"/>
      <w:r w:rsidRPr="006C10E0">
        <w:t xml:space="preserve"> ZXY, </w:t>
      </w:r>
      <w:proofErr w:type="spellStart"/>
      <w:r>
        <w:t>segment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, </w:t>
      </w:r>
      <w:proofErr w:type="spellStart"/>
      <w:r>
        <w:t>segment</w:t>
      </w:r>
      <w:proofErr w:type="spellEnd"/>
      <w:r>
        <w:t xml:space="preserve"> </w:t>
      </w:r>
      <w:proofErr w:type="spellStart"/>
      <w:r>
        <w:t>velocity</w:t>
      </w:r>
      <w:proofErr w:type="spellEnd"/>
      <w:r>
        <w:t xml:space="preserve"> </w:t>
      </w:r>
      <w:proofErr w:type="spellStart"/>
      <w:r>
        <w:t>and</w:t>
      </w:r>
      <w:proofErr w:type="spellEnd"/>
      <w:r w:rsidRPr="006C10E0">
        <w:t xml:space="preserve"> </w:t>
      </w:r>
      <w:proofErr w:type="spellStart"/>
      <w:r w:rsidRPr="006C10E0">
        <w:t>ergonomic</w:t>
      </w:r>
      <w:proofErr w:type="spellEnd"/>
      <w:r w:rsidRPr="006C10E0">
        <w:t xml:space="preserve"> </w:t>
      </w:r>
      <w:proofErr w:type="spellStart"/>
      <w:r w:rsidRPr="006C10E0">
        <w:t>joint</w:t>
      </w:r>
      <w:proofErr w:type="spellEnd"/>
      <w:r w:rsidRPr="006C10E0">
        <w:t xml:space="preserve"> </w:t>
      </w:r>
      <w:proofErr w:type="spellStart"/>
      <w:r w:rsidRPr="006C10E0">
        <w:t>angles</w:t>
      </w:r>
      <w:proofErr w:type="spellEnd"/>
      <w:r w:rsidRPr="006C10E0">
        <w:t xml:space="preserve"> ZXY. </w:t>
      </w:r>
      <w:proofErr w:type="spellStart"/>
      <w:r w:rsidRPr="006C10E0">
        <w:t>Foot</w:t>
      </w:r>
      <w:proofErr w:type="spellEnd"/>
      <w:r w:rsidRPr="006C10E0">
        <w:t xml:space="preserve"> </w:t>
      </w:r>
      <w:proofErr w:type="spellStart"/>
      <w:r w:rsidRPr="006C10E0">
        <w:t>contacts</w:t>
      </w:r>
      <w:proofErr w:type="spellEnd"/>
      <w:r w:rsidRPr="006C10E0">
        <w:t xml:space="preserve"> </w:t>
      </w:r>
      <w:proofErr w:type="spellStart"/>
      <w:r w:rsidRPr="006C10E0">
        <w:t>contain</w:t>
      </w:r>
      <w:proofErr w:type="spellEnd"/>
      <w:r w:rsidRPr="006C10E0">
        <w:t xml:space="preserve">; </w:t>
      </w:r>
      <w:proofErr w:type="spellStart"/>
      <w:r w:rsidRPr="006C10E0">
        <w:t>left</w:t>
      </w:r>
      <w:proofErr w:type="spellEnd"/>
      <w:r w:rsidRPr="006C10E0">
        <w:t xml:space="preserve"> </w:t>
      </w:r>
      <w:proofErr w:type="spellStart"/>
      <w:r w:rsidRPr="006C10E0">
        <w:t>foot</w:t>
      </w:r>
      <w:proofErr w:type="spellEnd"/>
      <w:r w:rsidRPr="006C10E0">
        <w:t xml:space="preserve"> </w:t>
      </w:r>
      <w:proofErr w:type="spellStart"/>
      <w:r w:rsidRPr="006C10E0">
        <w:t>heel</w:t>
      </w:r>
      <w:proofErr w:type="spellEnd"/>
      <w:r w:rsidRPr="006C10E0">
        <w:t xml:space="preserve"> </w:t>
      </w:r>
      <w:proofErr w:type="spellStart"/>
      <w:r w:rsidRPr="006C10E0">
        <w:t>and</w:t>
      </w:r>
      <w:proofErr w:type="spellEnd"/>
      <w:r w:rsidRPr="006C10E0">
        <w:t xml:space="preserve"> </w:t>
      </w:r>
      <w:proofErr w:type="spellStart"/>
      <w:r w:rsidRPr="006C10E0">
        <w:t>toe</w:t>
      </w:r>
      <w:proofErr w:type="spellEnd"/>
      <w:r w:rsidRPr="006C10E0">
        <w:t xml:space="preserve"> </w:t>
      </w:r>
      <w:proofErr w:type="spellStart"/>
      <w:r w:rsidRPr="006C10E0">
        <w:t>contact</w:t>
      </w:r>
      <w:proofErr w:type="spellEnd"/>
      <w:r w:rsidRPr="006C10E0">
        <w:t xml:space="preserve"> </w:t>
      </w:r>
      <w:proofErr w:type="spellStart"/>
      <w:r w:rsidRPr="006C10E0">
        <w:t>and</w:t>
      </w:r>
      <w:proofErr w:type="spellEnd"/>
      <w:r w:rsidRPr="006C10E0">
        <w:t xml:space="preserve"> </w:t>
      </w:r>
      <w:proofErr w:type="spellStart"/>
      <w:r w:rsidRPr="006C10E0">
        <w:t>right</w:t>
      </w:r>
      <w:proofErr w:type="spellEnd"/>
      <w:r w:rsidRPr="006C10E0">
        <w:t xml:space="preserve"> </w:t>
      </w:r>
      <w:proofErr w:type="spellStart"/>
      <w:r w:rsidRPr="006C10E0">
        <w:t>foot</w:t>
      </w:r>
      <w:proofErr w:type="spellEnd"/>
      <w:r w:rsidRPr="006C10E0">
        <w:t xml:space="preserve"> </w:t>
      </w:r>
      <w:proofErr w:type="spellStart"/>
      <w:r w:rsidRPr="006C10E0">
        <w:t>heel</w:t>
      </w:r>
      <w:proofErr w:type="spellEnd"/>
      <w:r w:rsidRPr="006C10E0">
        <w:t xml:space="preserve"> </w:t>
      </w:r>
      <w:proofErr w:type="spellStart"/>
      <w:r w:rsidRPr="006C10E0">
        <w:t>and</w:t>
      </w:r>
      <w:proofErr w:type="spellEnd"/>
      <w:r w:rsidRPr="006C10E0">
        <w:t xml:space="preserve"> </w:t>
      </w:r>
      <w:proofErr w:type="spellStart"/>
      <w:r w:rsidRPr="006C10E0">
        <w:t>toe</w:t>
      </w:r>
      <w:proofErr w:type="spellEnd"/>
      <w:r w:rsidRPr="006C10E0">
        <w:t xml:space="preserve"> </w:t>
      </w:r>
      <w:proofErr w:type="spellStart"/>
      <w:r w:rsidRPr="006C10E0">
        <w:t>contact</w:t>
      </w:r>
      <w:proofErr w:type="spellEnd"/>
      <w:r w:rsidRPr="006C10E0">
        <w:t xml:space="preserve">. </w:t>
      </w:r>
      <w:proofErr w:type="spellStart"/>
      <w:r w:rsidRPr="006C10E0">
        <w:t>Joint</w:t>
      </w:r>
      <w:proofErr w:type="spellEnd"/>
      <w:r w:rsidRPr="006C10E0">
        <w:t xml:space="preserve"> </w:t>
      </w:r>
      <w:proofErr w:type="spellStart"/>
      <w:r w:rsidRPr="006C10E0">
        <w:t>angles</w:t>
      </w:r>
      <w:proofErr w:type="spellEnd"/>
      <w:r w:rsidRPr="006C10E0">
        <w:t xml:space="preserve"> ZXY </w:t>
      </w:r>
      <w:proofErr w:type="spellStart"/>
      <w:r w:rsidRPr="006C10E0">
        <w:t>contain</w:t>
      </w:r>
      <w:proofErr w:type="spellEnd"/>
      <w:r w:rsidRPr="006C10E0">
        <w:t xml:space="preserve">; Right </w:t>
      </w:r>
      <w:proofErr w:type="spellStart"/>
      <w:r w:rsidRPr="006C10E0">
        <w:t>Hip</w:t>
      </w:r>
      <w:proofErr w:type="spellEnd"/>
      <w:r w:rsidRPr="006C10E0">
        <w:t xml:space="preserve"> </w:t>
      </w:r>
      <w:proofErr w:type="spellStart"/>
      <w:r w:rsidRPr="006C10E0">
        <w:t>Abduction</w:t>
      </w:r>
      <w:proofErr w:type="spellEnd"/>
      <w:r w:rsidRPr="006C10E0">
        <w:t>/</w:t>
      </w:r>
      <w:proofErr w:type="spellStart"/>
      <w:r w:rsidRPr="006C10E0">
        <w:t>Adduction</w:t>
      </w:r>
      <w:proofErr w:type="spellEnd"/>
      <w:r w:rsidRPr="006C10E0">
        <w:t xml:space="preserve">, Right </w:t>
      </w:r>
      <w:proofErr w:type="spellStart"/>
      <w:r w:rsidRPr="006C10E0">
        <w:t>Hip</w:t>
      </w:r>
      <w:proofErr w:type="spellEnd"/>
      <w:r w:rsidRPr="006C10E0">
        <w:t xml:space="preserve"> </w:t>
      </w:r>
      <w:proofErr w:type="spellStart"/>
      <w:r w:rsidRPr="006C10E0">
        <w:t>Internal</w:t>
      </w:r>
      <w:proofErr w:type="spellEnd"/>
      <w:r w:rsidRPr="006C10E0">
        <w:t>/</w:t>
      </w:r>
      <w:proofErr w:type="spellStart"/>
      <w:r w:rsidRPr="006C10E0">
        <w:t>External</w:t>
      </w:r>
      <w:proofErr w:type="spellEnd"/>
      <w:r w:rsidRPr="006C10E0">
        <w:t xml:space="preserve"> </w:t>
      </w:r>
      <w:proofErr w:type="spellStart"/>
      <w:r w:rsidRPr="006C10E0">
        <w:t>Rotation</w:t>
      </w:r>
      <w:proofErr w:type="spellEnd"/>
      <w:r w:rsidRPr="006C10E0">
        <w:t xml:space="preserve">, Right </w:t>
      </w:r>
      <w:proofErr w:type="spellStart"/>
      <w:r w:rsidRPr="006C10E0">
        <w:t>Hip</w:t>
      </w:r>
      <w:proofErr w:type="spellEnd"/>
      <w:r w:rsidRPr="006C10E0">
        <w:t xml:space="preserve"> </w:t>
      </w:r>
      <w:proofErr w:type="spellStart"/>
      <w:r w:rsidRPr="006C10E0">
        <w:t>Flexion</w:t>
      </w:r>
      <w:proofErr w:type="spellEnd"/>
      <w:r w:rsidRPr="006C10E0">
        <w:t>/</w:t>
      </w:r>
      <w:proofErr w:type="spellStart"/>
      <w:r w:rsidRPr="006C10E0">
        <w:t>Extension</w:t>
      </w:r>
      <w:proofErr w:type="spellEnd"/>
      <w:r w:rsidRPr="006C10E0">
        <w:t xml:space="preserve">, Right </w:t>
      </w:r>
      <w:proofErr w:type="spellStart"/>
      <w:r w:rsidRPr="006C10E0">
        <w:t>Knee</w:t>
      </w:r>
      <w:proofErr w:type="spellEnd"/>
      <w:r w:rsidRPr="006C10E0">
        <w:t xml:space="preserve"> </w:t>
      </w:r>
      <w:proofErr w:type="spellStart"/>
      <w:r w:rsidRPr="006C10E0">
        <w:t>Abduction</w:t>
      </w:r>
      <w:proofErr w:type="spellEnd"/>
      <w:r w:rsidRPr="006C10E0">
        <w:t>/</w:t>
      </w:r>
      <w:proofErr w:type="spellStart"/>
      <w:r w:rsidRPr="006C10E0">
        <w:t>Adduction</w:t>
      </w:r>
      <w:proofErr w:type="spellEnd"/>
      <w:r w:rsidRPr="006C10E0">
        <w:t xml:space="preserve">, Right </w:t>
      </w:r>
      <w:proofErr w:type="spellStart"/>
      <w:r w:rsidRPr="006C10E0">
        <w:t>Knee</w:t>
      </w:r>
      <w:proofErr w:type="spellEnd"/>
      <w:r w:rsidRPr="006C10E0">
        <w:t xml:space="preserve"> </w:t>
      </w:r>
      <w:proofErr w:type="spellStart"/>
      <w:r w:rsidRPr="006C10E0">
        <w:t>Internal</w:t>
      </w:r>
      <w:proofErr w:type="spellEnd"/>
      <w:r w:rsidRPr="006C10E0">
        <w:t>/</w:t>
      </w:r>
      <w:proofErr w:type="spellStart"/>
      <w:r w:rsidRPr="006C10E0">
        <w:t>External</w:t>
      </w:r>
      <w:proofErr w:type="spellEnd"/>
      <w:r w:rsidRPr="006C10E0">
        <w:t xml:space="preserve"> </w:t>
      </w:r>
      <w:proofErr w:type="spellStart"/>
      <w:r w:rsidRPr="006C10E0">
        <w:t>Rotation</w:t>
      </w:r>
      <w:proofErr w:type="spellEnd"/>
      <w:r w:rsidRPr="006C10E0">
        <w:t xml:space="preserve">, Right </w:t>
      </w:r>
      <w:proofErr w:type="spellStart"/>
      <w:r w:rsidRPr="006C10E0">
        <w:t>Knee</w:t>
      </w:r>
      <w:proofErr w:type="spellEnd"/>
      <w:r w:rsidRPr="006C10E0">
        <w:t xml:space="preserve"> </w:t>
      </w:r>
      <w:proofErr w:type="spellStart"/>
      <w:r w:rsidRPr="006C10E0">
        <w:t>Flexion</w:t>
      </w:r>
      <w:proofErr w:type="spellEnd"/>
      <w:r w:rsidRPr="006C10E0">
        <w:t>/</w:t>
      </w:r>
      <w:proofErr w:type="spellStart"/>
      <w:r w:rsidRPr="006C10E0">
        <w:t>Extension</w:t>
      </w:r>
      <w:proofErr w:type="spellEnd"/>
      <w:r w:rsidRPr="006C10E0">
        <w:t xml:space="preserve">, Right </w:t>
      </w:r>
      <w:proofErr w:type="spellStart"/>
      <w:r w:rsidRPr="006C10E0">
        <w:t>Ankle</w:t>
      </w:r>
      <w:proofErr w:type="spellEnd"/>
      <w:r w:rsidRPr="006C10E0">
        <w:t xml:space="preserve"> </w:t>
      </w:r>
      <w:proofErr w:type="spellStart"/>
      <w:r w:rsidRPr="006C10E0">
        <w:t>Abduction</w:t>
      </w:r>
      <w:proofErr w:type="spellEnd"/>
      <w:r w:rsidRPr="006C10E0">
        <w:t>/</w:t>
      </w:r>
      <w:proofErr w:type="spellStart"/>
      <w:r w:rsidRPr="006C10E0">
        <w:t>Adduction</w:t>
      </w:r>
      <w:proofErr w:type="spellEnd"/>
      <w:r w:rsidRPr="006C10E0">
        <w:t xml:space="preserve">, Right </w:t>
      </w:r>
      <w:proofErr w:type="spellStart"/>
      <w:r w:rsidRPr="006C10E0">
        <w:t>Ankle</w:t>
      </w:r>
      <w:proofErr w:type="spellEnd"/>
      <w:r w:rsidRPr="006C10E0">
        <w:t xml:space="preserve"> </w:t>
      </w:r>
      <w:proofErr w:type="spellStart"/>
      <w:r w:rsidRPr="006C10E0">
        <w:t>Internal</w:t>
      </w:r>
      <w:proofErr w:type="spellEnd"/>
      <w:r w:rsidRPr="006C10E0">
        <w:t>/</w:t>
      </w:r>
      <w:proofErr w:type="spellStart"/>
      <w:r w:rsidRPr="006C10E0">
        <w:t>External</w:t>
      </w:r>
      <w:proofErr w:type="spellEnd"/>
      <w:r w:rsidRPr="006C10E0">
        <w:t xml:space="preserve"> </w:t>
      </w:r>
      <w:proofErr w:type="spellStart"/>
      <w:r w:rsidRPr="006C10E0">
        <w:t>Rotation</w:t>
      </w:r>
      <w:proofErr w:type="spellEnd"/>
      <w:r w:rsidRPr="006C10E0">
        <w:t xml:space="preserve">, Right </w:t>
      </w:r>
      <w:proofErr w:type="spellStart"/>
      <w:r w:rsidRPr="006C10E0">
        <w:t>Ankle</w:t>
      </w:r>
      <w:proofErr w:type="spellEnd"/>
      <w:r w:rsidRPr="006C10E0">
        <w:t xml:space="preserve"> </w:t>
      </w:r>
      <w:proofErr w:type="spellStart"/>
      <w:r w:rsidRPr="006C10E0">
        <w:t>Dorsiflexion</w:t>
      </w:r>
      <w:proofErr w:type="spellEnd"/>
      <w:r w:rsidRPr="006C10E0">
        <w:t>/</w:t>
      </w:r>
      <w:proofErr w:type="spellStart"/>
      <w:r w:rsidRPr="006C10E0">
        <w:t>Plantarflexion</w:t>
      </w:r>
      <w:proofErr w:type="spellEnd"/>
      <w:r w:rsidRPr="006C10E0">
        <w:t xml:space="preserve">, Right </w:t>
      </w:r>
      <w:proofErr w:type="spellStart"/>
      <w:r w:rsidRPr="006C10E0">
        <w:t>Ball</w:t>
      </w:r>
      <w:proofErr w:type="spellEnd"/>
      <w:r w:rsidRPr="006C10E0">
        <w:t xml:space="preserve"> </w:t>
      </w:r>
      <w:proofErr w:type="spellStart"/>
      <w:r w:rsidRPr="006C10E0">
        <w:t>Foot</w:t>
      </w:r>
      <w:proofErr w:type="spellEnd"/>
      <w:r w:rsidRPr="006C10E0">
        <w:t xml:space="preserve"> </w:t>
      </w:r>
      <w:proofErr w:type="spellStart"/>
      <w:r w:rsidRPr="006C10E0">
        <w:t>Abduction</w:t>
      </w:r>
      <w:proofErr w:type="spellEnd"/>
      <w:r w:rsidRPr="006C10E0">
        <w:t>/</w:t>
      </w:r>
      <w:proofErr w:type="spellStart"/>
      <w:r w:rsidRPr="006C10E0">
        <w:t>Adduction</w:t>
      </w:r>
      <w:proofErr w:type="spellEnd"/>
      <w:r w:rsidRPr="006C10E0">
        <w:t xml:space="preserve">, Right </w:t>
      </w:r>
      <w:proofErr w:type="spellStart"/>
      <w:r w:rsidRPr="006C10E0">
        <w:t>Ball</w:t>
      </w:r>
      <w:proofErr w:type="spellEnd"/>
      <w:r w:rsidRPr="006C10E0">
        <w:t xml:space="preserve"> </w:t>
      </w:r>
      <w:proofErr w:type="spellStart"/>
      <w:r w:rsidRPr="006C10E0">
        <w:t>Foot</w:t>
      </w:r>
      <w:proofErr w:type="spellEnd"/>
      <w:r w:rsidRPr="006C10E0">
        <w:t xml:space="preserve"> </w:t>
      </w:r>
      <w:proofErr w:type="spellStart"/>
      <w:r w:rsidRPr="006C10E0">
        <w:t>Internal</w:t>
      </w:r>
      <w:proofErr w:type="spellEnd"/>
      <w:r w:rsidRPr="006C10E0">
        <w:t>/</w:t>
      </w:r>
      <w:proofErr w:type="spellStart"/>
      <w:r w:rsidRPr="006C10E0">
        <w:t>External</w:t>
      </w:r>
      <w:proofErr w:type="spellEnd"/>
      <w:r w:rsidRPr="006C10E0">
        <w:t xml:space="preserve"> </w:t>
      </w:r>
      <w:proofErr w:type="spellStart"/>
      <w:r w:rsidRPr="006C10E0">
        <w:t>Rotation</w:t>
      </w:r>
      <w:proofErr w:type="spellEnd"/>
      <w:r w:rsidRPr="006C10E0">
        <w:t xml:space="preserve">, Right </w:t>
      </w:r>
      <w:proofErr w:type="spellStart"/>
      <w:r w:rsidRPr="006C10E0">
        <w:t>Ball</w:t>
      </w:r>
      <w:proofErr w:type="spellEnd"/>
      <w:r w:rsidRPr="006C10E0">
        <w:t xml:space="preserve"> </w:t>
      </w:r>
      <w:proofErr w:type="spellStart"/>
      <w:r w:rsidRPr="006C10E0">
        <w:t>Foot</w:t>
      </w:r>
      <w:proofErr w:type="spellEnd"/>
      <w:r w:rsidRPr="006C10E0">
        <w:t xml:space="preserve"> </w:t>
      </w:r>
      <w:proofErr w:type="spellStart"/>
      <w:r w:rsidRPr="006C10E0">
        <w:t>Flexion</w:t>
      </w:r>
      <w:proofErr w:type="spellEnd"/>
      <w:r w:rsidRPr="006C10E0">
        <w:t>/</w:t>
      </w:r>
      <w:proofErr w:type="spellStart"/>
      <w:r w:rsidRPr="006C10E0">
        <w:t>Extension</w:t>
      </w:r>
      <w:proofErr w:type="spellEnd"/>
      <w:r w:rsidRPr="006C10E0">
        <w:t xml:space="preserve">, </w:t>
      </w:r>
      <w:proofErr w:type="spellStart"/>
      <w:r w:rsidRPr="006C10E0">
        <w:t>Left</w:t>
      </w:r>
      <w:proofErr w:type="spellEnd"/>
      <w:r w:rsidRPr="006C10E0">
        <w:t xml:space="preserve"> </w:t>
      </w:r>
      <w:proofErr w:type="spellStart"/>
      <w:r w:rsidRPr="006C10E0">
        <w:t>Hip</w:t>
      </w:r>
      <w:proofErr w:type="spellEnd"/>
      <w:r w:rsidRPr="006C10E0">
        <w:t xml:space="preserve"> </w:t>
      </w:r>
      <w:proofErr w:type="spellStart"/>
      <w:r w:rsidRPr="006C10E0">
        <w:t>Abduction</w:t>
      </w:r>
      <w:proofErr w:type="spellEnd"/>
      <w:r w:rsidRPr="006C10E0">
        <w:t>/</w:t>
      </w:r>
      <w:proofErr w:type="spellStart"/>
      <w:r w:rsidRPr="006C10E0">
        <w:t>Adduction</w:t>
      </w:r>
      <w:proofErr w:type="spellEnd"/>
      <w:r w:rsidRPr="006C10E0">
        <w:t xml:space="preserve">, </w:t>
      </w:r>
      <w:proofErr w:type="spellStart"/>
      <w:r w:rsidRPr="006C10E0">
        <w:t>Left</w:t>
      </w:r>
      <w:proofErr w:type="spellEnd"/>
      <w:r w:rsidRPr="006C10E0">
        <w:t xml:space="preserve"> </w:t>
      </w:r>
      <w:proofErr w:type="spellStart"/>
      <w:r w:rsidRPr="006C10E0">
        <w:t>Hip</w:t>
      </w:r>
      <w:proofErr w:type="spellEnd"/>
      <w:r w:rsidRPr="006C10E0">
        <w:t xml:space="preserve"> </w:t>
      </w:r>
      <w:proofErr w:type="spellStart"/>
      <w:r w:rsidRPr="006C10E0">
        <w:t>Internal</w:t>
      </w:r>
      <w:proofErr w:type="spellEnd"/>
      <w:r w:rsidRPr="006C10E0">
        <w:t>/</w:t>
      </w:r>
      <w:proofErr w:type="spellStart"/>
      <w:r w:rsidRPr="006C10E0">
        <w:t>External</w:t>
      </w:r>
      <w:proofErr w:type="spellEnd"/>
      <w:r w:rsidRPr="006C10E0">
        <w:t xml:space="preserve"> </w:t>
      </w:r>
      <w:proofErr w:type="spellStart"/>
      <w:r w:rsidRPr="006C10E0">
        <w:t>Rotation</w:t>
      </w:r>
      <w:proofErr w:type="spellEnd"/>
      <w:r w:rsidRPr="006C10E0">
        <w:t xml:space="preserve">, </w:t>
      </w:r>
      <w:proofErr w:type="spellStart"/>
      <w:r w:rsidRPr="006C10E0">
        <w:t>Left</w:t>
      </w:r>
      <w:proofErr w:type="spellEnd"/>
      <w:r w:rsidRPr="006C10E0">
        <w:t xml:space="preserve"> </w:t>
      </w:r>
      <w:proofErr w:type="spellStart"/>
      <w:r w:rsidRPr="006C10E0">
        <w:t>Hip</w:t>
      </w:r>
      <w:proofErr w:type="spellEnd"/>
      <w:r w:rsidRPr="006C10E0">
        <w:t xml:space="preserve"> </w:t>
      </w:r>
      <w:proofErr w:type="spellStart"/>
      <w:r w:rsidRPr="006C10E0">
        <w:t>Flexion</w:t>
      </w:r>
      <w:proofErr w:type="spellEnd"/>
      <w:r w:rsidRPr="006C10E0">
        <w:t>/</w:t>
      </w:r>
      <w:proofErr w:type="spellStart"/>
      <w:r w:rsidRPr="006C10E0">
        <w:t>Extension</w:t>
      </w:r>
      <w:proofErr w:type="spellEnd"/>
      <w:r w:rsidRPr="006C10E0">
        <w:t xml:space="preserve">, </w:t>
      </w:r>
      <w:proofErr w:type="spellStart"/>
      <w:r w:rsidRPr="006C10E0">
        <w:t>Left</w:t>
      </w:r>
      <w:proofErr w:type="spellEnd"/>
      <w:r w:rsidRPr="006C10E0">
        <w:t xml:space="preserve"> </w:t>
      </w:r>
      <w:proofErr w:type="spellStart"/>
      <w:r w:rsidRPr="006C10E0">
        <w:t>Knee</w:t>
      </w:r>
      <w:proofErr w:type="spellEnd"/>
      <w:r w:rsidRPr="006C10E0">
        <w:t xml:space="preserve"> </w:t>
      </w:r>
      <w:proofErr w:type="spellStart"/>
      <w:r w:rsidRPr="006C10E0">
        <w:t>Abduction</w:t>
      </w:r>
      <w:proofErr w:type="spellEnd"/>
      <w:r w:rsidRPr="006C10E0">
        <w:t>/</w:t>
      </w:r>
      <w:proofErr w:type="spellStart"/>
      <w:r w:rsidRPr="006C10E0">
        <w:t>Adduction</w:t>
      </w:r>
      <w:proofErr w:type="spellEnd"/>
      <w:r w:rsidRPr="006C10E0">
        <w:t xml:space="preserve">, </w:t>
      </w:r>
      <w:proofErr w:type="spellStart"/>
      <w:r w:rsidRPr="006C10E0">
        <w:t>Left</w:t>
      </w:r>
      <w:proofErr w:type="spellEnd"/>
      <w:r w:rsidRPr="006C10E0">
        <w:t xml:space="preserve"> </w:t>
      </w:r>
      <w:proofErr w:type="spellStart"/>
      <w:r w:rsidRPr="006C10E0">
        <w:t>Knee</w:t>
      </w:r>
      <w:proofErr w:type="spellEnd"/>
      <w:r w:rsidRPr="006C10E0">
        <w:t xml:space="preserve"> </w:t>
      </w:r>
      <w:proofErr w:type="spellStart"/>
      <w:r w:rsidRPr="006C10E0">
        <w:t>Internal</w:t>
      </w:r>
      <w:proofErr w:type="spellEnd"/>
      <w:r w:rsidRPr="006C10E0">
        <w:t>/</w:t>
      </w:r>
      <w:proofErr w:type="spellStart"/>
      <w:r w:rsidRPr="006C10E0">
        <w:t>External</w:t>
      </w:r>
      <w:proofErr w:type="spellEnd"/>
      <w:r w:rsidRPr="006C10E0">
        <w:t xml:space="preserve"> </w:t>
      </w:r>
      <w:proofErr w:type="spellStart"/>
      <w:r w:rsidRPr="006C10E0">
        <w:t>Rotation</w:t>
      </w:r>
      <w:proofErr w:type="spellEnd"/>
      <w:r w:rsidRPr="006C10E0">
        <w:t xml:space="preserve">, </w:t>
      </w:r>
      <w:proofErr w:type="spellStart"/>
      <w:r w:rsidRPr="006C10E0">
        <w:t>Left</w:t>
      </w:r>
      <w:proofErr w:type="spellEnd"/>
      <w:r w:rsidRPr="006C10E0">
        <w:t xml:space="preserve"> </w:t>
      </w:r>
      <w:proofErr w:type="spellStart"/>
      <w:r w:rsidRPr="006C10E0">
        <w:t>Knee</w:t>
      </w:r>
      <w:proofErr w:type="spellEnd"/>
      <w:r w:rsidRPr="006C10E0">
        <w:t xml:space="preserve"> </w:t>
      </w:r>
      <w:proofErr w:type="spellStart"/>
      <w:r w:rsidRPr="006C10E0">
        <w:t>Flexion</w:t>
      </w:r>
      <w:proofErr w:type="spellEnd"/>
      <w:r w:rsidRPr="006C10E0">
        <w:t>/</w:t>
      </w:r>
      <w:proofErr w:type="spellStart"/>
      <w:r w:rsidRPr="006C10E0">
        <w:t>Extension</w:t>
      </w:r>
      <w:proofErr w:type="spellEnd"/>
      <w:r w:rsidRPr="006C10E0">
        <w:t xml:space="preserve">, </w:t>
      </w:r>
      <w:proofErr w:type="spellStart"/>
      <w:r w:rsidRPr="006C10E0">
        <w:t>Left</w:t>
      </w:r>
      <w:proofErr w:type="spellEnd"/>
      <w:r w:rsidRPr="006C10E0">
        <w:t xml:space="preserve"> </w:t>
      </w:r>
      <w:proofErr w:type="spellStart"/>
      <w:r w:rsidRPr="006C10E0">
        <w:t>Ankle</w:t>
      </w:r>
      <w:proofErr w:type="spellEnd"/>
      <w:r w:rsidRPr="006C10E0">
        <w:t xml:space="preserve"> </w:t>
      </w:r>
      <w:proofErr w:type="spellStart"/>
      <w:r w:rsidRPr="006C10E0">
        <w:t>Abduction</w:t>
      </w:r>
      <w:proofErr w:type="spellEnd"/>
      <w:r w:rsidRPr="006C10E0">
        <w:t>/</w:t>
      </w:r>
      <w:proofErr w:type="spellStart"/>
      <w:r w:rsidRPr="006C10E0">
        <w:t>Adduction</w:t>
      </w:r>
      <w:proofErr w:type="spellEnd"/>
      <w:r w:rsidRPr="006C10E0">
        <w:t xml:space="preserve">, </w:t>
      </w:r>
      <w:proofErr w:type="spellStart"/>
      <w:r w:rsidRPr="006C10E0">
        <w:t>Left</w:t>
      </w:r>
      <w:proofErr w:type="spellEnd"/>
      <w:r w:rsidRPr="006C10E0">
        <w:t xml:space="preserve"> </w:t>
      </w:r>
      <w:proofErr w:type="spellStart"/>
      <w:r w:rsidRPr="006C10E0">
        <w:t>Ankle</w:t>
      </w:r>
      <w:proofErr w:type="spellEnd"/>
      <w:r w:rsidRPr="006C10E0">
        <w:t xml:space="preserve"> </w:t>
      </w:r>
      <w:proofErr w:type="spellStart"/>
      <w:r w:rsidRPr="006C10E0">
        <w:t>Internal</w:t>
      </w:r>
      <w:proofErr w:type="spellEnd"/>
      <w:r w:rsidRPr="006C10E0">
        <w:t>/</w:t>
      </w:r>
      <w:proofErr w:type="spellStart"/>
      <w:r w:rsidRPr="006C10E0">
        <w:t>External</w:t>
      </w:r>
      <w:proofErr w:type="spellEnd"/>
      <w:r w:rsidRPr="006C10E0">
        <w:t xml:space="preserve"> </w:t>
      </w:r>
      <w:proofErr w:type="spellStart"/>
      <w:r w:rsidRPr="006C10E0">
        <w:t>Rotation</w:t>
      </w:r>
      <w:proofErr w:type="spellEnd"/>
      <w:r w:rsidRPr="006C10E0">
        <w:t xml:space="preserve">, </w:t>
      </w:r>
      <w:proofErr w:type="spellStart"/>
      <w:r w:rsidRPr="006C10E0">
        <w:t>Left</w:t>
      </w:r>
      <w:proofErr w:type="spellEnd"/>
      <w:r w:rsidRPr="006C10E0">
        <w:t xml:space="preserve"> </w:t>
      </w:r>
      <w:proofErr w:type="spellStart"/>
      <w:r w:rsidRPr="006C10E0">
        <w:t>Ankle</w:t>
      </w:r>
      <w:proofErr w:type="spellEnd"/>
      <w:r w:rsidRPr="006C10E0">
        <w:t xml:space="preserve"> </w:t>
      </w:r>
      <w:proofErr w:type="spellStart"/>
      <w:r w:rsidRPr="006C10E0">
        <w:t>Dorsiflexion</w:t>
      </w:r>
      <w:proofErr w:type="spellEnd"/>
      <w:r w:rsidRPr="006C10E0">
        <w:t>/</w:t>
      </w:r>
      <w:proofErr w:type="spellStart"/>
      <w:r w:rsidRPr="006C10E0">
        <w:t>Plantarflexion</w:t>
      </w:r>
      <w:proofErr w:type="spellEnd"/>
      <w:r w:rsidRPr="006C10E0">
        <w:t xml:space="preserve">, </w:t>
      </w:r>
      <w:proofErr w:type="spellStart"/>
      <w:r w:rsidRPr="006C10E0">
        <w:t>Left</w:t>
      </w:r>
      <w:proofErr w:type="spellEnd"/>
      <w:r w:rsidRPr="006C10E0">
        <w:t xml:space="preserve"> </w:t>
      </w:r>
      <w:proofErr w:type="spellStart"/>
      <w:r w:rsidRPr="006C10E0">
        <w:t>Ball</w:t>
      </w:r>
      <w:proofErr w:type="spellEnd"/>
      <w:r w:rsidRPr="006C10E0">
        <w:t xml:space="preserve"> </w:t>
      </w:r>
      <w:proofErr w:type="spellStart"/>
      <w:r w:rsidRPr="006C10E0">
        <w:t>Foot</w:t>
      </w:r>
      <w:proofErr w:type="spellEnd"/>
      <w:r w:rsidRPr="006C10E0">
        <w:t xml:space="preserve"> </w:t>
      </w:r>
      <w:proofErr w:type="spellStart"/>
      <w:r w:rsidRPr="006C10E0">
        <w:t>Abduction</w:t>
      </w:r>
      <w:proofErr w:type="spellEnd"/>
      <w:r w:rsidRPr="006C10E0">
        <w:t>/</w:t>
      </w:r>
      <w:proofErr w:type="spellStart"/>
      <w:r w:rsidRPr="006C10E0">
        <w:t>Adduction</w:t>
      </w:r>
      <w:proofErr w:type="spellEnd"/>
      <w:r w:rsidRPr="006C10E0">
        <w:t xml:space="preserve">, </w:t>
      </w:r>
      <w:proofErr w:type="spellStart"/>
      <w:r w:rsidRPr="006C10E0">
        <w:t>Left</w:t>
      </w:r>
      <w:proofErr w:type="spellEnd"/>
      <w:r w:rsidRPr="006C10E0">
        <w:t xml:space="preserve"> </w:t>
      </w:r>
      <w:proofErr w:type="spellStart"/>
      <w:r w:rsidRPr="006C10E0">
        <w:t>Ball</w:t>
      </w:r>
      <w:proofErr w:type="spellEnd"/>
      <w:r w:rsidRPr="006C10E0">
        <w:t xml:space="preserve"> </w:t>
      </w:r>
      <w:proofErr w:type="spellStart"/>
      <w:r w:rsidRPr="006C10E0">
        <w:t>Foot</w:t>
      </w:r>
      <w:proofErr w:type="spellEnd"/>
      <w:r w:rsidRPr="006C10E0">
        <w:t xml:space="preserve"> </w:t>
      </w:r>
      <w:proofErr w:type="spellStart"/>
      <w:r w:rsidRPr="006C10E0">
        <w:t>Internal</w:t>
      </w:r>
      <w:proofErr w:type="spellEnd"/>
      <w:r w:rsidRPr="006C10E0">
        <w:t>/</w:t>
      </w:r>
      <w:proofErr w:type="spellStart"/>
      <w:r w:rsidRPr="006C10E0">
        <w:t>External</w:t>
      </w:r>
      <w:proofErr w:type="spellEnd"/>
      <w:r w:rsidRPr="006C10E0">
        <w:t xml:space="preserve"> </w:t>
      </w:r>
      <w:proofErr w:type="spellStart"/>
      <w:r w:rsidRPr="006C10E0">
        <w:t>Rotation</w:t>
      </w:r>
      <w:proofErr w:type="spellEnd"/>
      <w:r w:rsidRPr="006C10E0">
        <w:t xml:space="preserve"> </w:t>
      </w:r>
      <w:proofErr w:type="spellStart"/>
      <w:r w:rsidRPr="006C10E0">
        <w:t>and</w:t>
      </w:r>
      <w:proofErr w:type="spellEnd"/>
      <w:r w:rsidRPr="006C10E0">
        <w:t xml:space="preserve">, </w:t>
      </w:r>
      <w:proofErr w:type="spellStart"/>
      <w:r w:rsidRPr="006C10E0">
        <w:t>Left</w:t>
      </w:r>
      <w:proofErr w:type="spellEnd"/>
      <w:r w:rsidRPr="006C10E0">
        <w:t xml:space="preserve"> </w:t>
      </w:r>
      <w:proofErr w:type="spellStart"/>
      <w:r w:rsidRPr="006C10E0">
        <w:t>Ball</w:t>
      </w:r>
      <w:proofErr w:type="spellEnd"/>
      <w:r w:rsidRPr="006C10E0">
        <w:t xml:space="preserve"> </w:t>
      </w:r>
      <w:proofErr w:type="spellStart"/>
      <w:r w:rsidRPr="006C10E0">
        <w:t>Foot</w:t>
      </w:r>
      <w:proofErr w:type="spellEnd"/>
      <w:r w:rsidRPr="006C10E0">
        <w:t xml:space="preserve"> </w:t>
      </w:r>
      <w:proofErr w:type="spellStart"/>
      <w:r w:rsidRPr="006C10E0">
        <w:t>Flexion</w:t>
      </w:r>
      <w:proofErr w:type="spellEnd"/>
      <w:r w:rsidRPr="006C10E0">
        <w:t>/</w:t>
      </w:r>
      <w:proofErr w:type="spellStart"/>
      <w:r w:rsidRPr="006C10E0">
        <w:t>Extension</w:t>
      </w:r>
      <w:proofErr w:type="spellEnd"/>
      <w:r w:rsidRPr="006C10E0">
        <w:t xml:space="preserve">. </w:t>
      </w:r>
      <w:proofErr w:type="spellStart"/>
      <w:r w:rsidRPr="006C10E0">
        <w:t>In</w:t>
      </w:r>
      <w:proofErr w:type="spellEnd"/>
      <w:r w:rsidRPr="006C10E0">
        <w:t xml:space="preserve"> </w:t>
      </w:r>
      <w:proofErr w:type="spellStart"/>
      <w:r w:rsidRPr="006C10E0">
        <w:t>the</w:t>
      </w:r>
      <w:proofErr w:type="spellEnd"/>
      <w:r w:rsidRPr="006C10E0">
        <w:t xml:space="preserve"> </w:t>
      </w:r>
      <w:proofErr w:type="spellStart"/>
      <w:r w:rsidRPr="006C10E0">
        <w:t>end</w:t>
      </w:r>
      <w:proofErr w:type="spellEnd"/>
      <w:r w:rsidRPr="006C10E0">
        <w:t xml:space="preserve">, </w:t>
      </w:r>
      <w:proofErr w:type="spellStart"/>
      <w:r w:rsidRPr="006C10E0">
        <w:t>we</w:t>
      </w:r>
      <w:proofErr w:type="spellEnd"/>
      <w:r w:rsidRPr="006C10E0">
        <w:t xml:space="preserve"> </w:t>
      </w:r>
      <w:proofErr w:type="spellStart"/>
      <w:r w:rsidRPr="006C10E0">
        <w:t>have</w:t>
      </w:r>
      <w:proofErr w:type="spellEnd"/>
      <w:r w:rsidRPr="006C10E0">
        <w:t xml:space="preserve"> </w:t>
      </w:r>
      <w:proofErr w:type="spellStart"/>
      <w:r w:rsidRPr="006C10E0">
        <w:t>ergonomic</w:t>
      </w:r>
      <w:proofErr w:type="spellEnd"/>
      <w:r w:rsidRPr="006C10E0">
        <w:t xml:space="preserve"> </w:t>
      </w:r>
      <w:proofErr w:type="spellStart"/>
      <w:r w:rsidRPr="006C10E0">
        <w:t>joint</w:t>
      </w:r>
      <w:proofErr w:type="spellEnd"/>
      <w:r w:rsidRPr="006C10E0">
        <w:t xml:space="preserve"> </w:t>
      </w:r>
      <w:proofErr w:type="spellStart"/>
      <w:r w:rsidRPr="006C10E0">
        <w:t>angles</w:t>
      </w:r>
      <w:proofErr w:type="spellEnd"/>
      <w:r w:rsidRPr="006C10E0">
        <w:t xml:space="preserve"> ZXY </w:t>
      </w:r>
      <w:proofErr w:type="spellStart"/>
      <w:r w:rsidRPr="006C10E0">
        <w:t>which</w:t>
      </w:r>
      <w:proofErr w:type="spellEnd"/>
      <w:r w:rsidRPr="006C10E0">
        <w:t xml:space="preserve"> </w:t>
      </w:r>
      <w:proofErr w:type="spellStart"/>
      <w:r w:rsidRPr="006C10E0">
        <w:t>contain</w:t>
      </w:r>
      <w:proofErr w:type="spellEnd"/>
      <w:r w:rsidRPr="006C10E0">
        <w:t xml:space="preserve">; </w:t>
      </w:r>
      <w:proofErr w:type="spellStart"/>
      <w:r w:rsidRPr="006C10E0">
        <w:t>Pelvis</w:t>
      </w:r>
      <w:proofErr w:type="spellEnd"/>
      <w:r w:rsidRPr="006C10E0">
        <w:t xml:space="preserve"> </w:t>
      </w:r>
      <w:proofErr w:type="spellStart"/>
      <w:r w:rsidRPr="006C10E0">
        <w:t>Lateral</w:t>
      </w:r>
      <w:proofErr w:type="spellEnd"/>
      <w:r w:rsidRPr="006C10E0">
        <w:t xml:space="preserve"> </w:t>
      </w:r>
      <w:proofErr w:type="spellStart"/>
      <w:r w:rsidRPr="006C10E0">
        <w:t>Bending</w:t>
      </w:r>
      <w:proofErr w:type="spellEnd"/>
      <w:r w:rsidRPr="006C10E0">
        <w:t xml:space="preserve">, </w:t>
      </w:r>
      <w:proofErr w:type="spellStart"/>
      <w:r w:rsidRPr="006C10E0">
        <w:t>Pelvis</w:t>
      </w:r>
      <w:proofErr w:type="spellEnd"/>
      <w:r w:rsidRPr="006C10E0">
        <w:t xml:space="preserve"> </w:t>
      </w:r>
      <w:proofErr w:type="spellStart"/>
      <w:r w:rsidRPr="006C10E0">
        <w:t>Axial</w:t>
      </w:r>
      <w:proofErr w:type="spellEnd"/>
      <w:r w:rsidRPr="006C10E0">
        <w:t xml:space="preserve"> </w:t>
      </w:r>
      <w:proofErr w:type="spellStart"/>
      <w:r w:rsidRPr="006C10E0">
        <w:t>Bending</w:t>
      </w:r>
      <w:proofErr w:type="spellEnd"/>
      <w:r w:rsidRPr="006C10E0">
        <w:t xml:space="preserve">, </w:t>
      </w:r>
      <w:proofErr w:type="spellStart"/>
      <w:r w:rsidRPr="006C10E0">
        <w:t>Pelvis</w:t>
      </w:r>
      <w:proofErr w:type="spellEnd"/>
      <w:r w:rsidRPr="006C10E0">
        <w:t xml:space="preserve"> </w:t>
      </w:r>
      <w:proofErr w:type="spellStart"/>
      <w:r w:rsidRPr="006C10E0">
        <w:t>Flexion</w:t>
      </w:r>
      <w:proofErr w:type="spellEnd"/>
      <w:r w:rsidRPr="006C10E0">
        <w:t>/</w:t>
      </w:r>
      <w:proofErr w:type="spellStart"/>
      <w:r w:rsidRPr="006C10E0">
        <w:t>Extension</w:t>
      </w:r>
      <w:proofErr w:type="spellEnd"/>
      <w:r w:rsidRPr="006C10E0">
        <w:t xml:space="preserve">, </w:t>
      </w:r>
      <w:proofErr w:type="spellStart"/>
      <w:r w:rsidRPr="006C10E0">
        <w:t>Vertical</w:t>
      </w:r>
      <w:proofErr w:type="spellEnd"/>
      <w:r w:rsidRPr="006C10E0">
        <w:t xml:space="preserve"> </w:t>
      </w:r>
      <w:proofErr w:type="spellStart"/>
      <w:r w:rsidRPr="006C10E0">
        <w:t>Pelvis</w:t>
      </w:r>
      <w:proofErr w:type="spellEnd"/>
      <w:r w:rsidRPr="006C10E0">
        <w:t xml:space="preserve"> </w:t>
      </w:r>
      <w:proofErr w:type="spellStart"/>
      <w:r w:rsidRPr="006C10E0">
        <w:t>Lateral</w:t>
      </w:r>
      <w:proofErr w:type="spellEnd"/>
      <w:r w:rsidRPr="006C10E0">
        <w:t xml:space="preserve"> </w:t>
      </w:r>
      <w:proofErr w:type="spellStart"/>
      <w:r w:rsidRPr="006C10E0">
        <w:t>Bending</w:t>
      </w:r>
      <w:proofErr w:type="spellEnd"/>
      <w:r w:rsidRPr="006C10E0">
        <w:t xml:space="preserve">, </w:t>
      </w:r>
      <w:proofErr w:type="spellStart"/>
      <w:r w:rsidRPr="006C10E0">
        <w:t>Vertical</w:t>
      </w:r>
      <w:proofErr w:type="spellEnd"/>
      <w:r w:rsidRPr="006C10E0">
        <w:t xml:space="preserve"> </w:t>
      </w:r>
      <w:proofErr w:type="spellStart"/>
      <w:r w:rsidRPr="006C10E0">
        <w:t>Pelvis</w:t>
      </w:r>
      <w:proofErr w:type="spellEnd"/>
      <w:r w:rsidRPr="006C10E0">
        <w:t xml:space="preserve"> </w:t>
      </w:r>
      <w:proofErr w:type="spellStart"/>
      <w:r w:rsidRPr="006C10E0">
        <w:t>Axial</w:t>
      </w:r>
      <w:proofErr w:type="spellEnd"/>
      <w:r w:rsidRPr="006C10E0">
        <w:t xml:space="preserve"> </w:t>
      </w:r>
      <w:proofErr w:type="spellStart"/>
      <w:r w:rsidRPr="006C10E0">
        <w:t>Bending</w:t>
      </w:r>
      <w:proofErr w:type="spellEnd"/>
      <w:r w:rsidRPr="006C10E0">
        <w:t xml:space="preserve">, </w:t>
      </w:r>
      <w:proofErr w:type="spellStart"/>
      <w:r w:rsidRPr="006C10E0">
        <w:t>Vertical</w:t>
      </w:r>
      <w:proofErr w:type="spellEnd"/>
      <w:r w:rsidRPr="006C10E0">
        <w:t xml:space="preserve"> </w:t>
      </w:r>
      <w:proofErr w:type="spellStart"/>
      <w:r w:rsidRPr="006C10E0">
        <w:t>Pelvis</w:t>
      </w:r>
      <w:proofErr w:type="spellEnd"/>
      <w:r w:rsidRPr="006C10E0">
        <w:t xml:space="preserve"> </w:t>
      </w:r>
      <w:proofErr w:type="spellStart"/>
      <w:r w:rsidRPr="006C10E0">
        <w:t>Flexion</w:t>
      </w:r>
      <w:proofErr w:type="spellEnd"/>
      <w:r w:rsidRPr="006C10E0">
        <w:t>/</w:t>
      </w:r>
      <w:proofErr w:type="spellStart"/>
      <w:r w:rsidRPr="006C10E0">
        <w:t>Extension</w:t>
      </w:r>
      <w:proofErr w:type="spellEnd"/>
      <w:r w:rsidRPr="006C10E0">
        <w:t xml:space="preserve">, </w:t>
      </w:r>
      <w:proofErr w:type="spellStart"/>
      <w:r w:rsidRPr="006C10E0">
        <w:t>Vertical</w:t>
      </w:r>
      <w:proofErr w:type="spellEnd"/>
      <w:r w:rsidRPr="006C10E0">
        <w:t xml:space="preserve"> </w:t>
      </w:r>
      <w:proofErr w:type="spellStart"/>
      <w:r w:rsidRPr="006C10E0">
        <w:t>Lateral</w:t>
      </w:r>
      <w:proofErr w:type="spellEnd"/>
      <w:r w:rsidRPr="006C10E0">
        <w:t xml:space="preserve"> </w:t>
      </w:r>
      <w:proofErr w:type="spellStart"/>
      <w:r w:rsidRPr="006C10E0">
        <w:t>Bending</w:t>
      </w:r>
      <w:proofErr w:type="spellEnd"/>
      <w:r w:rsidRPr="006C10E0">
        <w:t xml:space="preserve">, </w:t>
      </w:r>
      <w:proofErr w:type="spellStart"/>
      <w:r w:rsidRPr="006C10E0">
        <w:t>Vertical</w:t>
      </w:r>
      <w:proofErr w:type="spellEnd"/>
      <w:r w:rsidRPr="006C10E0">
        <w:t xml:space="preserve"> </w:t>
      </w:r>
      <w:proofErr w:type="spellStart"/>
      <w:r w:rsidRPr="006C10E0">
        <w:t>Axial</w:t>
      </w:r>
      <w:proofErr w:type="spellEnd"/>
      <w:r w:rsidRPr="006C10E0">
        <w:t xml:space="preserve"> </w:t>
      </w:r>
      <w:proofErr w:type="spellStart"/>
      <w:r w:rsidRPr="006C10E0">
        <w:t>Bending</w:t>
      </w:r>
      <w:proofErr w:type="spellEnd"/>
      <w:r w:rsidRPr="006C10E0">
        <w:t xml:space="preserve">, </w:t>
      </w:r>
      <w:proofErr w:type="spellStart"/>
      <w:r w:rsidRPr="006C10E0">
        <w:t>Vertical</w:t>
      </w:r>
      <w:proofErr w:type="spellEnd"/>
      <w:r w:rsidRPr="006C10E0">
        <w:t xml:space="preserve"> </w:t>
      </w:r>
      <w:proofErr w:type="spellStart"/>
      <w:r w:rsidRPr="006C10E0">
        <w:t>Flexion</w:t>
      </w:r>
      <w:proofErr w:type="spellEnd"/>
      <w:r w:rsidRPr="006C10E0">
        <w:t>/</w:t>
      </w:r>
      <w:proofErr w:type="spellStart"/>
      <w:r w:rsidRPr="006C10E0">
        <w:t>Extension</w:t>
      </w:r>
      <w:proofErr w:type="spellEnd"/>
      <w:r w:rsidRPr="006C10E0">
        <w:t>.</w:t>
      </w:r>
    </w:p>
    <w:p w14:paraId="25F4AD6A" w14:textId="77777777" w:rsidR="00F27627" w:rsidRDefault="00F27627" w:rsidP="00F27627">
      <w:pPr>
        <w:ind w:firstLine="708"/>
        <w:rPr>
          <w:b/>
          <w:bCs/>
        </w:rPr>
      </w:pPr>
      <w:bookmarkStart w:id="56" w:name="_Toc443694049"/>
      <w:bookmarkStart w:id="57" w:name="_Toc31025859"/>
      <w:r w:rsidRPr="00FC05D6">
        <w:rPr>
          <w:b/>
          <w:bCs/>
        </w:rPr>
        <w:t xml:space="preserve">Database </w:t>
      </w:r>
      <w:proofErr w:type="spellStart"/>
      <w:r w:rsidRPr="00FC05D6">
        <w:rPr>
          <w:b/>
          <w:bCs/>
        </w:rPr>
        <w:t>Physical</w:t>
      </w:r>
      <w:proofErr w:type="spellEnd"/>
      <w:r w:rsidRPr="00FC05D6">
        <w:rPr>
          <w:b/>
          <w:bCs/>
        </w:rPr>
        <w:t xml:space="preserve"> Model</w:t>
      </w:r>
      <w:bookmarkEnd w:id="56"/>
      <w:bookmarkEnd w:id="57"/>
    </w:p>
    <w:p w14:paraId="36AD70C8" w14:textId="77777777" w:rsidR="00F27627" w:rsidRDefault="00F27627" w:rsidP="00F27627">
      <w:pPr>
        <w:ind w:firstLine="0"/>
      </w:pPr>
      <w:r>
        <w:t xml:space="preserve">  First, </w:t>
      </w:r>
      <w:proofErr w:type="spellStart"/>
      <w:r>
        <w:t>let</w:t>
      </w:r>
      <w:proofErr w:type="spellEnd"/>
      <w:r>
        <w:t xml:space="preserve"> us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;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;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accounts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collecting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name as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30), </w:t>
      </w:r>
      <w:proofErr w:type="spellStart"/>
      <w:r>
        <w:t>password</w:t>
      </w:r>
      <w:proofErr w:type="spellEnd"/>
      <w:r>
        <w:t xml:space="preserve"> as </w:t>
      </w:r>
      <w:proofErr w:type="spellStart"/>
      <w:r>
        <w:t>varchar</w:t>
      </w:r>
      <w:proofErr w:type="spellEnd"/>
      <w:r>
        <w:t xml:space="preserve">(30) but in </w:t>
      </w:r>
      <w:proofErr w:type="spellStart"/>
      <w:r>
        <w:t>essential</w:t>
      </w:r>
      <w:proofErr w:type="spellEnd"/>
      <w:r>
        <w:t xml:space="preserve"> format (</w:t>
      </w:r>
      <w:proofErr w:type="spellStart"/>
      <w:r>
        <w:t>password</w:t>
      </w:r>
      <w:proofErr w:type="spellEnd"/>
      <w:r>
        <w:t xml:space="preserve"> can not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10 </w:t>
      </w:r>
      <w:proofErr w:type="spellStart"/>
      <w:r>
        <w:t>char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), </w:t>
      </w:r>
      <w:proofErr w:type="spellStart"/>
      <w:r>
        <w:t>address</w:t>
      </w:r>
      <w:proofErr w:type="spellEnd"/>
      <w:r>
        <w:t xml:space="preserve"> as </w:t>
      </w:r>
      <w:proofErr w:type="spellStart"/>
      <w:r>
        <w:t>varchar</w:t>
      </w:r>
      <w:proofErr w:type="spellEnd"/>
      <w:r>
        <w:t xml:space="preserve">(250), </w:t>
      </w:r>
      <w:proofErr w:type="spellStart"/>
      <w:r>
        <w:t>email</w:t>
      </w:r>
      <w:proofErr w:type="spellEnd"/>
      <w:r>
        <w:t xml:space="preserve"> as </w:t>
      </w:r>
      <w:proofErr w:type="spellStart"/>
      <w:r>
        <w:t>varchar</w:t>
      </w:r>
      <w:proofErr w:type="spellEnd"/>
      <w:r>
        <w:t xml:space="preserve">(40)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as a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accounts</w:t>
      </w:r>
      <w:proofErr w:type="spellEnd"/>
      <w:r>
        <w:t xml:space="preserve"> in </w:t>
      </w:r>
      <w:proofErr w:type="spellStart"/>
      <w:r>
        <w:t>one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as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 xml:space="preserve">11) but in </w:t>
      </w:r>
      <w:proofErr w:type="spellStart"/>
      <w:r>
        <w:t>essential</w:t>
      </w:r>
      <w:proofErr w:type="spellEnd"/>
      <w:r>
        <w:t xml:space="preserve"> format (can not be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11 </w:t>
      </w:r>
      <w:proofErr w:type="spellStart"/>
      <w:r>
        <w:t>char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as a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constraint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;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. </w:t>
      </w:r>
    </w:p>
    <w:p w14:paraId="36CC881E" w14:textId="77777777" w:rsidR="00F27627" w:rsidRDefault="00F27627" w:rsidP="00F27627">
      <w:pPr>
        <w:ind w:firstLine="0"/>
      </w:pPr>
    </w:p>
    <w:p w14:paraId="5F8EAA1C" w14:textId="77777777" w:rsidR="00F27627" w:rsidRDefault="00F27627" w:rsidP="00F27627">
      <w:pPr>
        <w:ind w:firstLine="0"/>
      </w:pP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divide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pieces</w:t>
      </w:r>
      <w:proofErr w:type="spellEnd"/>
      <w:r>
        <w:t xml:space="preserve">;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</w:t>
      </w:r>
      <w:proofErr w:type="spellStart"/>
      <w:r>
        <w:lastRenderedPageBreak/>
        <w:t>Joint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ZXY </w:t>
      </w:r>
      <w:proofErr w:type="spellStart"/>
      <w:r>
        <w:t>Table</w:t>
      </w:r>
      <w:proofErr w:type="spellEnd"/>
      <w:r>
        <w:t xml:space="preserve">, </w:t>
      </w:r>
      <w:proofErr w:type="spellStart"/>
      <w:r>
        <w:t>Segment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, </w:t>
      </w:r>
      <w:proofErr w:type="spellStart"/>
      <w:r>
        <w:t>Segment</w:t>
      </w:r>
      <w:proofErr w:type="spellEnd"/>
      <w:r>
        <w:t xml:space="preserve"> </w:t>
      </w:r>
      <w:proofErr w:type="spellStart"/>
      <w:r>
        <w:t>Velocity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Ergonomic</w:t>
      </w:r>
      <w:proofErr w:type="spellEnd"/>
      <w:r>
        <w:t xml:space="preserve"> </w:t>
      </w:r>
      <w:proofErr w:type="spellStart"/>
      <w:r>
        <w:t>Joint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ZXY </w:t>
      </w:r>
      <w:proofErr w:type="spellStart"/>
      <w:r>
        <w:t>Table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say </w:t>
      </w:r>
      <w:proofErr w:type="spellStart"/>
      <w:r>
        <w:t>all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type</w:t>
      </w:r>
      <w:proofErr w:type="spellEnd"/>
      <w:r>
        <w:t xml:space="preserve">. 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>;</w:t>
      </w:r>
    </w:p>
    <w:p w14:paraId="7F20CB63" w14:textId="77777777" w:rsidR="00F27627" w:rsidRDefault="00F27627" w:rsidP="00F27627">
      <w:pPr>
        <w:ind w:firstLine="0"/>
      </w:pPr>
      <w:proofErr w:type="spellStart"/>
      <w:r>
        <w:t>LeftFoot_</w:t>
      </w:r>
      <w:proofErr w:type="gramStart"/>
      <w:r>
        <w:t>Heel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>
        <w:t>If</w:t>
      </w:r>
      <w:proofErr w:type="spellEnd"/>
      <w:r>
        <w:t xml:space="preserve"> it is "1"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heel</w:t>
      </w:r>
      <w:proofErr w:type="spellEnd"/>
      <w:r>
        <w:t xml:space="preserve"> in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it is "0"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</w:t>
      </w:r>
      <w:proofErr w:type="spellStart"/>
      <w:r>
        <w:t>contact</w:t>
      </w:r>
      <w:proofErr w:type="spellEnd"/>
      <w:r>
        <w:t>.</w:t>
      </w:r>
    </w:p>
    <w:p w14:paraId="28277F4A" w14:textId="77777777" w:rsidR="00F27627" w:rsidRDefault="00F27627" w:rsidP="00F27627">
      <w:pPr>
        <w:ind w:firstLine="0"/>
      </w:pPr>
      <w:proofErr w:type="spellStart"/>
      <w:r>
        <w:t>LeftFoot_</w:t>
      </w:r>
      <w:proofErr w:type="gramStart"/>
      <w:r>
        <w:t>Toe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>
        <w:t>If</w:t>
      </w:r>
      <w:proofErr w:type="spellEnd"/>
      <w:r>
        <w:t xml:space="preserve"> it is "1"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toe</w:t>
      </w:r>
      <w:proofErr w:type="spellEnd"/>
      <w:r>
        <w:t xml:space="preserve"> in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it is "0"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</w:t>
      </w:r>
      <w:proofErr w:type="spellStart"/>
      <w:r>
        <w:t>contact</w:t>
      </w:r>
      <w:proofErr w:type="spellEnd"/>
      <w:r>
        <w:t>.</w:t>
      </w:r>
    </w:p>
    <w:p w14:paraId="0E4B0A22" w14:textId="77777777" w:rsidR="00F27627" w:rsidRDefault="00F27627" w:rsidP="00F27627">
      <w:pPr>
        <w:ind w:firstLine="0"/>
      </w:pPr>
      <w:proofErr w:type="spellStart"/>
      <w:r>
        <w:t>RightFoot_</w:t>
      </w:r>
      <w:proofErr w:type="gramStart"/>
      <w:r>
        <w:t>Heel</w:t>
      </w:r>
      <w:proofErr w:type="spellEnd"/>
      <w:r>
        <w:t xml:space="preserve"> -</w:t>
      </w:r>
      <w:proofErr w:type="gramEnd"/>
      <w:r>
        <w:t xml:space="preserve">  </w:t>
      </w:r>
      <w:proofErr w:type="spellStart"/>
      <w:r>
        <w:t>If</w:t>
      </w:r>
      <w:proofErr w:type="spellEnd"/>
      <w:r>
        <w:t xml:space="preserve"> it is "1"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heel</w:t>
      </w:r>
      <w:proofErr w:type="spellEnd"/>
      <w:r>
        <w:t xml:space="preserve"> in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it is "0"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</w:t>
      </w:r>
      <w:proofErr w:type="spellStart"/>
      <w:r>
        <w:t>contact</w:t>
      </w:r>
      <w:proofErr w:type="spellEnd"/>
      <w:r>
        <w:t>.</w:t>
      </w:r>
    </w:p>
    <w:p w14:paraId="6FD0826E" w14:textId="77777777" w:rsidR="00F27627" w:rsidRDefault="00F27627" w:rsidP="00F27627">
      <w:pPr>
        <w:ind w:firstLine="0"/>
      </w:pPr>
      <w:proofErr w:type="spellStart"/>
      <w:r>
        <w:t>RightFoot_</w:t>
      </w:r>
      <w:proofErr w:type="gramStart"/>
      <w:r>
        <w:t>Toe</w:t>
      </w:r>
      <w:proofErr w:type="spellEnd"/>
      <w:r>
        <w:t xml:space="preserve"> -</w:t>
      </w:r>
      <w:proofErr w:type="gramEnd"/>
      <w:r>
        <w:t xml:space="preserve">  </w:t>
      </w:r>
      <w:proofErr w:type="spellStart"/>
      <w:r>
        <w:t>If</w:t>
      </w:r>
      <w:proofErr w:type="spellEnd"/>
      <w:r>
        <w:t xml:space="preserve"> it is "1"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toe</w:t>
      </w:r>
      <w:proofErr w:type="spellEnd"/>
      <w:r>
        <w:t xml:space="preserve"> in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it is "0"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</w:t>
      </w:r>
      <w:proofErr w:type="spellStart"/>
      <w:r>
        <w:t>contact</w:t>
      </w:r>
      <w:proofErr w:type="spellEnd"/>
      <w:r>
        <w:t>.</w:t>
      </w:r>
    </w:p>
    <w:p w14:paraId="2D28AC20" w14:textId="77777777" w:rsidR="00F27627" w:rsidRDefault="00F27627" w:rsidP="00F27627">
      <w:pPr>
        <w:ind w:firstLine="0"/>
      </w:pP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Joint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</w:t>
      </w:r>
      <w:proofErr w:type="spellStart"/>
      <w:r>
        <w:t>Joint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ZXY </w:t>
      </w:r>
      <w:proofErr w:type="spellStart"/>
      <w:r>
        <w:t>Table</w:t>
      </w:r>
      <w:proofErr w:type="spellEnd"/>
      <w:r>
        <w:t>;</w:t>
      </w:r>
    </w:p>
    <w:p w14:paraId="0C600C56" w14:textId="77777777" w:rsidR="00F27627" w:rsidRDefault="00F27627" w:rsidP="00F27627">
      <w:pPr>
        <w:ind w:firstLine="0"/>
      </w:pPr>
      <w:proofErr w:type="spellStart"/>
      <w:r>
        <w:t>Vertical</w:t>
      </w:r>
      <w:proofErr w:type="spellEnd"/>
      <w:r>
        <w:t xml:space="preserve"> </w:t>
      </w:r>
      <w:proofErr w:type="spellStart"/>
      <w:r>
        <w:t>Pelvis</w:t>
      </w:r>
      <w:proofErr w:type="spellEnd"/>
      <w:r>
        <w:t xml:space="preserve"> </w:t>
      </w:r>
      <w:proofErr w:type="spellStart"/>
      <w:r>
        <w:t>Axial</w:t>
      </w:r>
      <w:proofErr w:type="spellEnd"/>
      <w:r>
        <w:t xml:space="preserve"> </w:t>
      </w:r>
      <w:proofErr w:type="spellStart"/>
      <w:proofErr w:type="gramStart"/>
      <w:r>
        <w:t>Bending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pelvis</w:t>
      </w:r>
      <w:proofErr w:type="spellEnd"/>
      <w:r>
        <w:t xml:space="preserve"> </w:t>
      </w:r>
      <w:proofErr w:type="spellStart"/>
      <w:r>
        <w:t>bending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vertical</w:t>
      </w:r>
      <w:proofErr w:type="spellEnd"/>
      <w:r>
        <w:t xml:space="preserve"> </w:t>
      </w:r>
      <w:proofErr w:type="spellStart"/>
      <w:r>
        <w:t>axis</w:t>
      </w:r>
      <w:proofErr w:type="spellEnd"/>
    </w:p>
    <w:p w14:paraId="5BC6085F" w14:textId="77777777" w:rsidR="00F27627" w:rsidRDefault="00F27627" w:rsidP="00F27627">
      <w:pPr>
        <w:ind w:firstLine="0"/>
      </w:pPr>
      <w:proofErr w:type="spellStart"/>
      <w:r>
        <w:t>Vertical</w:t>
      </w:r>
      <w:proofErr w:type="spellEnd"/>
      <w:r>
        <w:t xml:space="preserve"> </w:t>
      </w:r>
      <w:proofErr w:type="spellStart"/>
      <w:r>
        <w:t>Pelvis</w:t>
      </w:r>
      <w:proofErr w:type="spellEnd"/>
      <w:r>
        <w:t xml:space="preserve"> </w:t>
      </w:r>
      <w:proofErr w:type="spellStart"/>
      <w:r>
        <w:t>Flexion</w:t>
      </w:r>
      <w:proofErr w:type="spellEnd"/>
      <w:r>
        <w:t>/</w:t>
      </w:r>
      <w:proofErr w:type="spellStart"/>
      <w:r>
        <w:t>Extension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flexion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pelvis</w:t>
      </w:r>
      <w:proofErr w:type="spellEnd"/>
    </w:p>
    <w:p w14:paraId="573C0924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Hip</w:t>
      </w:r>
      <w:proofErr w:type="spellEnd"/>
      <w:r>
        <w:t xml:space="preserve"> </w:t>
      </w:r>
      <w:proofErr w:type="spellStart"/>
      <w:r>
        <w:t>Flx</w:t>
      </w:r>
      <w:proofErr w:type="spellEnd"/>
      <w:r>
        <w:t>/</w:t>
      </w:r>
      <w:proofErr w:type="spellStart"/>
      <w:r>
        <w:t>Ext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bending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extending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hip</w:t>
      </w:r>
      <w:proofErr w:type="spellEnd"/>
    </w:p>
    <w:p w14:paraId="353781BF" w14:textId="77777777" w:rsidR="00F27627" w:rsidRDefault="00F27627" w:rsidP="00F27627">
      <w:pPr>
        <w:ind w:firstLine="0"/>
      </w:pPr>
      <w:r>
        <w:t xml:space="preserve"> Right </w:t>
      </w:r>
      <w:proofErr w:type="spellStart"/>
      <w:r>
        <w:t>Hip</w:t>
      </w:r>
      <w:proofErr w:type="spellEnd"/>
      <w:r>
        <w:t xml:space="preserve"> </w:t>
      </w:r>
      <w:proofErr w:type="spellStart"/>
      <w:r>
        <w:t>Add</w:t>
      </w:r>
      <w:proofErr w:type="spellEnd"/>
      <w:r>
        <w:t>/</w:t>
      </w:r>
      <w:proofErr w:type="spellStart"/>
      <w:proofErr w:type="gramStart"/>
      <w:r>
        <w:t>Abd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abduction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adduction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hip</w:t>
      </w:r>
      <w:proofErr w:type="spellEnd"/>
    </w:p>
    <w:p w14:paraId="2D7943CB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Hip</w:t>
      </w:r>
      <w:proofErr w:type="spellEnd"/>
      <w:r>
        <w:t xml:space="preserve"> </w:t>
      </w:r>
      <w:proofErr w:type="spellStart"/>
      <w:r>
        <w:t>Int</w:t>
      </w:r>
      <w:proofErr w:type="spellEnd"/>
      <w:r>
        <w:t>/</w:t>
      </w:r>
      <w:proofErr w:type="spellStart"/>
      <w:r>
        <w:t>Ext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exterior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hip</w:t>
      </w:r>
      <w:proofErr w:type="spellEnd"/>
    </w:p>
    <w:p w14:paraId="202AA08F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Knee</w:t>
      </w:r>
      <w:proofErr w:type="spellEnd"/>
      <w:r>
        <w:t xml:space="preserve"> </w:t>
      </w:r>
      <w:proofErr w:type="spellStart"/>
      <w:r>
        <w:t>Flx</w:t>
      </w:r>
      <w:proofErr w:type="spellEnd"/>
      <w:r>
        <w:t>/</w:t>
      </w:r>
      <w:proofErr w:type="spellStart"/>
      <w:proofErr w:type="gramStart"/>
      <w:r>
        <w:t>Ext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flexion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knee</w:t>
      </w:r>
      <w:proofErr w:type="spellEnd"/>
    </w:p>
    <w:p w14:paraId="1E5E5150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Knee</w:t>
      </w:r>
      <w:proofErr w:type="spellEnd"/>
      <w:r>
        <w:t xml:space="preserve"> </w:t>
      </w:r>
      <w:proofErr w:type="spellStart"/>
      <w:r>
        <w:t>Abd</w:t>
      </w:r>
      <w:proofErr w:type="spellEnd"/>
      <w:r>
        <w:t>/</w:t>
      </w:r>
      <w:proofErr w:type="spellStart"/>
      <w:proofErr w:type="gramStart"/>
      <w:r>
        <w:t>Add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abduction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adduction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knee</w:t>
      </w:r>
      <w:proofErr w:type="spellEnd"/>
    </w:p>
    <w:p w14:paraId="236228DB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Knee</w:t>
      </w:r>
      <w:proofErr w:type="spellEnd"/>
      <w:r>
        <w:t xml:space="preserve"> </w:t>
      </w:r>
      <w:proofErr w:type="spellStart"/>
      <w:r>
        <w:t>Int</w:t>
      </w:r>
      <w:proofErr w:type="spellEnd"/>
      <w:r>
        <w:t>/</w:t>
      </w:r>
      <w:proofErr w:type="spellStart"/>
      <w:r>
        <w:t>Ext</w:t>
      </w:r>
      <w:proofErr w:type="spellEnd"/>
      <w:r>
        <w:t xml:space="preserve"> </w:t>
      </w:r>
      <w:proofErr w:type="spellStart"/>
      <w:proofErr w:type="gramStart"/>
      <w:r>
        <w:t>Rotation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exterior</w:t>
      </w:r>
      <w:proofErr w:type="spellEnd"/>
      <w:r>
        <w:t xml:space="preserve"> </w:t>
      </w:r>
      <w:proofErr w:type="spellStart"/>
      <w:r>
        <w:t>rotation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knee</w:t>
      </w:r>
      <w:proofErr w:type="spellEnd"/>
    </w:p>
    <w:p w14:paraId="07C61548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Ankle</w:t>
      </w:r>
      <w:proofErr w:type="spellEnd"/>
      <w:r>
        <w:t xml:space="preserve"> </w:t>
      </w:r>
      <w:proofErr w:type="spellStart"/>
      <w:r>
        <w:t>Flx</w:t>
      </w:r>
      <w:proofErr w:type="spellEnd"/>
      <w:r>
        <w:t>/</w:t>
      </w:r>
      <w:proofErr w:type="spellStart"/>
      <w:proofErr w:type="gramStart"/>
      <w:r>
        <w:t>Ext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flexion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ankle</w:t>
      </w:r>
      <w:proofErr w:type="spellEnd"/>
    </w:p>
    <w:p w14:paraId="552B15B7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Ankle</w:t>
      </w:r>
      <w:proofErr w:type="spellEnd"/>
      <w:r>
        <w:t xml:space="preserve"> </w:t>
      </w:r>
      <w:proofErr w:type="spellStart"/>
      <w:r>
        <w:t>Abd</w:t>
      </w:r>
      <w:proofErr w:type="spellEnd"/>
      <w:r>
        <w:t>/</w:t>
      </w:r>
      <w:proofErr w:type="spellStart"/>
      <w:proofErr w:type="gramStart"/>
      <w:r>
        <w:t>Add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abduction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adduction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ankle</w:t>
      </w:r>
      <w:proofErr w:type="spellEnd"/>
    </w:p>
    <w:p w14:paraId="70ECEDE9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Ankle</w:t>
      </w:r>
      <w:proofErr w:type="spellEnd"/>
      <w:r>
        <w:t xml:space="preserve"> </w:t>
      </w:r>
      <w:proofErr w:type="spellStart"/>
      <w:r>
        <w:t>Int</w:t>
      </w:r>
      <w:proofErr w:type="spellEnd"/>
      <w:r>
        <w:t>/</w:t>
      </w:r>
      <w:proofErr w:type="spellStart"/>
      <w:r>
        <w:t>Ext</w:t>
      </w:r>
      <w:proofErr w:type="spellEnd"/>
      <w:r>
        <w:t xml:space="preserve"> </w:t>
      </w:r>
      <w:proofErr w:type="spellStart"/>
      <w:proofErr w:type="gramStart"/>
      <w:r>
        <w:t>Rotation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exterior</w:t>
      </w:r>
      <w:proofErr w:type="spellEnd"/>
      <w:r>
        <w:t xml:space="preserve"> </w:t>
      </w:r>
      <w:proofErr w:type="spellStart"/>
      <w:r>
        <w:t>rotation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ankle</w:t>
      </w:r>
      <w:proofErr w:type="spellEnd"/>
    </w:p>
    <w:p w14:paraId="4C6FFB14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Ball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Flx</w:t>
      </w:r>
      <w:proofErr w:type="spellEnd"/>
      <w:r>
        <w:t>/</w:t>
      </w:r>
      <w:proofErr w:type="spellStart"/>
      <w:proofErr w:type="gramStart"/>
      <w:r>
        <w:t>Ext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flexion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ball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area</w:t>
      </w:r>
      <w:proofErr w:type="spellEnd"/>
    </w:p>
    <w:p w14:paraId="7F001CC8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Ball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Int</w:t>
      </w:r>
      <w:proofErr w:type="spellEnd"/>
      <w:r>
        <w:t>/</w:t>
      </w:r>
      <w:proofErr w:type="spellStart"/>
      <w:r>
        <w:t>Ext</w:t>
      </w:r>
      <w:proofErr w:type="spellEnd"/>
      <w:r>
        <w:t xml:space="preserve"> </w:t>
      </w:r>
      <w:proofErr w:type="spellStart"/>
      <w:proofErr w:type="gramStart"/>
      <w:r>
        <w:t>Rotation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flexion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rotation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ball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area</w:t>
      </w:r>
      <w:proofErr w:type="spellEnd"/>
    </w:p>
    <w:p w14:paraId="425D21C9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Ball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Abd</w:t>
      </w:r>
      <w:proofErr w:type="spellEnd"/>
      <w:r>
        <w:t>/</w:t>
      </w:r>
      <w:proofErr w:type="spellStart"/>
      <w:proofErr w:type="gramStart"/>
      <w:r>
        <w:t>Add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abduction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adduction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ball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area</w:t>
      </w:r>
      <w:proofErr w:type="spellEnd"/>
    </w:p>
    <w:p w14:paraId="2D71A5DE" w14:textId="77777777" w:rsidR="00DE1178" w:rsidRDefault="00DE1178" w:rsidP="00DE1178">
      <w:pPr>
        <w:ind w:firstLine="0"/>
      </w:pPr>
      <w:proofErr w:type="spellStart"/>
      <w:r>
        <w:t>Left</w:t>
      </w:r>
      <w:proofErr w:type="spellEnd"/>
      <w:r>
        <w:t xml:space="preserve"> </w:t>
      </w:r>
      <w:proofErr w:type="spellStart"/>
      <w:r>
        <w:t>Hip</w:t>
      </w:r>
      <w:proofErr w:type="spellEnd"/>
      <w:r>
        <w:t xml:space="preserve"> </w:t>
      </w:r>
      <w:proofErr w:type="spellStart"/>
      <w:r>
        <w:t>Flx</w:t>
      </w:r>
      <w:proofErr w:type="spellEnd"/>
      <w:r>
        <w:t>/</w:t>
      </w:r>
      <w:proofErr w:type="spellStart"/>
      <w:r>
        <w:t>Ext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bending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extending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hip</w:t>
      </w:r>
      <w:proofErr w:type="spellEnd"/>
    </w:p>
    <w:p w14:paraId="7BF5019F" w14:textId="77777777" w:rsidR="00DE1178" w:rsidRDefault="00DE1178" w:rsidP="00DE1178">
      <w:pPr>
        <w:ind w:firstLine="0"/>
      </w:pPr>
      <w:proofErr w:type="spellStart"/>
      <w:r>
        <w:t>Left</w:t>
      </w:r>
      <w:proofErr w:type="spellEnd"/>
      <w:r>
        <w:t xml:space="preserve"> </w:t>
      </w:r>
      <w:proofErr w:type="spellStart"/>
      <w:r>
        <w:t>Hip</w:t>
      </w:r>
      <w:proofErr w:type="spellEnd"/>
      <w:r>
        <w:t xml:space="preserve"> </w:t>
      </w:r>
      <w:proofErr w:type="spellStart"/>
      <w:r>
        <w:t>Add</w:t>
      </w:r>
      <w:proofErr w:type="spellEnd"/>
      <w:r>
        <w:t>/</w:t>
      </w:r>
      <w:proofErr w:type="spellStart"/>
      <w:r>
        <w:t>Abd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abduction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adduction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hip</w:t>
      </w:r>
      <w:proofErr w:type="spellEnd"/>
    </w:p>
    <w:p w14:paraId="014C3803" w14:textId="77777777" w:rsidR="00DE1178" w:rsidRDefault="00DE1178" w:rsidP="00DE1178">
      <w:pPr>
        <w:ind w:firstLine="0"/>
      </w:pPr>
      <w:proofErr w:type="spellStart"/>
      <w:r>
        <w:t>Left</w:t>
      </w:r>
      <w:proofErr w:type="spellEnd"/>
      <w:r>
        <w:t xml:space="preserve"> </w:t>
      </w:r>
      <w:proofErr w:type="spellStart"/>
      <w:r>
        <w:t>Hip</w:t>
      </w:r>
      <w:proofErr w:type="spellEnd"/>
      <w:r>
        <w:t xml:space="preserve"> </w:t>
      </w:r>
      <w:proofErr w:type="spellStart"/>
      <w:r>
        <w:t>Int</w:t>
      </w:r>
      <w:proofErr w:type="spellEnd"/>
      <w:r>
        <w:t>/</w:t>
      </w:r>
      <w:proofErr w:type="spellStart"/>
      <w:r>
        <w:t>Ext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exterior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hip</w:t>
      </w:r>
      <w:proofErr w:type="spellEnd"/>
    </w:p>
    <w:p w14:paraId="640D7952" w14:textId="77777777" w:rsidR="00DE1178" w:rsidRDefault="00DE1178" w:rsidP="00DE1178">
      <w:pPr>
        <w:ind w:firstLine="0"/>
      </w:pPr>
      <w:proofErr w:type="spellStart"/>
      <w:r>
        <w:t>Left</w:t>
      </w:r>
      <w:proofErr w:type="spellEnd"/>
      <w:r>
        <w:t xml:space="preserve"> </w:t>
      </w:r>
      <w:proofErr w:type="spellStart"/>
      <w:r>
        <w:t>Knee</w:t>
      </w:r>
      <w:proofErr w:type="spellEnd"/>
      <w:r>
        <w:t xml:space="preserve"> </w:t>
      </w:r>
      <w:proofErr w:type="spellStart"/>
      <w:r>
        <w:t>Flx</w:t>
      </w:r>
      <w:proofErr w:type="spellEnd"/>
      <w:r>
        <w:t>/</w:t>
      </w:r>
      <w:proofErr w:type="spellStart"/>
      <w:r>
        <w:t>Ext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flexion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knee</w:t>
      </w:r>
      <w:proofErr w:type="spellEnd"/>
    </w:p>
    <w:p w14:paraId="73F41B66" w14:textId="77777777" w:rsidR="00DE1178" w:rsidRDefault="00DE1178" w:rsidP="00DE1178">
      <w:pPr>
        <w:ind w:firstLine="0"/>
      </w:pPr>
      <w:proofErr w:type="spellStart"/>
      <w:r>
        <w:t>Left</w:t>
      </w:r>
      <w:proofErr w:type="spellEnd"/>
      <w:r>
        <w:t xml:space="preserve"> </w:t>
      </w:r>
      <w:proofErr w:type="spellStart"/>
      <w:r>
        <w:t>Knee</w:t>
      </w:r>
      <w:proofErr w:type="spellEnd"/>
      <w:r>
        <w:t xml:space="preserve"> </w:t>
      </w:r>
      <w:proofErr w:type="spellStart"/>
      <w:r>
        <w:t>Abd</w:t>
      </w:r>
      <w:proofErr w:type="spellEnd"/>
      <w:r>
        <w:t>/</w:t>
      </w:r>
      <w:proofErr w:type="spellStart"/>
      <w:r>
        <w:t>Add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abduction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adduction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knee</w:t>
      </w:r>
      <w:proofErr w:type="spellEnd"/>
    </w:p>
    <w:p w14:paraId="76CC10D6" w14:textId="77777777" w:rsidR="00DE1178" w:rsidRDefault="00DE1178" w:rsidP="00DE1178">
      <w:pPr>
        <w:ind w:firstLine="0"/>
      </w:pPr>
      <w:proofErr w:type="spellStart"/>
      <w:r>
        <w:t>Left</w:t>
      </w:r>
      <w:proofErr w:type="spellEnd"/>
      <w:r>
        <w:t xml:space="preserve"> </w:t>
      </w:r>
      <w:proofErr w:type="spellStart"/>
      <w:r>
        <w:t>Knee</w:t>
      </w:r>
      <w:proofErr w:type="spellEnd"/>
      <w:r>
        <w:t xml:space="preserve"> </w:t>
      </w:r>
      <w:proofErr w:type="spellStart"/>
      <w:r>
        <w:t>Int</w:t>
      </w:r>
      <w:proofErr w:type="spellEnd"/>
      <w:r>
        <w:t>/</w:t>
      </w:r>
      <w:proofErr w:type="spellStart"/>
      <w:r>
        <w:t>Ext</w:t>
      </w:r>
      <w:proofErr w:type="spellEnd"/>
      <w:r>
        <w:t xml:space="preserve"> </w:t>
      </w:r>
      <w:proofErr w:type="spellStart"/>
      <w:r>
        <w:t>Rotation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exterior</w:t>
      </w:r>
      <w:proofErr w:type="spellEnd"/>
      <w:r>
        <w:t xml:space="preserve"> </w:t>
      </w:r>
      <w:proofErr w:type="spellStart"/>
      <w:r>
        <w:t>rotation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knee</w:t>
      </w:r>
      <w:proofErr w:type="spellEnd"/>
    </w:p>
    <w:p w14:paraId="0DAEDA74" w14:textId="77777777" w:rsidR="00DE1178" w:rsidRDefault="00DE1178" w:rsidP="00DE1178">
      <w:pPr>
        <w:ind w:firstLine="0"/>
      </w:pPr>
      <w:proofErr w:type="spellStart"/>
      <w:r>
        <w:t>Left</w:t>
      </w:r>
      <w:proofErr w:type="spellEnd"/>
      <w:r>
        <w:t xml:space="preserve"> </w:t>
      </w:r>
      <w:proofErr w:type="spellStart"/>
      <w:r>
        <w:t>Ankle</w:t>
      </w:r>
      <w:proofErr w:type="spellEnd"/>
      <w:r>
        <w:t xml:space="preserve"> </w:t>
      </w:r>
      <w:proofErr w:type="spellStart"/>
      <w:r>
        <w:t>Flx</w:t>
      </w:r>
      <w:proofErr w:type="spellEnd"/>
      <w:r>
        <w:t>/</w:t>
      </w:r>
      <w:proofErr w:type="spellStart"/>
      <w:r>
        <w:t>Ext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flexion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ankle</w:t>
      </w:r>
      <w:proofErr w:type="spellEnd"/>
    </w:p>
    <w:p w14:paraId="07FF5F99" w14:textId="77777777" w:rsidR="00DE1178" w:rsidRDefault="00DE1178" w:rsidP="00DE1178">
      <w:pPr>
        <w:ind w:firstLine="0"/>
      </w:pPr>
      <w:proofErr w:type="spellStart"/>
      <w:r>
        <w:lastRenderedPageBreak/>
        <w:t>Left</w:t>
      </w:r>
      <w:proofErr w:type="spellEnd"/>
      <w:r>
        <w:t xml:space="preserve"> </w:t>
      </w:r>
      <w:proofErr w:type="spellStart"/>
      <w:r>
        <w:t>Ankle</w:t>
      </w:r>
      <w:proofErr w:type="spellEnd"/>
      <w:r>
        <w:t xml:space="preserve"> </w:t>
      </w:r>
      <w:proofErr w:type="spellStart"/>
      <w:r>
        <w:t>Abd</w:t>
      </w:r>
      <w:proofErr w:type="spellEnd"/>
      <w:r>
        <w:t>/</w:t>
      </w:r>
      <w:proofErr w:type="spellStart"/>
      <w:r>
        <w:t>Add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abduction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adduction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ankle</w:t>
      </w:r>
      <w:proofErr w:type="spellEnd"/>
    </w:p>
    <w:p w14:paraId="6B0320AF" w14:textId="77777777" w:rsidR="00DE1178" w:rsidRDefault="00DE1178" w:rsidP="00DE1178">
      <w:pPr>
        <w:ind w:firstLine="0"/>
      </w:pPr>
      <w:proofErr w:type="spellStart"/>
      <w:r>
        <w:t>Left</w:t>
      </w:r>
      <w:proofErr w:type="spellEnd"/>
      <w:r>
        <w:t xml:space="preserve"> </w:t>
      </w:r>
      <w:proofErr w:type="spellStart"/>
      <w:r>
        <w:t>Ball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Flx</w:t>
      </w:r>
      <w:proofErr w:type="spellEnd"/>
      <w:r>
        <w:t>/</w:t>
      </w:r>
      <w:proofErr w:type="spellStart"/>
      <w:r>
        <w:t>Ext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flexion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ball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area</w:t>
      </w:r>
      <w:proofErr w:type="spellEnd"/>
    </w:p>
    <w:p w14:paraId="7209CAF0" w14:textId="77777777" w:rsidR="00DE1178" w:rsidRDefault="00DE1178" w:rsidP="00DE1178">
      <w:pPr>
        <w:ind w:firstLine="0"/>
      </w:pPr>
      <w:proofErr w:type="spellStart"/>
      <w:r>
        <w:t>Left</w:t>
      </w:r>
      <w:proofErr w:type="spellEnd"/>
      <w:r>
        <w:t xml:space="preserve"> </w:t>
      </w:r>
      <w:proofErr w:type="spellStart"/>
      <w:r>
        <w:t>Ball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Int</w:t>
      </w:r>
      <w:proofErr w:type="spellEnd"/>
      <w:r>
        <w:t>/</w:t>
      </w:r>
      <w:proofErr w:type="spellStart"/>
      <w:r>
        <w:t>Ext</w:t>
      </w:r>
      <w:proofErr w:type="spellEnd"/>
      <w:r>
        <w:t xml:space="preserve"> </w:t>
      </w:r>
      <w:proofErr w:type="spellStart"/>
      <w:r>
        <w:t>Rotation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exterior</w:t>
      </w:r>
      <w:proofErr w:type="spellEnd"/>
      <w:r>
        <w:t xml:space="preserve"> </w:t>
      </w:r>
      <w:proofErr w:type="spellStart"/>
      <w:r>
        <w:t>rotation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ball</w:t>
      </w:r>
      <w:proofErr w:type="spellEnd"/>
      <w:r>
        <w:t xml:space="preserve"> </w:t>
      </w:r>
      <w:proofErr w:type="spellStart"/>
      <w:r>
        <w:t>foot</w:t>
      </w:r>
      <w:proofErr w:type="spellEnd"/>
    </w:p>
    <w:p w14:paraId="7CBB52A5" w14:textId="77777777" w:rsidR="00DE1178" w:rsidRDefault="00DE1178" w:rsidP="00DE1178">
      <w:pPr>
        <w:ind w:firstLine="0"/>
      </w:pPr>
      <w:proofErr w:type="spellStart"/>
      <w:proofErr w:type="gramStart"/>
      <w:r>
        <w:t>area</w:t>
      </w:r>
      <w:proofErr w:type="spellEnd"/>
      <w:proofErr w:type="gramEnd"/>
    </w:p>
    <w:p w14:paraId="5CF602E5" w14:textId="77777777" w:rsidR="003C3E7E" w:rsidRDefault="00DE1178" w:rsidP="00DE1178">
      <w:pPr>
        <w:ind w:firstLine="0"/>
      </w:pPr>
      <w:proofErr w:type="spellStart"/>
      <w:r>
        <w:t>Left</w:t>
      </w:r>
      <w:proofErr w:type="spellEnd"/>
      <w:r>
        <w:t xml:space="preserve"> </w:t>
      </w:r>
      <w:proofErr w:type="spellStart"/>
      <w:r>
        <w:t>Ball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Abd</w:t>
      </w:r>
      <w:proofErr w:type="spellEnd"/>
      <w:r>
        <w:t>/</w:t>
      </w:r>
      <w:proofErr w:type="spellStart"/>
      <w:r>
        <w:t>Add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abduction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adduction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ball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</w:t>
      </w:r>
    </w:p>
    <w:p w14:paraId="12E4D7FD" w14:textId="1BF9E5EA" w:rsidR="00F27627" w:rsidRDefault="00F27627" w:rsidP="00DE1178">
      <w:pPr>
        <w:ind w:firstLine="0"/>
      </w:pP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Ergonomic</w:t>
      </w:r>
      <w:proofErr w:type="spellEnd"/>
      <w:r>
        <w:t xml:space="preserve"> </w:t>
      </w:r>
      <w:proofErr w:type="spellStart"/>
      <w:r>
        <w:t>Joint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ZXY;</w:t>
      </w:r>
    </w:p>
    <w:p w14:paraId="703ED010" w14:textId="77777777" w:rsidR="00F27627" w:rsidRDefault="00F27627" w:rsidP="00F27627">
      <w:pPr>
        <w:ind w:firstLine="0"/>
      </w:pPr>
      <w:proofErr w:type="spellStart"/>
      <w:r>
        <w:t>Mean</w:t>
      </w:r>
      <w:proofErr w:type="spellEnd"/>
      <w:r>
        <w:t xml:space="preserve"> </w:t>
      </w:r>
      <w:proofErr w:type="spellStart"/>
      <w:r>
        <w:t>Hip</w:t>
      </w:r>
      <w:proofErr w:type="spellEnd"/>
      <w:r>
        <w:t xml:space="preserve"> rot. -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calculation</w:t>
      </w:r>
      <w:proofErr w:type="spellEnd"/>
      <w:r>
        <w:t xml:space="preserve"> of </w:t>
      </w:r>
      <w:proofErr w:type="spellStart"/>
      <w:r>
        <w:t>mean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rotation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hip</w:t>
      </w:r>
      <w:proofErr w:type="spellEnd"/>
    </w:p>
    <w:p w14:paraId="34C0D6C5" w14:textId="77777777" w:rsidR="00F27627" w:rsidRDefault="00F27627" w:rsidP="00F27627">
      <w:pPr>
        <w:ind w:firstLine="0"/>
      </w:pPr>
      <w:proofErr w:type="spellStart"/>
      <w:r>
        <w:t>Mean</w:t>
      </w:r>
      <w:proofErr w:type="spellEnd"/>
      <w:r>
        <w:t xml:space="preserve"> </w:t>
      </w:r>
      <w:proofErr w:type="spellStart"/>
      <w:r>
        <w:t>Hip</w:t>
      </w:r>
      <w:proofErr w:type="spellEnd"/>
      <w:r>
        <w:t xml:space="preserve"> </w:t>
      </w:r>
      <w:proofErr w:type="spellStart"/>
      <w:r>
        <w:t>abd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calculation</w:t>
      </w:r>
      <w:proofErr w:type="spellEnd"/>
      <w:r>
        <w:t xml:space="preserve"> of </w:t>
      </w:r>
      <w:proofErr w:type="spellStart"/>
      <w:r>
        <w:t>mean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of </w:t>
      </w:r>
      <w:proofErr w:type="spellStart"/>
      <w:r>
        <w:t>abduction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hip</w:t>
      </w:r>
      <w:proofErr w:type="spellEnd"/>
    </w:p>
    <w:p w14:paraId="64FC1F34" w14:textId="77777777" w:rsidR="00F27627" w:rsidRDefault="00F27627" w:rsidP="00F27627">
      <w:pPr>
        <w:ind w:firstLine="0"/>
      </w:pPr>
      <w:proofErr w:type="spellStart"/>
      <w:r>
        <w:t>Vertical</w:t>
      </w:r>
      <w:proofErr w:type="spellEnd"/>
      <w:r>
        <w:t xml:space="preserve"> </w:t>
      </w:r>
      <w:proofErr w:type="spellStart"/>
      <w:r>
        <w:t>Pelvis</w:t>
      </w:r>
      <w:proofErr w:type="spellEnd"/>
      <w:r>
        <w:t xml:space="preserve"> </w:t>
      </w:r>
      <w:proofErr w:type="spellStart"/>
      <w:r>
        <w:t>Axial</w:t>
      </w:r>
      <w:proofErr w:type="spellEnd"/>
      <w:r>
        <w:t xml:space="preserve"> </w:t>
      </w:r>
      <w:proofErr w:type="spellStart"/>
      <w:r>
        <w:t>Bending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pelvis</w:t>
      </w:r>
      <w:proofErr w:type="spellEnd"/>
      <w:r>
        <w:t xml:space="preserve"> </w:t>
      </w:r>
      <w:proofErr w:type="spellStart"/>
      <w:r>
        <w:t>bending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vertical</w:t>
      </w:r>
      <w:proofErr w:type="spellEnd"/>
      <w:r>
        <w:t xml:space="preserve"> </w:t>
      </w:r>
      <w:proofErr w:type="spellStart"/>
      <w:r>
        <w:t>axis</w:t>
      </w:r>
      <w:proofErr w:type="spellEnd"/>
    </w:p>
    <w:p w14:paraId="3745ED5A" w14:textId="77777777" w:rsidR="00F27627" w:rsidRDefault="00F27627" w:rsidP="00F27627">
      <w:pPr>
        <w:ind w:firstLine="0"/>
      </w:pPr>
      <w:proofErr w:type="spellStart"/>
      <w:r>
        <w:t>Vertical</w:t>
      </w:r>
      <w:proofErr w:type="spellEnd"/>
      <w:r>
        <w:t xml:space="preserve"> </w:t>
      </w:r>
      <w:proofErr w:type="spellStart"/>
      <w:r>
        <w:t>Pelvis</w:t>
      </w:r>
      <w:proofErr w:type="spellEnd"/>
      <w:r>
        <w:t xml:space="preserve"> </w:t>
      </w:r>
      <w:proofErr w:type="spellStart"/>
      <w:r>
        <w:t>Flexion</w:t>
      </w:r>
      <w:proofErr w:type="spellEnd"/>
      <w:r>
        <w:t>/</w:t>
      </w:r>
      <w:proofErr w:type="spellStart"/>
      <w:r>
        <w:t>Extension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vertical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of </w:t>
      </w:r>
      <w:proofErr w:type="spellStart"/>
      <w:r>
        <w:t>flexion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pelvis</w:t>
      </w:r>
      <w:proofErr w:type="spellEnd"/>
    </w:p>
    <w:p w14:paraId="10AF58E9" w14:textId="77777777" w:rsidR="00F27627" w:rsidRDefault="00F27627" w:rsidP="00F27627">
      <w:pPr>
        <w:ind w:firstLine="0"/>
      </w:pPr>
      <w:proofErr w:type="spellStart"/>
      <w:r>
        <w:t>Vertical</w:t>
      </w:r>
      <w:proofErr w:type="spellEnd"/>
      <w:r>
        <w:t xml:space="preserve"> </w:t>
      </w:r>
      <w:proofErr w:type="spellStart"/>
      <w:r>
        <w:t>Pelvis</w:t>
      </w:r>
      <w:proofErr w:type="spellEnd"/>
      <w:r>
        <w:t xml:space="preserve"> </w:t>
      </w:r>
      <w:proofErr w:type="spellStart"/>
      <w:r>
        <w:t>Lateral</w:t>
      </w:r>
      <w:proofErr w:type="spellEnd"/>
      <w:r>
        <w:t xml:space="preserve"> </w:t>
      </w:r>
      <w:proofErr w:type="spellStart"/>
      <w:r>
        <w:t>Bending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pelvis</w:t>
      </w:r>
      <w:proofErr w:type="spellEnd"/>
      <w:r>
        <w:t xml:space="preserve"> </w:t>
      </w:r>
      <w:proofErr w:type="spellStart"/>
      <w:r>
        <w:t>bending</w:t>
      </w:r>
      <w:proofErr w:type="spellEnd"/>
      <w:r>
        <w:t xml:space="preserve"> </w:t>
      </w:r>
      <w:proofErr w:type="spellStart"/>
      <w:r>
        <w:t>laterally</w:t>
      </w:r>
      <w:proofErr w:type="spellEnd"/>
    </w:p>
    <w:p w14:paraId="31F29380" w14:textId="77777777" w:rsidR="00F27627" w:rsidRDefault="00F27627" w:rsidP="00F27627">
      <w:pPr>
        <w:ind w:firstLine="0"/>
      </w:pPr>
    </w:p>
    <w:p w14:paraId="42115976" w14:textId="77777777" w:rsidR="00F27627" w:rsidRDefault="00F27627" w:rsidP="00F27627">
      <w:pPr>
        <w:ind w:firstLine="0"/>
      </w:pP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Segment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>;</w:t>
      </w:r>
    </w:p>
    <w:p w14:paraId="2EA1D40B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foot</w:t>
      </w:r>
      <w:proofErr w:type="spellEnd"/>
      <w:r>
        <w:t xml:space="preserve"> x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x-</w:t>
      </w:r>
      <w:proofErr w:type="spellStart"/>
      <w:r>
        <w:t>axis</w:t>
      </w:r>
      <w:proofErr w:type="spellEnd"/>
      <w:r>
        <w:t xml:space="preserve"> </w:t>
      </w:r>
      <w:proofErr w:type="spellStart"/>
      <w:r>
        <w:t>plane</w:t>
      </w:r>
      <w:proofErr w:type="spellEnd"/>
    </w:p>
    <w:p w14:paraId="11506B1D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toe</w:t>
      </w:r>
      <w:proofErr w:type="spellEnd"/>
      <w:r>
        <w:t xml:space="preserve"> x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toe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x-</w:t>
      </w:r>
      <w:proofErr w:type="spellStart"/>
      <w:r>
        <w:t>axis</w:t>
      </w:r>
      <w:proofErr w:type="spellEnd"/>
      <w:r>
        <w:t xml:space="preserve"> </w:t>
      </w:r>
      <w:proofErr w:type="spellStart"/>
      <w:r>
        <w:t>plane</w:t>
      </w:r>
      <w:proofErr w:type="spellEnd"/>
    </w:p>
    <w:p w14:paraId="5529E517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foot</w:t>
      </w:r>
      <w:proofErr w:type="spellEnd"/>
      <w:r>
        <w:t xml:space="preserve"> y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y-</w:t>
      </w:r>
      <w:proofErr w:type="spellStart"/>
      <w:r>
        <w:t>axis</w:t>
      </w:r>
      <w:proofErr w:type="spellEnd"/>
      <w:r>
        <w:t xml:space="preserve"> </w:t>
      </w:r>
      <w:proofErr w:type="spellStart"/>
      <w:r>
        <w:t>plane</w:t>
      </w:r>
      <w:proofErr w:type="spellEnd"/>
    </w:p>
    <w:p w14:paraId="43468DFB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toe</w:t>
      </w:r>
      <w:proofErr w:type="spellEnd"/>
      <w:r>
        <w:t xml:space="preserve"> y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toe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y-</w:t>
      </w:r>
      <w:proofErr w:type="spellStart"/>
      <w:r>
        <w:t>axis</w:t>
      </w:r>
      <w:proofErr w:type="spellEnd"/>
      <w:r>
        <w:t xml:space="preserve"> </w:t>
      </w:r>
      <w:proofErr w:type="spellStart"/>
      <w:r>
        <w:t>plane</w:t>
      </w:r>
      <w:proofErr w:type="spellEnd"/>
    </w:p>
    <w:p w14:paraId="04C19BDF" w14:textId="77777777" w:rsidR="00F27627" w:rsidRDefault="00F27627" w:rsidP="00F27627">
      <w:pPr>
        <w:ind w:firstLine="0"/>
      </w:pPr>
      <w:proofErr w:type="spellStart"/>
      <w:r>
        <w:t>Left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x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x-</w:t>
      </w:r>
      <w:proofErr w:type="spellStart"/>
      <w:r>
        <w:t>axis</w:t>
      </w:r>
      <w:proofErr w:type="spellEnd"/>
      <w:r>
        <w:t xml:space="preserve"> </w:t>
      </w:r>
      <w:proofErr w:type="spellStart"/>
      <w:r>
        <w:t>plane</w:t>
      </w:r>
      <w:proofErr w:type="spellEnd"/>
    </w:p>
    <w:p w14:paraId="12856AA5" w14:textId="77777777" w:rsidR="00F27627" w:rsidRDefault="00F27627" w:rsidP="00F27627">
      <w:pPr>
        <w:ind w:firstLine="0"/>
      </w:pPr>
      <w:proofErr w:type="spellStart"/>
      <w:r>
        <w:t>Left</w:t>
      </w:r>
      <w:proofErr w:type="spellEnd"/>
      <w:r>
        <w:t xml:space="preserve"> </w:t>
      </w:r>
      <w:proofErr w:type="spellStart"/>
      <w:r>
        <w:t>toe</w:t>
      </w:r>
      <w:proofErr w:type="spellEnd"/>
      <w:r>
        <w:t xml:space="preserve"> x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toe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x-</w:t>
      </w:r>
      <w:proofErr w:type="spellStart"/>
      <w:r>
        <w:t>axis</w:t>
      </w:r>
      <w:proofErr w:type="spellEnd"/>
      <w:r>
        <w:t xml:space="preserve"> </w:t>
      </w:r>
      <w:proofErr w:type="spellStart"/>
      <w:r>
        <w:t>plane</w:t>
      </w:r>
      <w:proofErr w:type="spellEnd"/>
    </w:p>
    <w:p w14:paraId="2358EB00" w14:textId="77777777" w:rsidR="00F27627" w:rsidRDefault="00F27627" w:rsidP="00F27627">
      <w:pPr>
        <w:ind w:firstLine="0"/>
      </w:pPr>
      <w:proofErr w:type="spellStart"/>
      <w:r>
        <w:t>Left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y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y-</w:t>
      </w:r>
      <w:proofErr w:type="spellStart"/>
      <w:r>
        <w:t>axis</w:t>
      </w:r>
      <w:proofErr w:type="spellEnd"/>
      <w:r>
        <w:t xml:space="preserve"> </w:t>
      </w:r>
      <w:proofErr w:type="spellStart"/>
      <w:r>
        <w:t>plane</w:t>
      </w:r>
      <w:proofErr w:type="spellEnd"/>
    </w:p>
    <w:p w14:paraId="253C152D" w14:textId="77777777" w:rsidR="00F27627" w:rsidRDefault="00F27627" w:rsidP="00F27627">
      <w:pPr>
        <w:ind w:firstLine="0"/>
      </w:pPr>
      <w:proofErr w:type="spellStart"/>
      <w:r>
        <w:t>Left</w:t>
      </w:r>
      <w:proofErr w:type="spellEnd"/>
      <w:r>
        <w:t xml:space="preserve"> </w:t>
      </w:r>
      <w:proofErr w:type="spellStart"/>
      <w:r>
        <w:t>toe</w:t>
      </w:r>
      <w:proofErr w:type="spellEnd"/>
      <w:r>
        <w:t xml:space="preserve"> y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toe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y-</w:t>
      </w:r>
      <w:proofErr w:type="spellStart"/>
      <w:r>
        <w:t>axis</w:t>
      </w:r>
      <w:proofErr w:type="spellEnd"/>
      <w:r>
        <w:t xml:space="preserve"> </w:t>
      </w:r>
      <w:proofErr w:type="spellStart"/>
      <w:r>
        <w:t>plane</w:t>
      </w:r>
      <w:proofErr w:type="spellEnd"/>
    </w:p>
    <w:p w14:paraId="104F6975" w14:textId="77777777" w:rsidR="000D0C0E" w:rsidRDefault="000D0C0E" w:rsidP="00F27627">
      <w:pPr>
        <w:ind w:firstLine="0"/>
      </w:pPr>
    </w:p>
    <w:p w14:paraId="0D051F57" w14:textId="2FA96333" w:rsidR="00F27627" w:rsidRDefault="00F27627" w:rsidP="00F27627">
      <w:pPr>
        <w:ind w:firstLine="0"/>
      </w:pP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Segment</w:t>
      </w:r>
      <w:proofErr w:type="spellEnd"/>
      <w:r>
        <w:t xml:space="preserve"> </w:t>
      </w:r>
      <w:proofErr w:type="spellStart"/>
      <w:r>
        <w:t>Velocity</w:t>
      </w:r>
      <w:proofErr w:type="spellEnd"/>
      <w:r>
        <w:t>;</w:t>
      </w:r>
    </w:p>
    <w:p w14:paraId="189004BB" w14:textId="77777777" w:rsidR="00F27627" w:rsidRDefault="00F27627" w:rsidP="00F27627">
      <w:pPr>
        <w:ind w:firstLine="0"/>
      </w:pPr>
      <w:proofErr w:type="spellStart"/>
      <w:r>
        <w:t>Head</w:t>
      </w:r>
      <w:proofErr w:type="spellEnd"/>
      <w:r>
        <w:t xml:space="preserve"> x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velocity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x-</w:t>
      </w:r>
      <w:proofErr w:type="spellStart"/>
      <w:r>
        <w:t>axis</w:t>
      </w:r>
      <w:proofErr w:type="spellEnd"/>
      <w:r>
        <w:t xml:space="preserve"> </w:t>
      </w:r>
      <w:proofErr w:type="spellStart"/>
      <w:r>
        <w:t>plane</w:t>
      </w:r>
      <w:proofErr w:type="spellEnd"/>
    </w:p>
    <w:p w14:paraId="68122F48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foot</w:t>
      </w:r>
      <w:proofErr w:type="spellEnd"/>
      <w:r>
        <w:t xml:space="preserve"> y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velocity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y-</w:t>
      </w:r>
      <w:proofErr w:type="spellStart"/>
      <w:r>
        <w:t>axis</w:t>
      </w:r>
      <w:proofErr w:type="spellEnd"/>
      <w:r>
        <w:t xml:space="preserve"> </w:t>
      </w:r>
      <w:proofErr w:type="spellStart"/>
      <w:r>
        <w:t>plane</w:t>
      </w:r>
      <w:proofErr w:type="spellEnd"/>
    </w:p>
    <w:p w14:paraId="1CACC396" w14:textId="77777777" w:rsidR="00F27627" w:rsidRDefault="00F27627" w:rsidP="00F27627">
      <w:pPr>
        <w:ind w:firstLine="0"/>
      </w:pPr>
      <w:proofErr w:type="spellStart"/>
      <w:r>
        <w:t>Left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y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velocity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y-</w:t>
      </w:r>
      <w:proofErr w:type="spellStart"/>
      <w:r>
        <w:t>axis</w:t>
      </w:r>
      <w:proofErr w:type="spellEnd"/>
      <w:r>
        <w:t xml:space="preserve"> </w:t>
      </w:r>
      <w:proofErr w:type="spellStart"/>
      <w:r>
        <w:t>plane</w:t>
      </w:r>
      <w:proofErr w:type="spellEnd"/>
      <w:r>
        <w:t xml:space="preserve"> </w:t>
      </w:r>
    </w:p>
    <w:p w14:paraId="2AD81095" w14:textId="77777777" w:rsidR="00F27627" w:rsidRDefault="00F27627" w:rsidP="00F27627">
      <w:pPr>
        <w:ind w:firstLine="0"/>
      </w:pPr>
      <w:r>
        <w:t xml:space="preserve">Right </w:t>
      </w:r>
      <w:proofErr w:type="spellStart"/>
      <w:r>
        <w:t>toe</w:t>
      </w:r>
      <w:proofErr w:type="spellEnd"/>
      <w:r>
        <w:t xml:space="preserve"> x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velocity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toe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x-</w:t>
      </w:r>
      <w:proofErr w:type="spellStart"/>
      <w:r>
        <w:t>axis</w:t>
      </w:r>
      <w:proofErr w:type="spellEnd"/>
      <w:r>
        <w:t xml:space="preserve"> </w:t>
      </w:r>
      <w:proofErr w:type="spellStart"/>
      <w:r>
        <w:t>plane</w:t>
      </w:r>
      <w:proofErr w:type="spellEnd"/>
    </w:p>
    <w:p w14:paraId="3E00FBB8" w14:textId="77777777" w:rsidR="00F27627" w:rsidRPr="002C70A7" w:rsidRDefault="00F27627" w:rsidP="00F27627">
      <w:pPr>
        <w:ind w:firstLine="0"/>
      </w:pPr>
      <w:proofErr w:type="spellStart"/>
      <w:r>
        <w:t>Left</w:t>
      </w:r>
      <w:proofErr w:type="spellEnd"/>
      <w:r>
        <w:t xml:space="preserve"> </w:t>
      </w:r>
      <w:proofErr w:type="spellStart"/>
      <w:r>
        <w:t>toe</w:t>
      </w:r>
      <w:proofErr w:type="spellEnd"/>
      <w:r>
        <w:t xml:space="preserve"> x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velocity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toe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x-</w:t>
      </w:r>
      <w:proofErr w:type="spellStart"/>
      <w:r>
        <w:t>axis</w:t>
      </w:r>
      <w:proofErr w:type="spellEnd"/>
      <w:r>
        <w:t xml:space="preserve"> </w:t>
      </w:r>
      <w:proofErr w:type="spellStart"/>
      <w:r>
        <w:t>plane</w:t>
      </w:r>
      <w:proofErr w:type="spellEnd"/>
    </w:p>
    <w:p w14:paraId="46C5A8A5" w14:textId="77777777" w:rsidR="00F27627" w:rsidRPr="002C70A7" w:rsidRDefault="00F27627" w:rsidP="00F27627">
      <w:pPr>
        <w:ind w:firstLine="0"/>
      </w:pPr>
    </w:p>
    <w:p w14:paraId="27E3A3E0" w14:textId="17975A03" w:rsidR="00F27627" w:rsidRDefault="00F27627" w:rsidP="00F27627">
      <w:pPr>
        <w:ind w:firstLine="708"/>
        <w:rPr>
          <w:b/>
          <w:bCs/>
        </w:rPr>
      </w:pPr>
      <w:bookmarkStart w:id="58" w:name="_Toc443694050"/>
      <w:bookmarkStart w:id="59" w:name="_Toc31025860"/>
    </w:p>
    <w:p w14:paraId="2464DE56" w14:textId="4CB25A64" w:rsidR="00DA6475" w:rsidRDefault="00DA6475" w:rsidP="00F27627">
      <w:pPr>
        <w:ind w:firstLine="708"/>
        <w:rPr>
          <w:b/>
          <w:bCs/>
        </w:rPr>
      </w:pPr>
    </w:p>
    <w:p w14:paraId="71427D4D" w14:textId="1ECDDE0C" w:rsidR="00DA6475" w:rsidRDefault="00DA6475" w:rsidP="00F27627">
      <w:pPr>
        <w:ind w:firstLine="708"/>
        <w:rPr>
          <w:b/>
          <w:bCs/>
        </w:rPr>
      </w:pPr>
    </w:p>
    <w:p w14:paraId="5ACC3B90" w14:textId="6815EEE8" w:rsidR="00DA6475" w:rsidRDefault="00DA6475" w:rsidP="00F27627">
      <w:pPr>
        <w:ind w:firstLine="708"/>
        <w:rPr>
          <w:b/>
          <w:bCs/>
        </w:rPr>
      </w:pPr>
    </w:p>
    <w:p w14:paraId="2C7B3431" w14:textId="77777777" w:rsidR="00DA6475" w:rsidRDefault="00DA6475" w:rsidP="00F27627">
      <w:pPr>
        <w:ind w:firstLine="708"/>
        <w:rPr>
          <w:b/>
          <w:bCs/>
        </w:rPr>
      </w:pPr>
    </w:p>
    <w:p w14:paraId="63128B5C" w14:textId="77777777" w:rsidR="00F27627" w:rsidRDefault="00F27627" w:rsidP="00F27627">
      <w:pPr>
        <w:ind w:firstLine="708"/>
        <w:rPr>
          <w:b/>
          <w:bCs/>
        </w:rPr>
      </w:pPr>
      <w:proofErr w:type="spellStart"/>
      <w:r w:rsidRPr="00FC05D6">
        <w:rPr>
          <w:b/>
          <w:bCs/>
        </w:rPr>
        <w:lastRenderedPageBreak/>
        <w:t>Completed</w:t>
      </w:r>
      <w:proofErr w:type="spellEnd"/>
      <w:r w:rsidRPr="00FC05D6">
        <w:rPr>
          <w:b/>
          <w:bCs/>
        </w:rPr>
        <w:t xml:space="preserve"> Database </w:t>
      </w:r>
      <w:proofErr w:type="spellStart"/>
      <w:r w:rsidRPr="00FC05D6">
        <w:rPr>
          <w:b/>
          <w:bCs/>
        </w:rPr>
        <w:t>Screenshots</w:t>
      </w:r>
      <w:bookmarkEnd w:id="58"/>
      <w:bookmarkEnd w:id="59"/>
      <w:proofErr w:type="spellEnd"/>
    </w:p>
    <w:p w14:paraId="59793118" w14:textId="77777777" w:rsidR="00F27627" w:rsidRDefault="00F27627" w:rsidP="00F27627">
      <w:pPr>
        <w:ind w:firstLine="0"/>
      </w:pPr>
      <w:r>
        <w:t>User Database;</w:t>
      </w:r>
    </w:p>
    <w:p w14:paraId="195D5C68" w14:textId="77777777" w:rsidR="00F27627" w:rsidRDefault="00F27627" w:rsidP="00F27627">
      <w:pPr>
        <w:ind w:firstLine="0"/>
      </w:pPr>
      <w:r>
        <w:rPr>
          <w:noProof/>
        </w:rPr>
        <w:drawing>
          <wp:inline distT="0" distB="0" distL="0" distR="0" wp14:anchorId="30F96E49" wp14:editId="6C08B3EB">
            <wp:extent cx="5760720" cy="640080"/>
            <wp:effectExtent l="0" t="0" r="0" b="762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D0D5" w14:textId="77777777" w:rsidR="00F27627" w:rsidRDefault="00F27627" w:rsidP="00F27627">
      <w:pPr>
        <w:ind w:firstLine="0"/>
      </w:pPr>
    </w:p>
    <w:p w14:paraId="268E470F" w14:textId="5A8206B3" w:rsidR="00F27627" w:rsidRDefault="001E2937" w:rsidP="00F27627">
      <w:pPr>
        <w:ind w:firstLine="0"/>
      </w:pPr>
      <w:r>
        <w:t>XSENS</w:t>
      </w:r>
      <w:r w:rsidR="00F27627">
        <w:t xml:space="preserve"> </w:t>
      </w:r>
      <w:proofErr w:type="spellStart"/>
      <w:r w:rsidR="00F27627">
        <w:t>Datasets</w:t>
      </w:r>
      <w:proofErr w:type="spellEnd"/>
      <w:r w:rsidR="00F27627">
        <w:t>;</w:t>
      </w:r>
    </w:p>
    <w:p w14:paraId="3B48CF75" w14:textId="77777777" w:rsidR="00F27627" w:rsidRPr="00A20FE0" w:rsidRDefault="00F27627" w:rsidP="00F27627">
      <w:pPr>
        <w:ind w:firstLine="0"/>
        <w:rPr>
          <w:i/>
          <w:iCs/>
        </w:rPr>
      </w:pPr>
      <w:proofErr w:type="spellStart"/>
      <w:r w:rsidRPr="00A20FE0">
        <w:rPr>
          <w:i/>
          <w:iCs/>
        </w:rPr>
        <w:t>Foot</w:t>
      </w:r>
      <w:proofErr w:type="spellEnd"/>
      <w:r w:rsidRPr="00A20FE0">
        <w:rPr>
          <w:i/>
          <w:iCs/>
        </w:rPr>
        <w:t xml:space="preserve"> </w:t>
      </w:r>
      <w:proofErr w:type="spellStart"/>
      <w:r w:rsidRPr="00A20FE0">
        <w:rPr>
          <w:i/>
          <w:iCs/>
        </w:rPr>
        <w:t>Contacts</w:t>
      </w:r>
      <w:proofErr w:type="spellEnd"/>
      <w:r w:rsidRPr="00A20FE0">
        <w:rPr>
          <w:i/>
          <w:iCs/>
        </w:rPr>
        <w:t xml:space="preserve"> </w:t>
      </w:r>
      <w:proofErr w:type="spellStart"/>
      <w:r w:rsidRPr="00A20FE0">
        <w:rPr>
          <w:i/>
          <w:iCs/>
        </w:rPr>
        <w:t>Table</w:t>
      </w:r>
      <w:proofErr w:type="spellEnd"/>
      <w:r>
        <w:rPr>
          <w:i/>
          <w:iCs/>
        </w:rPr>
        <w:t>;</w:t>
      </w:r>
    </w:p>
    <w:p w14:paraId="734BA081" w14:textId="77777777" w:rsidR="00F27627" w:rsidRDefault="00F27627" w:rsidP="00F27627">
      <w:pPr>
        <w:ind w:firstLine="0"/>
      </w:pPr>
      <w:r>
        <w:rPr>
          <w:noProof/>
        </w:rPr>
        <w:drawing>
          <wp:inline distT="0" distB="0" distL="0" distR="0" wp14:anchorId="24EB3090" wp14:editId="6DB2D741">
            <wp:extent cx="4429125" cy="1371600"/>
            <wp:effectExtent l="0" t="0" r="952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6F5F" w14:textId="77777777" w:rsidR="00F27627" w:rsidRDefault="00F27627" w:rsidP="00F27627">
      <w:pPr>
        <w:pStyle w:val="ResimYazs"/>
      </w:pPr>
      <w:r>
        <w:t>Figure10. Foot contacts table</w:t>
      </w:r>
    </w:p>
    <w:p w14:paraId="7D1268BF" w14:textId="77777777" w:rsidR="00F27627" w:rsidRDefault="00F27627" w:rsidP="00F27627">
      <w:pPr>
        <w:ind w:firstLine="0"/>
      </w:pPr>
    </w:p>
    <w:p w14:paraId="46497467" w14:textId="77777777" w:rsidR="00F27627" w:rsidRDefault="00F27627" w:rsidP="00F27627">
      <w:pPr>
        <w:ind w:firstLine="0"/>
      </w:pPr>
    </w:p>
    <w:p w14:paraId="0B036791" w14:textId="77777777" w:rsidR="00F27627" w:rsidRPr="00231ACE" w:rsidRDefault="00F27627" w:rsidP="00F27627">
      <w:pPr>
        <w:pStyle w:val="ResimYazs"/>
      </w:pPr>
      <w:r>
        <w:t xml:space="preserve">Figure 11. </w:t>
      </w:r>
      <w:bookmarkStart w:id="60" w:name="_Hlk60339108"/>
      <w:r w:rsidRPr="00A20FE0">
        <w:t xml:space="preserve">Joint Angles ZXY </w:t>
      </w:r>
      <w:proofErr w:type="gramStart"/>
      <w:r w:rsidRPr="00A20FE0">
        <w:t>Table</w:t>
      </w:r>
      <w:bookmarkEnd w:id="60"/>
      <w:r w:rsidRPr="00A20FE0">
        <w:t>;</w:t>
      </w:r>
      <w:proofErr w:type="gramEnd"/>
    </w:p>
    <w:p w14:paraId="1CA8D87B" w14:textId="77777777" w:rsidR="00F27627" w:rsidRDefault="00F27627" w:rsidP="00F27627">
      <w:pPr>
        <w:ind w:firstLine="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0F8DBBE" wp14:editId="6612B6B4">
            <wp:extent cx="5543550" cy="2762597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463" cy="27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A002" w14:textId="77777777" w:rsidR="00F27627" w:rsidRDefault="00F27627" w:rsidP="00F27627">
      <w:pPr>
        <w:ind w:firstLine="0"/>
        <w:rPr>
          <w:i/>
          <w:iCs/>
        </w:rPr>
      </w:pPr>
    </w:p>
    <w:p w14:paraId="65581E7A" w14:textId="77777777" w:rsidR="00F27627" w:rsidRPr="005F3AA5" w:rsidRDefault="00F27627" w:rsidP="00F27627">
      <w:pPr>
        <w:pStyle w:val="ResimYazs"/>
        <w:ind w:firstLine="0"/>
      </w:pPr>
      <w:r>
        <w:rPr>
          <w:i/>
          <w:iCs/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76F7F772" wp14:editId="21DCD6D6">
            <wp:simplePos x="0" y="0"/>
            <wp:positionH relativeFrom="margin">
              <wp:align>center</wp:align>
            </wp:positionH>
            <wp:positionV relativeFrom="paragraph">
              <wp:posOffset>415925</wp:posOffset>
            </wp:positionV>
            <wp:extent cx="4533900" cy="4571433"/>
            <wp:effectExtent l="0" t="0" r="0" b="635"/>
            <wp:wrapTopAndBottom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57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458CE">
        <w:t xml:space="preserve"> </w:t>
      </w:r>
      <w:r>
        <w:t xml:space="preserve">Figure 12. </w:t>
      </w:r>
      <w:bookmarkStart w:id="61" w:name="_Hlk60339136"/>
      <w:r>
        <w:t xml:space="preserve">Ergonomic Joint Angles ZXY </w:t>
      </w:r>
      <w:proofErr w:type="gramStart"/>
      <w:r>
        <w:t>Table</w:t>
      </w:r>
      <w:bookmarkEnd w:id="61"/>
      <w:r>
        <w:t>;</w:t>
      </w:r>
      <w:proofErr w:type="gramEnd"/>
    </w:p>
    <w:p w14:paraId="00961F8B" w14:textId="77777777" w:rsidR="00F27627" w:rsidRDefault="00F27627" w:rsidP="00F27627">
      <w:pPr>
        <w:ind w:firstLine="0"/>
        <w:rPr>
          <w:i/>
          <w:iCs/>
        </w:rPr>
      </w:pPr>
    </w:p>
    <w:p w14:paraId="1A44B638" w14:textId="77777777" w:rsidR="00F27627" w:rsidRPr="00A20FE0" w:rsidRDefault="00F27627" w:rsidP="00F27627">
      <w:pPr>
        <w:ind w:firstLine="0"/>
        <w:rPr>
          <w:i/>
          <w:iCs/>
        </w:rPr>
      </w:pPr>
    </w:p>
    <w:p w14:paraId="590F47F4" w14:textId="77777777" w:rsidR="00F27627" w:rsidRPr="00977DF2" w:rsidRDefault="00F27627" w:rsidP="00F27627">
      <w:pPr>
        <w:ind w:firstLine="0"/>
      </w:pPr>
    </w:p>
    <w:p w14:paraId="3A48372B" w14:textId="77777777" w:rsidR="00F27627" w:rsidRDefault="00F27627" w:rsidP="00F27627">
      <w:pPr>
        <w:pStyle w:val="Balk3"/>
        <w:numPr>
          <w:ilvl w:val="3"/>
          <w:numId w:val="1"/>
        </w:numPr>
      </w:pPr>
      <w:r>
        <w:t xml:space="preserve">    </w:t>
      </w:r>
      <w:bookmarkStart w:id="62" w:name="_Toc44781028"/>
      <w:r w:rsidRPr="007E3A0F">
        <w:t>3.9.</w:t>
      </w:r>
      <w:r>
        <w:t xml:space="preserve">3 </w:t>
      </w:r>
      <w:proofErr w:type="spellStart"/>
      <w:r>
        <w:t>Nonfunctional</w:t>
      </w:r>
      <w:proofErr w:type="spellEnd"/>
      <w:r>
        <w:t xml:space="preserve"> </w:t>
      </w:r>
      <w:proofErr w:type="spellStart"/>
      <w:r>
        <w:t>Requirements</w:t>
      </w:r>
      <w:bookmarkEnd w:id="62"/>
      <w:proofErr w:type="spellEnd"/>
    </w:p>
    <w:p w14:paraId="7F792E68" w14:textId="77777777" w:rsidR="00F27627" w:rsidRDefault="00F27627" w:rsidP="00F27627">
      <w:pPr>
        <w:pStyle w:val="Balk3"/>
        <w:numPr>
          <w:ilvl w:val="3"/>
          <w:numId w:val="1"/>
        </w:numPr>
      </w:pPr>
      <w:r>
        <w:t xml:space="preserve">            </w:t>
      </w:r>
      <w:bookmarkStart w:id="63" w:name="_Toc44781029"/>
      <w:r w:rsidRPr="007E3A0F">
        <w:t>3.9.</w:t>
      </w:r>
      <w:r>
        <w:t>3</w:t>
      </w:r>
      <w:r w:rsidRPr="007E3A0F">
        <w:t>.</w:t>
      </w:r>
      <w:r>
        <w:t>1</w:t>
      </w:r>
      <w:r w:rsidRPr="007E3A0F"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Requirements</w:t>
      </w:r>
      <w:bookmarkEnd w:id="63"/>
      <w:proofErr w:type="spellEnd"/>
    </w:p>
    <w:p w14:paraId="66F6380D" w14:textId="77777777" w:rsidR="00F27627" w:rsidRPr="000D47E1" w:rsidRDefault="00F27627" w:rsidP="00F27627">
      <w:pPr>
        <w:ind w:firstLine="0"/>
      </w:pPr>
      <w:r>
        <w:t xml:space="preserve">  </w:t>
      </w:r>
      <w:proofErr w:type="spellStart"/>
      <w:r w:rsidRPr="003C117D">
        <w:t>For</w:t>
      </w:r>
      <w:proofErr w:type="spellEnd"/>
      <w:r w:rsidRPr="003C117D">
        <w:t xml:space="preserve">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user</w:t>
      </w:r>
      <w:proofErr w:type="spellEnd"/>
      <w:r w:rsidRPr="003C117D">
        <w:t xml:space="preserve"> </w:t>
      </w:r>
      <w:proofErr w:type="spellStart"/>
      <w:r w:rsidRPr="003C117D">
        <w:t>to</w:t>
      </w:r>
      <w:proofErr w:type="spellEnd"/>
      <w:r w:rsidRPr="003C117D">
        <w:t xml:space="preserve"> </w:t>
      </w:r>
      <w:proofErr w:type="spellStart"/>
      <w:r w:rsidRPr="003C117D">
        <w:t>have</w:t>
      </w:r>
      <w:proofErr w:type="spellEnd"/>
      <w:r w:rsidRPr="003C117D">
        <w:t xml:space="preserve"> a </w:t>
      </w:r>
      <w:proofErr w:type="spellStart"/>
      <w:r w:rsidRPr="003C117D">
        <w:t>good</w:t>
      </w:r>
      <w:proofErr w:type="spellEnd"/>
      <w:r w:rsidRPr="003C117D">
        <w:t xml:space="preserve"> </w:t>
      </w:r>
      <w:proofErr w:type="spellStart"/>
      <w:r w:rsidRPr="003C117D">
        <w:t>impression</w:t>
      </w:r>
      <w:proofErr w:type="spellEnd"/>
      <w:r w:rsidRPr="003C117D">
        <w:t xml:space="preserve"> </w:t>
      </w:r>
      <w:proofErr w:type="spellStart"/>
      <w:r w:rsidRPr="003C117D">
        <w:t>during</w:t>
      </w:r>
      <w:proofErr w:type="spellEnd"/>
      <w:r w:rsidRPr="003C117D">
        <w:t xml:space="preserve">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opening</w:t>
      </w:r>
      <w:proofErr w:type="spellEnd"/>
      <w:r w:rsidRPr="003C117D">
        <w:t xml:space="preserve"> of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application</w:t>
      </w:r>
      <w:proofErr w:type="spellEnd"/>
      <w:r w:rsidRPr="003C117D">
        <w:t xml:space="preserve">,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opening</w:t>
      </w:r>
      <w:proofErr w:type="spellEnd"/>
      <w:r w:rsidRPr="003C117D">
        <w:t xml:space="preserve"> time of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application</w:t>
      </w:r>
      <w:proofErr w:type="spellEnd"/>
      <w:r w:rsidRPr="003C117D">
        <w:t xml:space="preserve"> </w:t>
      </w:r>
      <w:proofErr w:type="spellStart"/>
      <w:r w:rsidRPr="003C117D">
        <w:t>should</w:t>
      </w:r>
      <w:proofErr w:type="spellEnd"/>
      <w:r w:rsidRPr="003C117D">
        <w:t xml:space="preserve"> not </w:t>
      </w:r>
      <w:proofErr w:type="spellStart"/>
      <w:r w:rsidRPr="003C117D">
        <w:t>exceed</w:t>
      </w:r>
      <w:proofErr w:type="spellEnd"/>
      <w:r w:rsidRPr="003C117D">
        <w:t xml:space="preserve"> 2-3 </w:t>
      </w:r>
      <w:proofErr w:type="spellStart"/>
      <w:r w:rsidRPr="003C117D">
        <w:t>seconds</w:t>
      </w:r>
      <w:proofErr w:type="spellEnd"/>
      <w:r w:rsidRPr="003C117D">
        <w:t xml:space="preserve">. </w:t>
      </w:r>
      <w:proofErr w:type="spellStart"/>
      <w:r w:rsidRPr="003C117D">
        <w:t>If</w:t>
      </w:r>
      <w:proofErr w:type="spellEnd"/>
      <w:r w:rsidRPr="003C117D">
        <w:t xml:space="preserve">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application</w:t>
      </w:r>
      <w:proofErr w:type="spellEnd"/>
      <w:r w:rsidRPr="003C117D">
        <w:t xml:space="preserve"> </w:t>
      </w:r>
      <w:proofErr w:type="spellStart"/>
      <w:r w:rsidRPr="003C117D">
        <w:t>responds</w:t>
      </w:r>
      <w:proofErr w:type="spellEnd"/>
      <w:r w:rsidRPr="003C117D">
        <w:t xml:space="preserve"> </w:t>
      </w:r>
      <w:proofErr w:type="spellStart"/>
      <w:r w:rsidRPr="003C117D">
        <w:t>to</w:t>
      </w:r>
      <w:proofErr w:type="spellEnd"/>
      <w:r w:rsidRPr="003C117D">
        <w:t xml:space="preserve">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requests</w:t>
      </w:r>
      <w:proofErr w:type="spellEnd"/>
      <w:r w:rsidRPr="003C117D">
        <w:t xml:space="preserve"> of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users</w:t>
      </w:r>
      <w:proofErr w:type="spellEnd"/>
      <w:r w:rsidRPr="003C117D">
        <w:t xml:space="preserve"> </w:t>
      </w:r>
      <w:proofErr w:type="spellStart"/>
      <w:r w:rsidRPr="003C117D">
        <w:t>late</w:t>
      </w:r>
      <w:proofErr w:type="spellEnd"/>
      <w:r w:rsidRPr="003C117D">
        <w:t xml:space="preserve">, it </w:t>
      </w:r>
      <w:proofErr w:type="spellStart"/>
      <w:r w:rsidRPr="003C117D">
        <w:t>will</w:t>
      </w:r>
      <w:proofErr w:type="spellEnd"/>
      <w:r w:rsidRPr="003C117D">
        <w:t xml:space="preserve"> </w:t>
      </w:r>
      <w:proofErr w:type="spellStart"/>
      <w:r w:rsidRPr="003C117D">
        <w:t>affect</w:t>
      </w:r>
      <w:proofErr w:type="spellEnd"/>
      <w:r w:rsidRPr="003C117D">
        <w:t xml:space="preserve">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application</w:t>
      </w:r>
      <w:proofErr w:type="spellEnd"/>
      <w:r w:rsidRPr="003C117D">
        <w:t xml:space="preserve"> </w:t>
      </w:r>
      <w:proofErr w:type="spellStart"/>
      <w:r w:rsidRPr="003C117D">
        <w:t>usage</w:t>
      </w:r>
      <w:proofErr w:type="spellEnd"/>
      <w:r w:rsidRPr="003C117D">
        <w:t xml:space="preserve"> </w:t>
      </w:r>
      <w:proofErr w:type="spellStart"/>
      <w:r w:rsidRPr="003C117D">
        <w:t>extremely</w:t>
      </w:r>
      <w:proofErr w:type="spellEnd"/>
      <w:r w:rsidRPr="003C117D">
        <w:t xml:space="preserve"> </w:t>
      </w:r>
      <w:proofErr w:type="spellStart"/>
      <w:r w:rsidRPr="003C117D">
        <w:t>badly</w:t>
      </w:r>
      <w:proofErr w:type="spellEnd"/>
      <w:r w:rsidRPr="003C117D">
        <w:t xml:space="preserve"> </w:t>
      </w:r>
      <w:proofErr w:type="spellStart"/>
      <w:r w:rsidRPr="003C117D">
        <w:t>and</w:t>
      </w:r>
      <w:proofErr w:type="spellEnd"/>
      <w:r w:rsidRPr="003C117D">
        <w:t xml:space="preserve">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shorter</w:t>
      </w:r>
      <w:proofErr w:type="spellEnd"/>
      <w:r w:rsidRPr="003C117D">
        <w:t xml:space="preserve">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response</w:t>
      </w:r>
      <w:proofErr w:type="spellEnd"/>
      <w:r w:rsidRPr="003C117D">
        <w:t xml:space="preserve"> time,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more</w:t>
      </w:r>
      <w:proofErr w:type="spellEnd"/>
      <w:r w:rsidRPr="003C117D">
        <w:t xml:space="preserve">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user</w:t>
      </w:r>
      <w:proofErr w:type="spellEnd"/>
      <w:r w:rsidRPr="003C117D">
        <w:t xml:space="preserve"> </w:t>
      </w:r>
      <w:proofErr w:type="spellStart"/>
      <w:r w:rsidRPr="003C117D">
        <w:t>will</w:t>
      </w:r>
      <w:proofErr w:type="spellEnd"/>
      <w:r w:rsidRPr="003C117D">
        <w:t xml:space="preserve"> be </w:t>
      </w:r>
      <w:proofErr w:type="spellStart"/>
      <w:r w:rsidRPr="003C117D">
        <w:t>satisfied</w:t>
      </w:r>
      <w:proofErr w:type="spellEnd"/>
      <w:r w:rsidRPr="003C117D">
        <w:t xml:space="preserve">.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workload</w:t>
      </w:r>
      <w:proofErr w:type="spellEnd"/>
      <w:r w:rsidRPr="003C117D">
        <w:t xml:space="preserve"> of a </w:t>
      </w:r>
      <w:proofErr w:type="spellStart"/>
      <w:r w:rsidRPr="003C117D">
        <w:t>system</w:t>
      </w:r>
      <w:proofErr w:type="spellEnd"/>
      <w:r w:rsidRPr="003C117D">
        <w:t xml:space="preserve"> </w:t>
      </w:r>
      <w:proofErr w:type="spellStart"/>
      <w:r w:rsidRPr="003C117D">
        <w:t>must</w:t>
      </w:r>
      <w:proofErr w:type="spellEnd"/>
      <w:r w:rsidRPr="003C117D">
        <w:t xml:space="preserve"> be </w:t>
      </w:r>
      <w:proofErr w:type="spellStart"/>
      <w:r w:rsidRPr="003C117D">
        <w:t>high</w:t>
      </w:r>
      <w:proofErr w:type="spellEnd"/>
      <w:r w:rsidRPr="003C117D">
        <w:t xml:space="preserve">. </w:t>
      </w:r>
      <w:proofErr w:type="spellStart"/>
      <w:r w:rsidRPr="003C117D">
        <w:t>If</w:t>
      </w:r>
      <w:proofErr w:type="spellEnd"/>
      <w:r w:rsidRPr="003C117D">
        <w:t xml:space="preserve">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users</w:t>
      </w:r>
      <w:proofErr w:type="spellEnd"/>
      <w:r w:rsidRPr="003C117D">
        <w:t xml:space="preserve"> </w:t>
      </w:r>
      <w:proofErr w:type="spellStart"/>
      <w:r w:rsidRPr="003C117D">
        <w:t>increase</w:t>
      </w:r>
      <w:proofErr w:type="spellEnd"/>
      <w:r w:rsidRPr="003C117D">
        <w:t xml:space="preserve">, </w:t>
      </w:r>
      <w:proofErr w:type="spellStart"/>
      <w:r w:rsidRPr="003C117D">
        <w:t>this</w:t>
      </w:r>
      <w:proofErr w:type="spellEnd"/>
      <w:r w:rsidRPr="003C117D">
        <w:t xml:space="preserve"> </w:t>
      </w:r>
      <w:proofErr w:type="spellStart"/>
      <w:r w:rsidRPr="003C117D">
        <w:t>situation</w:t>
      </w:r>
      <w:proofErr w:type="spellEnd"/>
      <w:r w:rsidRPr="003C117D">
        <w:t xml:space="preserve"> </w:t>
      </w:r>
      <w:proofErr w:type="spellStart"/>
      <w:r w:rsidRPr="003C117D">
        <w:t>will</w:t>
      </w:r>
      <w:proofErr w:type="spellEnd"/>
      <w:r w:rsidRPr="003C117D">
        <w:t xml:space="preserve"> </w:t>
      </w:r>
      <w:proofErr w:type="spellStart"/>
      <w:r w:rsidRPr="003C117D">
        <w:t>decrease</w:t>
      </w:r>
      <w:proofErr w:type="spellEnd"/>
      <w:r w:rsidRPr="003C117D">
        <w:t xml:space="preserve">, but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fact</w:t>
      </w:r>
      <w:proofErr w:type="spellEnd"/>
      <w:r w:rsidRPr="003C117D">
        <w:t xml:space="preserve"> </w:t>
      </w:r>
      <w:proofErr w:type="spellStart"/>
      <w:r w:rsidRPr="003C117D">
        <w:t>that</w:t>
      </w:r>
      <w:proofErr w:type="spellEnd"/>
      <w:r w:rsidRPr="003C117D">
        <w:t xml:space="preserve">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gramStart"/>
      <w:r w:rsidRPr="003C117D">
        <w:t>data</w:t>
      </w:r>
      <w:proofErr w:type="gramEnd"/>
      <w:r w:rsidRPr="003C117D">
        <w:t xml:space="preserve"> in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system</w:t>
      </w:r>
      <w:proofErr w:type="spellEnd"/>
      <w:r w:rsidRPr="003C117D">
        <w:t xml:space="preserve"> is not </w:t>
      </w:r>
      <w:proofErr w:type="spellStart"/>
      <w:r w:rsidRPr="003C117D">
        <w:t>well-written</w:t>
      </w:r>
      <w:proofErr w:type="spellEnd"/>
      <w:r w:rsidRPr="003C117D">
        <w:t xml:space="preserve"> </w:t>
      </w:r>
      <w:proofErr w:type="spellStart"/>
      <w:r w:rsidRPr="003C117D">
        <w:t>and</w:t>
      </w:r>
      <w:proofErr w:type="spellEnd"/>
      <w:r w:rsidRPr="003C117D">
        <w:t xml:space="preserve">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application</w:t>
      </w:r>
      <w:proofErr w:type="spellEnd"/>
      <w:r w:rsidRPr="003C117D">
        <w:t xml:space="preserve"> </w:t>
      </w:r>
      <w:proofErr w:type="spellStart"/>
      <w:r w:rsidRPr="003C117D">
        <w:t>infrastructure</w:t>
      </w:r>
      <w:proofErr w:type="spellEnd"/>
      <w:r w:rsidRPr="003C117D">
        <w:t xml:space="preserve"> </w:t>
      </w:r>
      <w:proofErr w:type="spellStart"/>
      <w:r w:rsidRPr="003C117D">
        <w:t>established</w:t>
      </w:r>
      <w:proofErr w:type="spellEnd"/>
      <w:r w:rsidRPr="003C117D">
        <w:t xml:space="preserve"> on a </w:t>
      </w:r>
      <w:proofErr w:type="spellStart"/>
      <w:r w:rsidRPr="003C117D">
        <w:t>good</w:t>
      </w:r>
      <w:proofErr w:type="spellEnd"/>
      <w:r w:rsidRPr="003C117D">
        <w:t xml:space="preserve"> server </w:t>
      </w:r>
      <w:proofErr w:type="spellStart"/>
      <w:r w:rsidRPr="003C117D">
        <w:t>will</w:t>
      </w:r>
      <w:proofErr w:type="spellEnd"/>
      <w:r w:rsidRPr="003C117D">
        <w:t xml:space="preserve"> </w:t>
      </w:r>
      <w:proofErr w:type="spellStart"/>
      <w:r w:rsidRPr="003C117D">
        <w:t>help</w:t>
      </w:r>
      <w:proofErr w:type="spellEnd"/>
      <w:r w:rsidRPr="003C117D">
        <w:t xml:space="preserve"> </w:t>
      </w:r>
      <w:proofErr w:type="spellStart"/>
      <w:r w:rsidRPr="003C117D">
        <w:t>to</w:t>
      </w:r>
      <w:proofErr w:type="spellEnd"/>
      <w:r w:rsidRPr="003C117D">
        <w:t xml:space="preserve"> </w:t>
      </w:r>
      <w:proofErr w:type="spellStart"/>
      <w:r w:rsidRPr="003C117D">
        <w:t>overcome</w:t>
      </w:r>
      <w:proofErr w:type="spellEnd"/>
      <w:r w:rsidRPr="003C117D">
        <w:t xml:space="preserve"> </w:t>
      </w:r>
      <w:proofErr w:type="spellStart"/>
      <w:r w:rsidRPr="003C117D">
        <w:t>this</w:t>
      </w:r>
      <w:proofErr w:type="spellEnd"/>
      <w:r w:rsidRPr="003C117D">
        <w:t xml:space="preserve"> </w:t>
      </w:r>
      <w:proofErr w:type="spellStart"/>
      <w:r w:rsidRPr="003C117D">
        <w:t>situation</w:t>
      </w:r>
      <w:proofErr w:type="spellEnd"/>
      <w:r w:rsidRPr="003C117D">
        <w:t xml:space="preserve">.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fact</w:t>
      </w:r>
      <w:proofErr w:type="spellEnd"/>
      <w:r w:rsidRPr="003C117D">
        <w:t xml:space="preserve"> </w:t>
      </w:r>
      <w:proofErr w:type="spellStart"/>
      <w:r w:rsidRPr="003C117D">
        <w:t>that</w:t>
      </w:r>
      <w:proofErr w:type="spellEnd"/>
      <w:r w:rsidRPr="003C117D">
        <w:t xml:space="preserve"> </w:t>
      </w:r>
      <w:proofErr w:type="spellStart"/>
      <w:r w:rsidRPr="003C117D">
        <w:t>there</w:t>
      </w:r>
      <w:proofErr w:type="spellEnd"/>
      <w:r w:rsidRPr="003C117D">
        <w:t xml:space="preserve"> is a lot of </w:t>
      </w:r>
      <w:proofErr w:type="spellStart"/>
      <w:r w:rsidRPr="003C117D">
        <w:t>trouble</w:t>
      </w:r>
      <w:proofErr w:type="spellEnd"/>
      <w:r w:rsidRPr="003C117D">
        <w:t xml:space="preserve"> in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application</w:t>
      </w:r>
      <w:proofErr w:type="spellEnd"/>
      <w:r w:rsidRPr="003C117D">
        <w:t xml:space="preserve"> </w:t>
      </w:r>
      <w:proofErr w:type="spellStart"/>
      <w:r w:rsidRPr="003C117D">
        <w:t>will</w:t>
      </w:r>
      <w:proofErr w:type="spellEnd"/>
      <w:r w:rsidRPr="003C117D">
        <w:t xml:space="preserve"> </w:t>
      </w:r>
      <w:proofErr w:type="spellStart"/>
      <w:r w:rsidRPr="003C117D">
        <w:t>affect</w:t>
      </w:r>
      <w:proofErr w:type="spellEnd"/>
      <w:r w:rsidRPr="003C117D">
        <w:t xml:space="preserve">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performance</w:t>
      </w:r>
      <w:proofErr w:type="spellEnd"/>
      <w:r w:rsidRPr="003C117D">
        <w:t xml:space="preserve"> </w:t>
      </w:r>
      <w:proofErr w:type="spellStart"/>
      <w:r w:rsidRPr="003C117D">
        <w:t>very</w:t>
      </w:r>
      <w:proofErr w:type="spellEnd"/>
      <w:r w:rsidRPr="003C117D">
        <w:t xml:space="preserve"> </w:t>
      </w:r>
      <w:proofErr w:type="spellStart"/>
      <w:r w:rsidRPr="003C117D">
        <w:t>badly</w:t>
      </w:r>
      <w:proofErr w:type="spellEnd"/>
      <w:r w:rsidRPr="003C117D">
        <w:t xml:space="preserve"> </w:t>
      </w:r>
      <w:proofErr w:type="spellStart"/>
      <w:r w:rsidRPr="003C117D">
        <w:t>and</w:t>
      </w:r>
      <w:proofErr w:type="spellEnd"/>
      <w:r w:rsidRPr="003C117D">
        <w:t xml:space="preserve"> </w:t>
      </w:r>
      <w:proofErr w:type="spellStart"/>
      <w:r w:rsidRPr="003C117D">
        <w:t>cause</w:t>
      </w:r>
      <w:proofErr w:type="spellEnd"/>
      <w:r w:rsidRPr="003C117D">
        <w:t xml:space="preserve"> </w:t>
      </w:r>
      <w:proofErr w:type="spellStart"/>
      <w:r w:rsidRPr="003C117D">
        <w:t>complaints</w:t>
      </w:r>
      <w:proofErr w:type="spellEnd"/>
      <w:r w:rsidRPr="003C117D">
        <w:t xml:space="preserve"> in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system</w:t>
      </w:r>
      <w:proofErr w:type="spellEnd"/>
      <w:r w:rsidRPr="003C117D">
        <w:t xml:space="preserve">.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user</w:t>
      </w:r>
      <w:proofErr w:type="spellEnd"/>
      <w:r w:rsidRPr="003C117D">
        <w:t xml:space="preserve"> </w:t>
      </w:r>
      <w:proofErr w:type="spellStart"/>
      <w:r w:rsidRPr="003C117D">
        <w:t>interface</w:t>
      </w:r>
      <w:proofErr w:type="spellEnd"/>
      <w:r w:rsidRPr="003C117D">
        <w:t xml:space="preserve"> </w:t>
      </w:r>
      <w:proofErr w:type="spellStart"/>
      <w:r w:rsidRPr="003C117D">
        <w:t>being</w:t>
      </w:r>
      <w:proofErr w:type="spellEnd"/>
      <w:r w:rsidRPr="003C117D">
        <w:t xml:space="preserve"> </w:t>
      </w:r>
      <w:proofErr w:type="spellStart"/>
      <w:r w:rsidRPr="003C117D">
        <w:t>very</w:t>
      </w:r>
      <w:proofErr w:type="spellEnd"/>
      <w:r w:rsidRPr="003C117D">
        <w:t xml:space="preserve"> </w:t>
      </w:r>
      <w:proofErr w:type="spellStart"/>
      <w:r w:rsidRPr="003C117D">
        <w:t>comfortable</w:t>
      </w:r>
      <w:proofErr w:type="spellEnd"/>
      <w:r w:rsidRPr="003C117D">
        <w:t xml:space="preserve"> </w:t>
      </w:r>
      <w:proofErr w:type="spellStart"/>
      <w:r w:rsidRPr="003C117D">
        <w:t>and</w:t>
      </w:r>
      <w:proofErr w:type="spellEnd"/>
      <w:r w:rsidRPr="003C117D">
        <w:t xml:space="preserve"> </w:t>
      </w:r>
      <w:proofErr w:type="spellStart"/>
      <w:r w:rsidRPr="003C117D">
        <w:t>understandable</w:t>
      </w:r>
      <w:proofErr w:type="spellEnd"/>
      <w:r w:rsidRPr="003C117D">
        <w:t xml:space="preserve"> is a </w:t>
      </w:r>
      <w:proofErr w:type="spellStart"/>
      <w:r w:rsidRPr="003C117D">
        <w:t>very</w:t>
      </w:r>
      <w:proofErr w:type="spellEnd"/>
      <w:r w:rsidRPr="003C117D">
        <w:t xml:space="preserve"> </w:t>
      </w:r>
      <w:proofErr w:type="spellStart"/>
      <w:r w:rsidRPr="003C117D">
        <w:t>important</w:t>
      </w:r>
      <w:proofErr w:type="spellEnd"/>
      <w:r w:rsidRPr="003C117D">
        <w:t xml:space="preserve"> </w:t>
      </w:r>
      <w:proofErr w:type="spellStart"/>
      <w:r w:rsidRPr="003C117D">
        <w:t>factor</w:t>
      </w:r>
      <w:proofErr w:type="spellEnd"/>
      <w:r w:rsidRPr="003C117D">
        <w:t xml:space="preserve"> </w:t>
      </w:r>
      <w:proofErr w:type="spellStart"/>
      <w:r w:rsidRPr="003C117D">
        <w:t>for</w:t>
      </w:r>
      <w:proofErr w:type="spellEnd"/>
      <w:r w:rsidRPr="003C117D">
        <w:t xml:space="preserve"> </w:t>
      </w:r>
      <w:proofErr w:type="spellStart"/>
      <w:r w:rsidRPr="003C117D">
        <w:t>performance</w:t>
      </w:r>
      <w:proofErr w:type="spellEnd"/>
      <w:r w:rsidRPr="003C117D">
        <w:t xml:space="preserve">. </w:t>
      </w:r>
      <w:proofErr w:type="spellStart"/>
      <w:r w:rsidRPr="003C117D">
        <w:t>If</w:t>
      </w:r>
      <w:proofErr w:type="spellEnd"/>
      <w:r w:rsidRPr="003C117D">
        <w:t xml:space="preserve">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interface</w:t>
      </w:r>
      <w:proofErr w:type="spellEnd"/>
      <w:r w:rsidRPr="003C117D">
        <w:t xml:space="preserve"> is </w:t>
      </w:r>
      <w:proofErr w:type="spellStart"/>
      <w:r w:rsidRPr="003C117D">
        <w:t>mixed</w:t>
      </w:r>
      <w:proofErr w:type="spellEnd"/>
      <w:r w:rsidRPr="003C117D">
        <w:t xml:space="preserve"> </w:t>
      </w:r>
      <w:proofErr w:type="spellStart"/>
      <w:r w:rsidRPr="003C117D">
        <w:t>and</w:t>
      </w:r>
      <w:proofErr w:type="spellEnd"/>
      <w:r w:rsidRPr="003C117D">
        <w:t xml:space="preserve"> not </w:t>
      </w:r>
      <w:proofErr w:type="spellStart"/>
      <w:r w:rsidRPr="003C117D">
        <w:t>user</w:t>
      </w:r>
      <w:proofErr w:type="spellEnd"/>
      <w:r w:rsidRPr="003C117D">
        <w:t xml:space="preserve"> </w:t>
      </w:r>
      <w:proofErr w:type="spellStart"/>
      <w:r w:rsidRPr="003C117D">
        <w:lastRenderedPageBreak/>
        <w:t>friendly</w:t>
      </w:r>
      <w:proofErr w:type="spellEnd"/>
      <w:r w:rsidRPr="003C117D">
        <w:t xml:space="preserve">, it can </w:t>
      </w:r>
      <w:proofErr w:type="spellStart"/>
      <w:r w:rsidRPr="003C117D">
        <w:t>decrease</w:t>
      </w:r>
      <w:proofErr w:type="spellEnd"/>
      <w:r w:rsidRPr="003C117D">
        <w:t xml:space="preserve">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performance</w:t>
      </w:r>
      <w:proofErr w:type="spellEnd"/>
      <w:r w:rsidRPr="003C117D">
        <w:t xml:space="preserve">. </w:t>
      </w:r>
      <w:proofErr w:type="spellStart"/>
      <w:r w:rsidRPr="003C117D">
        <w:t>Backup</w:t>
      </w:r>
      <w:proofErr w:type="spellEnd"/>
      <w:r w:rsidRPr="003C117D">
        <w:t xml:space="preserve"> time is </w:t>
      </w:r>
      <w:proofErr w:type="spellStart"/>
      <w:r w:rsidRPr="003C117D">
        <w:t>very</w:t>
      </w:r>
      <w:proofErr w:type="spellEnd"/>
      <w:r w:rsidRPr="003C117D">
        <w:t xml:space="preserve"> </w:t>
      </w:r>
      <w:proofErr w:type="spellStart"/>
      <w:r w:rsidRPr="003C117D">
        <w:t>important</w:t>
      </w:r>
      <w:proofErr w:type="spellEnd"/>
      <w:r w:rsidRPr="003C117D">
        <w:t xml:space="preserve"> in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system</w:t>
      </w:r>
      <w:proofErr w:type="spellEnd"/>
      <w:r w:rsidRPr="003C117D">
        <w:t xml:space="preserve">. </w:t>
      </w:r>
      <w:proofErr w:type="spellStart"/>
      <w:r w:rsidRPr="003C117D">
        <w:t>This</w:t>
      </w:r>
      <w:proofErr w:type="spellEnd"/>
      <w:r w:rsidRPr="003C117D">
        <w:t xml:space="preserve"> time </w:t>
      </w:r>
      <w:proofErr w:type="spellStart"/>
      <w:r w:rsidRPr="003C117D">
        <w:t>should</w:t>
      </w:r>
      <w:proofErr w:type="spellEnd"/>
      <w:r w:rsidRPr="003C117D">
        <w:t xml:space="preserve"> not </w:t>
      </w:r>
      <w:proofErr w:type="spellStart"/>
      <w:r w:rsidRPr="003C117D">
        <w:t>exceed</w:t>
      </w:r>
      <w:proofErr w:type="spellEnd"/>
      <w:r w:rsidRPr="003C117D">
        <w:t xml:space="preserve"> 1 </w:t>
      </w:r>
      <w:proofErr w:type="spellStart"/>
      <w:r w:rsidRPr="003C117D">
        <w:t>day</w:t>
      </w:r>
      <w:proofErr w:type="spellEnd"/>
      <w:r w:rsidRPr="003C117D">
        <w:t xml:space="preserve">. </w:t>
      </w:r>
      <w:proofErr w:type="spellStart"/>
      <w:r w:rsidRPr="003C117D">
        <w:t>Otherwise</w:t>
      </w:r>
      <w:proofErr w:type="spellEnd"/>
      <w:r w:rsidRPr="003C117D">
        <w:t xml:space="preserve">, it </w:t>
      </w:r>
      <w:proofErr w:type="spellStart"/>
      <w:r w:rsidRPr="003C117D">
        <w:t>may</w:t>
      </w:r>
      <w:proofErr w:type="spellEnd"/>
      <w:r w:rsidRPr="003C117D">
        <w:t xml:space="preserve"> </w:t>
      </w:r>
      <w:proofErr w:type="spellStart"/>
      <w:r w:rsidRPr="003C117D">
        <w:t>lead</w:t>
      </w:r>
      <w:proofErr w:type="spellEnd"/>
      <w:r w:rsidRPr="003C117D">
        <w:t xml:space="preserve"> </w:t>
      </w:r>
      <w:proofErr w:type="spellStart"/>
      <w:r w:rsidRPr="003C117D">
        <w:t>to</w:t>
      </w:r>
      <w:proofErr w:type="spellEnd"/>
      <w:r w:rsidRPr="003C117D">
        <w:t xml:space="preserve"> </w:t>
      </w:r>
      <w:proofErr w:type="spellStart"/>
      <w:r w:rsidRPr="003C117D">
        <w:t>bad</w:t>
      </w:r>
      <w:proofErr w:type="spellEnd"/>
      <w:r w:rsidRPr="003C117D">
        <w:t xml:space="preserve"> </w:t>
      </w:r>
      <w:proofErr w:type="spellStart"/>
      <w:r w:rsidRPr="003C117D">
        <w:t>reasons</w:t>
      </w:r>
      <w:proofErr w:type="spellEnd"/>
      <w:r w:rsidRPr="003C117D">
        <w:t xml:space="preserve"> </w:t>
      </w:r>
      <w:proofErr w:type="spellStart"/>
      <w:r w:rsidRPr="003C117D">
        <w:t>for</w:t>
      </w:r>
      <w:proofErr w:type="spellEnd"/>
      <w:r w:rsidRPr="003C117D">
        <w:t xml:space="preserve"> </w:t>
      </w:r>
      <w:proofErr w:type="spellStart"/>
      <w:r w:rsidRPr="003C117D">
        <w:t>performance</w:t>
      </w:r>
      <w:proofErr w:type="spellEnd"/>
      <w:r w:rsidRPr="003C117D">
        <w:t xml:space="preserve">. </w:t>
      </w:r>
      <w:proofErr w:type="spellStart"/>
      <w:r w:rsidRPr="003C117D">
        <w:t>In</w:t>
      </w:r>
      <w:proofErr w:type="spellEnd"/>
      <w:r w:rsidRPr="003C117D">
        <w:t xml:space="preserve"> </w:t>
      </w:r>
      <w:proofErr w:type="spellStart"/>
      <w:r w:rsidRPr="003C117D">
        <w:t>such</w:t>
      </w:r>
      <w:proofErr w:type="spellEnd"/>
      <w:r w:rsidRPr="003C117D">
        <w:t xml:space="preserve"> </w:t>
      </w:r>
      <w:proofErr w:type="spellStart"/>
      <w:r w:rsidRPr="003C117D">
        <w:t>cases</w:t>
      </w:r>
      <w:proofErr w:type="spellEnd"/>
      <w:r w:rsidRPr="003C117D">
        <w:t xml:space="preserve">, </w:t>
      </w:r>
      <w:proofErr w:type="spellStart"/>
      <w:r w:rsidRPr="003C117D">
        <w:t>the</w:t>
      </w:r>
      <w:proofErr w:type="spellEnd"/>
      <w:r w:rsidRPr="003C117D">
        <w:t xml:space="preserve"> </w:t>
      </w:r>
      <w:proofErr w:type="spellStart"/>
      <w:r w:rsidRPr="003C117D">
        <w:t>user</w:t>
      </w:r>
      <w:proofErr w:type="spellEnd"/>
      <w:r w:rsidRPr="003C117D">
        <w:t xml:space="preserve"> </w:t>
      </w:r>
      <w:proofErr w:type="spellStart"/>
      <w:r w:rsidRPr="003C117D">
        <w:t>must</w:t>
      </w:r>
      <w:proofErr w:type="spellEnd"/>
      <w:r w:rsidRPr="003C117D">
        <w:t xml:space="preserve"> be </w:t>
      </w:r>
      <w:proofErr w:type="spellStart"/>
      <w:r w:rsidRPr="003C117D">
        <w:t>informed</w:t>
      </w:r>
      <w:proofErr w:type="spellEnd"/>
      <w:r w:rsidRPr="003C117D">
        <w:t xml:space="preserve"> </w:t>
      </w:r>
      <w:proofErr w:type="spellStart"/>
      <w:r w:rsidRPr="003C117D">
        <w:t>beforehand</w:t>
      </w:r>
      <w:proofErr w:type="spellEnd"/>
      <w:r w:rsidRPr="003C117D">
        <w:t>.</w:t>
      </w:r>
    </w:p>
    <w:p w14:paraId="0ED136B3" w14:textId="77777777" w:rsidR="00F27627" w:rsidRDefault="00F27627" w:rsidP="00F27627">
      <w:pPr>
        <w:pStyle w:val="Balk3"/>
        <w:numPr>
          <w:ilvl w:val="3"/>
          <w:numId w:val="1"/>
        </w:numPr>
      </w:pPr>
      <w:r>
        <w:t xml:space="preserve">            </w:t>
      </w:r>
      <w:bookmarkStart w:id="64" w:name="_Toc44781030"/>
      <w:r w:rsidRPr="007E3A0F">
        <w:t>3.9.</w:t>
      </w:r>
      <w:r>
        <w:t>3</w:t>
      </w:r>
      <w:r w:rsidRPr="007E3A0F">
        <w:t>.</w:t>
      </w:r>
      <w:r>
        <w:t>2</w:t>
      </w:r>
      <w:r w:rsidRPr="007E3A0F">
        <w:t xml:space="preserve"> </w:t>
      </w:r>
      <w:proofErr w:type="spellStart"/>
      <w:r>
        <w:t>Safety</w:t>
      </w:r>
      <w:proofErr w:type="spellEnd"/>
      <w:r>
        <w:t xml:space="preserve"> </w:t>
      </w:r>
      <w:proofErr w:type="spellStart"/>
      <w:r>
        <w:t>Requirements</w:t>
      </w:r>
      <w:bookmarkEnd w:id="64"/>
      <w:proofErr w:type="spellEnd"/>
    </w:p>
    <w:p w14:paraId="0B2C1AB1" w14:textId="77777777" w:rsidR="00F27627" w:rsidRPr="00754B02" w:rsidRDefault="00F27627" w:rsidP="00F27627">
      <w:pPr>
        <w:ind w:firstLine="0"/>
      </w:pPr>
      <w:r>
        <w:t xml:space="preserve"> 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factors</w:t>
      </w:r>
      <w:proofErr w:type="spellEnd"/>
      <w:r>
        <w:t xml:space="preserve"> can be </w:t>
      </w:r>
      <w:proofErr w:type="spellStart"/>
      <w:r>
        <w:t>dangerous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is an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factor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us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sell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to</w:t>
      </w:r>
      <w:proofErr w:type="spellEnd"/>
      <w:r>
        <w:t xml:space="preserve"> 3rd </w:t>
      </w:r>
      <w:proofErr w:type="spellStart"/>
      <w:r>
        <w:t>party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Bahcesehir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faculty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presenting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in a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define it </w:t>
      </w:r>
      <w:proofErr w:type="spellStart"/>
      <w:r>
        <w:t>privately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competencies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situation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in </w:t>
      </w:r>
      <w:proofErr w:type="spellStart"/>
      <w:r>
        <w:t>accordance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law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not be </w:t>
      </w:r>
      <w:proofErr w:type="spellStart"/>
      <w:r>
        <w:t>shared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3rd </w:t>
      </w:r>
      <w:proofErr w:type="spellStart"/>
      <w:r>
        <w:t>party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.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reliability</w:t>
      </w:r>
      <w:proofErr w:type="spellEnd"/>
      <w:r>
        <w:t xml:space="preserve"> </w:t>
      </w:r>
      <w:proofErr w:type="spellStart"/>
      <w:r>
        <w:t>factor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reliability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> </w:t>
      </w:r>
      <w:r>
        <w:rPr>
          <w:rStyle w:val="Gl"/>
          <w:color w:val="0E101A"/>
        </w:rPr>
        <w:t>ISO/IEC 9126</w:t>
      </w:r>
      <w:r>
        <w:t> </w:t>
      </w:r>
      <w:proofErr w:type="spellStart"/>
      <w:r>
        <w:t>certification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standards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Engineering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classify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as "</w:t>
      </w:r>
      <w:proofErr w:type="spellStart"/>
      <w:r>
        <w:t>quality</w:t>
      </w:r>
      <w:proofErr w:type="spellEnd"/>
      <w:r>
        <w:t xml:space="preserve"> in </w:t>
      </w:r>
      <w:proofErr w:type="spellStart"/>
      <w:r>
        <w:t>use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". </w:t>
      </w:r>
      <w:proofErr w:type="spellStart"/>
      <w:r>
        <w:t>In</w:t>
      </w:r>
      <w:proofErr w:type="spellEnd"/>
      <w:r>
        <w:t xml:space="preserve"> </w:t>
      </w:r>
      <w:proofErr w:type="spellStart"/>
      <w:r>
        <w:t>light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define </w:t>
      </w:r>
      <w:proofErr w:type="spellStart"/>
      <w:r>
        <w:t>reasonable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 of risk of </w:t>
      </w:r>
      <w:proofErr w:type="spellStart"/>
      <w:r>
        <w:t>harm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, </w:t>
      </w:r>
      <w:proofErr w:type="spellStart"/>
      <w:r>
        <w:t>businesses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a </w:t>
      </w:r>
      <w:proofErr w:type="spellStart"/>
      <w:r>
        <w:t>close-end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not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 </w:t>
      </w:r>
    </w:p>
    <w:p w14:paraId="3608AB7A" w14:textId="77777777" w:rsidR="00F27627" w:rsidRDefault="00F27627" w:rsidP="00F27627">
      <w:pPr>
        <w:pStyle w:val="Balk3"/>
        <w:numPr>
          <w:ilvl w:val="3"/>
          <w:numId w:val="1"/>
        </w:numPr>
      </w:pPr>
      <w:r>
        <w:t xml:space="preserve">            </w:t>
      </w:r>
      <w:bookmarkStart w:id="65" w:name="_Toc44781031"/>
      <w:r w:rsidRPr="007E3A0F">
        <w:t>3.9.</w:t>
      </w:r>
      <w:r>
        <w:t>3</w:t>
      </w:r>
      <w:r w:rsidRPr="007E3A0F">
        <w:t>.</w:t>
      </w:r>
      <w:r>
        <w:t>3</w:t>
      </w:r>
      <w:r w:rsidRPr="007E3A0F">
        <w:t xml:space="preserve"> </w:t>
      </w:r>
      <w:r>
        <w:t xml:space="preserve">Security </w:t>
      </w:r>
      <w:proofErr w:type="spellStart"/>
      <w:r>
        <w:t>Requirements</w:t>
      </w:r>
      <w:bookmarkEnd w:id="65"/>
      <w:proofErr w:type="spellEnd"/>
    </w:p>
    <w:p w14:paraId="05A7437C" w14:textId="77777777" w:rsidR="00F27627" w:rsidRPr="003F55EF" w:rsidRDefault="00F27627" w:rsidP="00F27627">
      <w:pPr>
        <w:ind w:firstLine="0"/>
      </w:pPr>
      <w:r>
        <w:t xml:space="preserve">  </w:t>
      </w:r>
      <w:proofErr w:type="spellStart"/>
      <w:r w:rsidRPr="003F55EF">
        <w:t>For</w:t>
      </w:r>
      <w:proofErr w:type="spellEnd"/>
      <w:r w:rsidRPr="003F55EF">
        <w:t xml:space="preserve"> </w:t>
      </w:r>
      <w:proofErr w:type="spellStart"/>
      <w:r w:rsidRPr="003F55EF">
        <w:t>security</w:t>
      </w:r>
      <w:proofErr w:type="spellEnd"/>
      <w:r w:rsidRPr="003F55EF">
        <w:t xml:space="preserve"> </w:t>
      </w:r>
      <w:proofErr w:type="spellStart"/>
      <w:r w:rsidRPr="003F55EF">
        <w:t>requirements</w:t>
      </w:r>
      <w:proofErr w:type="spellEnd"/>
      <w:r w:rsidRPr="003F55EF">
        <w:t xml:space="preserve">, </w:t>
      </w:r>
      <w:proofErr w:type="spellStart"/>
      <w:r w:rsidRPr="003F55EF">
        <w:t>we</w:t>
      </w:r>
      <w:proofErr w:type="spellEnd"/>
      <w:r w:rsidRPr="003F55EF">
        <w:t xml:space="preserve"> </w:t>
      </w:r>
      <w:proofErr w:type="spellStart"/>
      <w:r w:rsidRPr="003F55EF">
        <w:t>will</w:t>
      </w:r>
      <w:proofErr w:type="spellEnd"/>
      <w:r w:rsidRPr="003F55EF">
        <w:t xml:space="preserve"> </w:t>
      </w:r>
      <w:proofErr w:type="spellStart"/>
      <w:r w:rsidRPr="003F55EF">
        <w:t>keep</w:t>
      </w:r>
      <w:proofErr w:type="spellEnd"/>
      <w:r w:rsidRPr="003F55EF">
        <w:t xml:space="preserve"> </w:t>
      </w:r>
      <w:proofErr w:type="spellStart"/>
      <w:r w:rsidRPr="003F55EF">
        <w:t>our</w:t>
      </w:r>
      <w:proofErr w:type="spellEnd"/>
      <w:r w:rsidRPr="003F55EF">
        <w:t xml:space="preserve"> </w:t>
      </w:r>
      <w:proofErr w:type="spellStart"/>
      <w:r w:rsidRPr="003F55EF">
        <w:t>users</w:t>
      </w:r>
      <w:proofErr w:type="spellEnd"/>
      <w:r w:rsidRPr="003F55EF">
        <w:t xml:space="preserve"> </w:t>
      </w:r>
      <w:proofErr w:type="spellStart"/>
      <w:r w:rsidRPr="003F55EF">
        <w:t>safe</w:t>
      </w:r>
      <w:proofErr w:type="spellEnd"/>
      <w:r w:rsidRPr="003F55EF">
        <w:t xml:space="preserve"> </w:t>
      </w:r>
      <w:proofErr w:type="spellStart"/>
      <w:r w:rsidRPr="003F55EF">
        <w:t>by</w:t>
      </w:r>
      <w:proofErr w:type="spellEnd"/>
      <w:r w:rsidRPr="003F55EF">
        <w:t xml:space="preserve"> </w:t>
      </w:r>
      <w:proofErr w:type="spellStart"/>
      <w:r w:rsidRPr="003F55EF">
        <w:t>preventing</w:t>
      </w:r>
      <w:proofErr w:type="spellEnd"/>
      <w:r w:rsidRPr="003F55EF">
        <w:t xml:space="preserve"> </w:t>
      </w:r>
      <w:proofErr w:type="spellStart"/>
      <w:r w:rsidRPr="003F55EF">
        <w:t>the</w:t>
      </w:r>
      <w:proofErr w:type="spellEnd"/>
      <w:r w:rsidRPr="003F55EF">
        <w:t xml:space="preserve"> </w:t>
      </w:r>
      <w:proofErr w:type="spellStart"/>
      <w:r w:rsidRPr="003F55EF">
        <w:t>breach</w:t>
      </w:r>
      <w:proofErr w:type="spellEnd"/>
      <w:r w:rsidRPr="003F55EF">
        <w:t xml:space="preserve"> of </w:t>
      </w:r>
      <w:proofErr w:type="spellStart"/>
      <w:r w:rsidRPr="003F55EF">
        <w:t>passwords</w:t>
      </w:r>
      <w:proofErr w:type="spellEnd"/>
      <w:r w:rsidRPr="003F55EF">
        <w:t xml:space="preserve"> </w:t>
      </w:r>
      <w:proofErr w:type="spellStart"/>
      <w:r w:rsidRPr="003F55EF">
        <w:t>after</w:t>
      </w:r>
      <w:proofErr w:type="spellEnd"/>
      <w:r w:rsidRPr="003F55EF">
        <w:t xml:space="preserve"> </w:t>
      </w:r>
      <w:proofErr w:type="spellStart"/>
      <w:r w:rsidRPr="003F55EF">
        <w:t>any</w:t>
      </w:r>
      <w:proofErr w:type="spellEnd"/>
      <w:r w:rsidRPr="003F55EF">
        <w:t xml:space="preserve"> </w:t>
      </w:r>
      <w:proofErr w:type="spellStart"/>
      <w:r w:rsidRPr="003F55EF">
        <w:t>cyber</w:t>
      </w:r>
      <w:proofErr w:type="spellEnd"/>
      <w:r w:rsidRPr="003F55EF">
        <w:t xml:space="preserve"> </w:t>
      </w:r>
      <w:proofErr w:type="spellStart"/>
      <w:r w:rsidRPr="003F55EF">
        <w:t>attack</w:t>
      </w:r>
      <w:proofErr w:type="spellEnd"/>
      <w:r w:rsidRPr="003F55EF">
        <w:t xml:space="preserve"> on </w:t>
      </w:r>
      <w:proofErr w:type="spellStart"/>
      <w:r w:rsidRPr="003F55EF">
        <w:t>our</w:t>
      </w:r>
      <w:proofErr w:type="spellEnd"/>
      <w:r w:rsidRPr="003F55EF">
        <w:t xml:space="preserve"> </w:t>
      </w:r>
      <w:proofErr w:type="spellStart"/>
      <w:r w:rsidRPr="003F55EF">
        <w:t>system</w:t>
      </w:r>
      <w:proofErr w:type="spellEnd"/>
      <w:r w:rsidRPr="003F55EF">
        <w:t xml:space="preserve"> </w:t>
      </w:r>
      <w:proofErr w:type="spellStart"/>
      <w:r w:rsidRPr="003F55EF">
        <w:t>by</w:t>
      </w:r>
      <w:proofErr w:type="spellEnd"/>
      <w:r w:rsidRPr="003F55EF">
        <w:t xml:space="preserve"> </w:t>
      </w:r>
      <w:proofErr w:type="spellStart"/>
      <w:r w:rsidRPr="003F55EF">
        <w:t>putting</w:t>
      </w:r>
      <w:proofErr w:type="spellEnd"/>
      <w:r w:rsidRPr="003F55EF">
        <w:t xml:space="preserve"> a </w:t>
      </w:r>
      <w:proofErr w:type="spellStart"/>
      <w:r w:rsidRPr="003F55EF">
        <w:t>lower</w:t>
      </w:r>
      <w:proofErr w:type="spellEnd"/>
      <w:r w:rsidRPr="003F55EF">
        <w:t xml:space="preserve"> </w:t>
      </w:r>
      <w:proofErr w:type="spellStart"/>
      <w:r w:rsidRPr="003F55EF">
        <w:t>or</w:t>
      </w:r>
      <w:proofErr w:type="spellEnd"/>
      <w:r w:rsidRPr="003F55EF">
        <w:t xml:space="preserve"> </w:t>
      </w:r>
      <w:proofErr w:type="spellStart"/>
      <w:r w:rsidRPr="003F55EF">
        <w:t>uppercase</w:t>
      </w:r>
      <w:proofErr w:type="spellEnd"/>
      <w:r w:rsidRPr="003F55EF">
        <w:t xml:space="preserve"> </w:t>
      </w:r>
      <w:proofErr w:type="spellStart"/>
      <w:r w:rsidRPr="003F55EF">
        <w:t>letter</w:t>
      </w:r>
      <w:proofErr w:type="spellEnd"/>
      <w:r w:rsidRPr="003F55EF">
        <w:t xml:space="preserve"> </w:t>
      </w:r>
      <w:proofErr w:type="spellStart"/>
      <w:r w:rsidRPr="003F55EF">
        <w:t>requirement</w:t>
      </w:r>
      <w:proofErr w:type="spellEnd"/>
      <w:r w:rsidRPr="003F55EF">
        <w:t xml:space="preserve"> </w:t>
      </w:r>
      <w:proofErr w:type="spellStart"/>
      <w:r w:rsidRPr="003F55EF">
        <w:t>and</w:t>
      </w:r>
      <w:proofErr w:type="spellEnd"/>
      <w:r w:rsidRPr="003F55EF">
        <w:t xml:space="preserve"> a </w:t>
      </w:r>
      <w:proofErr w:type="spellStart"/>
      <w:r w:rsidRPr="003F55EF">
        <w:t>password</w:t>
      </w:r>
      <w:proofErr w:type="spellEnd"/>
      <w:r w:rsidRPr="003F55EF">
        <w:t xml:space="preserve"> </w:t>
      </w:r>
      <w:proofErr w:type="spellStart"/>
      <w:r w:rsidRPr="003F55EF">
        <w:t>creation</w:t>
      </w:r>
      <w:proofErr w:type="spellEnd"/>
      <w:r w:rsidRPr="003F55EF">
        <w:t xml:space="preserve"> ban of </w:t>
      </w:r>
      <w:proofErr w:type="spellStart"/>
      <w:r w:rsidRPr="003F55EF">
        <w:t>fewer</w:t>
      </w:r>
      <w:proofErr w:type="spellEnd"/>
      <w:r w:rsidRPr="003F55EF">
        <w:t xml:space="preserve"> </w:t>
      </w:r>
      <w:proofErr w:type="spellStart"/>
      <w:r w:rsidRPr="003F55EF">
        <w:t>than</w:t>
      </w:r>
      <w:proofErr w:type="spellEnd"/>
      <w:r w:rsidRPr="003F55EF">
        <w:t xml:space="preserve"> 10 </w:t>
      </w:r>
      <w:proofErr w:type="spellStart"/>
      <w:r w:rsidRPr="003F55EF">
        <w:t>digits</w:t>
      </w:r>
      <w:proofErr w:type="spellEnd"/>
      <w:r w:rsidRPr="003F55EF">
        <w:t xml:space="preserve">. </w:t>
      </w:r>
      <w:proofErr w:type="spellStart"/>
      <w:r w:rsidRPr="003F55EF">
        <w:t>The</w:t>
      </w:r>
      <w:proofErr w:type="spellEnd"/>
      <w:r w:rsidRPr="003F55EF">
        <w:t xml:space="preserve"> </w:t>
      </w:r>
      <w:proofErr w:type="spellStart"/>
      <w:r w:rsidRPr="003F55EF">
        <w:t>user</w:t>
      </w:r>
      <w:proofErr w:type="spellEnd"/>
      <w:r w:rsidRPr="003F55EF">
        <w:t xml:space="preserve"> </w:t>
      </w:r>
      <w:proofErr w:type="spellStart"/>
      <w:r w:rsidRPr="003F55EF">
        <w:t>ids</w:t>
      </w:r>
      <w:proofErr w:type="spellEnd"/>
      <w:r w:rsidRPr="003F55EF">
        <w:t xml:space="preserve"> </w:t>
      </w:r>
      <w:proofErr w:type="spellStart"/>
      <w:r w:rsidRPr="003F55EF">
        <w:t>and</w:t>
      </w:r>
      <w:proofErr w:type="spellEnd"/>
      <w:r w:rsidRPr="003F55EF">
        <w:t xml:space="preserve"> </w:t>
      </w:r>
      <w:proofErr w:type="spellStart"/>
      <w:r w:rsidRPr="003F55EF">
        <w:t>passwords</w:t>
      </w:r>
      <w:proofErr w:type="spellEnd"/>
      <w:r w:rsidRPr="003F55EF">
        <w:t xml:space="preserve"> </w:t>
      </w:r>
      <w:proofErr w:type="spellStart"/>
      <w:r w:rsidRPr="003F55EF">
        <w:t>entered</w:t>
      </w:r>
      <w:proofErr w:type="spellEnd"/>
      <w:r w:rsidRPr="003F55EF">
        <w:t xml:space="preserve"> </w:t>
      </w:r>
      <w:proofErr w:type="spellStart"/>
      <w:r w:rsidRPr="003F55EF">
        <w:t>by</w:t>
      </w:r>
      <w:proofErr w:type="spellEnd"/>
      <w:r w:rsidRPr="003F55EF">
        <w:t xml:space="preserve"> </w:t>
      </w:r>
      <w:proofErr w:type="spellStart"/>
      <w:r w:rsidRPr="003F55EF">
        <w:t>the</w:t>
      </w:r>
      <w:proofErr w:type="spellEnd"/>
      <w:r w:rsidRPr="003F55EF">
        <w:t xml:space="preserve"> </w:t>
      </w:r>
      <w:proofErr w:type="spellStart"/>
      <w:r w:rsidRPr="003F55EF">
        <w:t>users</w:t>
      </w:r>
      <w:proofErr w:type="spellEnd"/>
      <w:r w:rsidRPr="003F55EF">
        <w:t xml:space="preserve"> </w:t>
      </w:r>
      <w:proofErr w:type="spellStart"/>
      <w:r w:rsidRPr="003F55EF">
        <w:t>to</w:t>
      </w:r>
      <w:proofErr w:type="spellEnd"/>
      <w:r w:rsidRPr="003F55EF">
        <w:t xml:space="preserve"> </w:t>
      </w:r>
      <w:proofErr w:type="spellStart"/>
      <w:r w:rsidRPr="003F55EF">
        <w:t>log</w:t>
      </w:r>
      <w:proofErr w:type="spellEnd"/>
      <w:r w:rsidRPr="003F55EF">
        <w:t xml:space="preserve"> </w:t>
      </w:r>
      <w:proofErr w:type="spellStart"/>
      <w:r w:rsidRPr="003F55EF">
        <w:t>into</w:t>
      </w:r>
      <w:proofErr w:type="spellEnd"/>
      <w:r w:rsidRPr="003F55EF">
        <w:t xml:space="preserve"> </w:t>
      </w:r>
      <w:proofErr w:type="spellStart"/>
      <w:r w:rsidRPr="003F55EF">
        <w:t>the</w:t>
      </w:r>
      <w:proofErr w:type="spellEnd"/>
      <w:r w:rsidRPr="003F55EF">
        <w:t xml:space="preserve"> </w:t>
      </w:r>
      <w:proofErr w:type="spellStart"/>
      <w:r w:rsidRPr="003F55EF">
        <w:t>system</w:t>
      </w:r>
      <w:proofErr w:type="spellEnd"/>
      <w:r w:rsidRPr="003F55EF">
        <w:t xml:space="preserve"> </w:t>
      </w:r>
      <w:proofErr w:type="spellStart"/>
      <w:r w:rsidRPr="003F55EF">
        <w:t>will</w:t>
      </w:r>
      <w:proofErr w:type="spellEnd"/>
      <w:r w:rsidRPr="003F55EF">
        <w:t xml:space="preserve"> be </w:t>
      </w:r>
      <w:proofErr w:type="spellStart"/>
      <w:r w:rsidRPr="003F55EF">
        <w:t>kept</w:t>
      </w:r>
      <w:proofErr w:type="spellEnd"/>
      <w:r w:rsidRPr="003F55EF">
        <w:t xml:space="preserve"> in </w:t>
      </w:r>
      <w:proofErr w:type="spellStart"/>
      <w:r w:rsidRPr="003F55EF">
        <w:t>the</w:t>
      </w:r>
      <w:proofErr w:type="spellEnd"/>
      <w:r w:rsidRPr="003F55EF">
        <w:t xml:space="preserve"> </w:t>
      </w:r>
      <w:proofErr w:type="spellStart"/>
      <w:r w:rsidRPr="003F55EF">
        <w:t>database</w:t>
      </w:r>
      <w:proofErr w:type="spellEnd"/>
      <w:r w:rsidRPr="003F55EF">
        <w:t xml:space="preserve"> </w:t>
      </w:r>
      <w:proofErr w:type="spellStart"/>
      <w:r w:rsidRPr="003F55EF">
        <w:t>by</w:t>
      </w:r>
      <w:proofErr w:type="spellEnd"/>
      <w:r w:rsidRPr="003F55EF">
        <w:t xml:space="preserve"> </w:t>
      </w:r>
      <w:proofErr w:type="spellStart"/>
      <w:r w:rsidRPr="003F55EF">
        <w:t>the</w:t>
      </w:r>
      <w:proofErr w:type="spellEnd"/>
      <w:r w:rsidRPr="003F55EF">
        <w:t xml:space="preserve"> </w:t>
      </w:r>
      <w:proofErr w:type="spellStart"/>
      <w:r w:rsidRPr="003F55EF">
        <w:t>system</w:t>
      </w:r>
      <w:proofErr w:type="spellEnd"/>
      <w:r w:rsidRPr="003F55EF">
        <w:t xml:space="preserve">, </w:t>
      </w:r>
      <w:proofErr w:type="spellStart"/>
      <w:r w:rsidRPr="003F55EF">
        <w:t>and</w:t>
      </w:r>
      <w:proofErr w:type="spellEnd"/>
      <w:r w:rsidRPr="003F55EF">
        <w:t xml:space="preserve"> </w:t>
      </w:r>
      <w:proofErr w:type="spellStart"/>
      <w:r w:rsidRPr="003F55EF">
        <w:t>nobody</w:t>
      </w:r>
      <w:proofErr w:type="spellEnd"/>
      <w:r w:rsidRPr="003F55EF">
        <w:t xml:space="preserve"> </w:t>
      </w:r>
      <w:proofErr w:type="spellStart"/>
      <w:r w:rsidRPr="003F55EF">
        <w:t>will</w:t>
      </w:r>
      <w:proofErr w:type="spellEnd"/>
      <w:r w:rsidRPr="003F55EF">
        <w:t xml:space="preserve"> be </w:t>
      </w:r>
      <w:proofErr w:type="spellStart"/>
      <w:r w:rsidRPr="003F55EF">
        <w:t>allowed</w:t>
      </w:r>
      <w:proofErr w:type="spellEnd"/>
      <w:r w:rsidRPr="003F55EF">
        <w:t xml:space="preserve"> </w:t>
      </w:r>
      <w:proofErr w:type="spellStart"/>
      <w:r w:rsidRPr="003F55EF">
        <w:t>to</w:t>
      </w:r>
      <w:proofErr w:type="spellEnd"/>
      <w:r w:rsidRPr="003F55EF">
        <w:t xml:space="preserve"> </w:t>
      </w:r>
      <w:proofErr w:type="spellStart"/>
      <w:r w:rsidRPr="003F55EF">
        <w:t>access</w:t>
      </w:r>
      <w:proofErr w:type="spellEnd"/>
      <w:r w:rsidRPr="003F55EF">
        <w:t xml:space="preserve"> </w:t>
      </w:r>
      <w:proofErr w:type="spellStart"/>
      <w:r w:rsidRPr="003F55EF">
        <w:t>this</w:t>
      </w:r>
      <w:proofErr w:type="spellEnd"/>
      <w:r w:rsidRPr="003F55EF">
        <w:t xml:space="preserve"> </w:t>
      </w:r>
      <w:proofErr w:type="spellStart"/>
      <w:r w:rsidRPr="003F55EF">
        <w:t>area</w:t>
      </w:r>
      <w:proofErr w:type="spellEnd"/>
      <w:r w:rsidRPr="003F55EF">
        <w:t xml:space="preserve">. Since </w:t>
      </w:r>
      <w:proofErr w:type="spellStart"/>
      <w:r w:rsidRPr="003F55EF">
        <w:t>the</w:t>
      </w:r>
      <w:proofErr w:type="spellEnd"/>
      <w:r w:rsidRPr="003F55EF">
        <w:t xml:space="preserve"> </w:t>
      </w:r>
      <w:proofErr w:type="spellStart"/>
      <w:r w:rsidRPr="003F55EF">
        <w:t>passwords</w:t>
      </w:r>
      <w:proofErr w:type="spellEnd"/>
      <w:r w:rsidRPr="003F55EF">
        <w:t xml:space="preserve"> </w:t>
      </w:r>
      <w:proofErr w:type="spellStart"/>
      <w:r w:rsidRPr="003F55EF">
        <w:t>will</w:t>
      </w:r>
      <w:proofErr w:type="spellEnd"/>
      <w:r w:rsidRPr="003F55EF">
        <w:t xml:space="preserve"> be </w:t>
      </w:r>
      <w:proofErr w:type="spellStart"/>
      <w:r w:rsidRPr="003F55EF">
        <w:t>changed</w:t>
      </w:r>
      <w:proofErr w:type="spellEnd"/>
      <w:r w:rsidRPr="003F55EF">
        <w:t xml:space="preserve"> in </w:t>
      </w:r>
      <w:proofErr w:type="spellStart"/>
      <w:r w:rsidRPr="003F55EF">
        <w:t>case</w:t>
      </w:r>
      <w:proofErr w:type="spellEnd"/>
      <w:r w:rsidRPr="003F55EF">
        <w:t xml:space="preserve"> of a </w:t>
      </w:r>
      <w:proofErr w:type="spellStart"/>
      <w:r w:rsidRPr="003F55EF">
        <w:t>possible</w:t>
      </w:r>
      <w:proofErr w:type="spellEnd"/>
      <w:r w:rsidRPr="003F55EF">
        <w:t xml:space="preserve"> </w:t>
      </w:r>
      <w:proofErr w:type="spellStart"/>
      <w:r w:rsidRPr="003F55EF">
        <w:t>cyberattack</w:t>
      </w:r>
      <w:proofErr w:type="spellEnd"/>
      <w:r w:rsidRPr="003F55EF">
        <w:t xml:space="preserve">, </w:t>
      </w:r>
      <w:proofErr w:type="spellStart"/>
      <w:r w:rsidRPr="003F55EF">
        <w:t>authentication</w:t>
      </w:r>
      <w:proofErr w:type="spellEnd"/>
      <w:r w:rsidRPr="003F55EF">
        <w:t xml:space="preserve"> </w:t>
      </w:r>
      <w:proofErr w:type="spellStart"/>
      <w:r w:rsidRPr="003F55EF">
        <w:t>will</w:t>
      </w:r>
      <w:proofErr w:type="spellEnd"/>
      <w:r w:rsidRPr="003F55EF">
        <w:t xml:space="preserve"> be sent </w:t>
      </w:r>
      <w:proofErr w:type="spellStart"/>
      <w:r w:rsidRPr="003F55EF">
        <w:t>to</w:t>
      </w:r>
      <w:proofErr w:type="spellEnd"/>
      <w:r w:rsidRPr="003F55EF">
        <w:t xml:space="preserve"> </w:t>
      </w:r>
      <w:proofErr w:type="spellStart"/>
      <w:r w:rsidRPr="003F55EF">
        <w:t>the</w:t>
      </w:r>
      <w:proofErr w:type="spellEnd"/>
      <w:r w:rsidRPr="003F55EF">
        <w:t xml:space="preserve"> </w:t>
      </w:r>
      <w:proofErr w:type="spellStart"/>
      <w:r w:rsidRPr="003F55EF">
        <w:t>user's</w:t>
      </w:r>
      <w:proofErr w:type="spellEnd"/>
      <w:r w:rsidRPr="003F55EF">
        <w:t xml:space="preserve"> </w:t>
      </w:r>
      <w:proofErr w:type="gramStart"/>
      <w:r w:rsidRPr="003F55EF">
        <w:t>mail</w:t>
      </w:r>
      <w:proofErr w:type="gramEnd"/>
      <w:r w:rsidRPr="003F55EF">
        <w:t xml:space="preserve"> </w:t>
      </w:r>
      <w:proofErr w:type="spellStart"/>
      <w:r w:rsidRPr="003F55EF">
        <w:t>and</w:t>
      </w:r>
      <w:proofErr w:type="spellEnd"/>
      <w:r w:rsidRPr="003F55EF">
        <w:t xml:space="preserve"> </w:t>
      </w:r>
      <w:proofErr w:type="spellStart"/>
      <w:r w:rsidRPr="003F55EF">
        <w:t>this</w:t>
      </w:r>
      <w:proofErr w:type="spellEnd"/>
      <w:r w:rsidRPr="003F55EF">
        <w:t xml:space="preserve"> </w:t>
      </w:r>
      <w:proofErr w:type="spellStart"/>
      <w:r w:rsidRPr="003F55EF">
        <w:t>situation</w:t>
      </w:r>
      <w:proofErr w:type="spellEnd"/>
      <w:r w:rsidRPr="003F55EF">
        <w:t xml:space="preserve"> </w:t>
      </w:r>
      <w:proofErr w:type="spellStart"/>
      <w:r w:rsidRPr="003F55EF">
        <w:t>will</w:t>
      </w:r>
      <w:proofErr w:type="spellEnd"/>
      <w:r w:rsidRPr="003F55EF">
        <w:t xml:space="preserve"> be </w:t>
      </w:r>
      <w:proofErr w:type="spellStart"/>
      <w:r w:rsidRPr="003F55EF">
        <w:t>avoided</w:t>
      </w:r>
      <w:proofErr w:type="spellEnd"/>
      <w:r w:rsidRPr="003F55EF">
        <w:t xml:space="preserve">. Since </w:t>
      </w:r>
      <w:proofErr w:type="gramStart"/>
      <w:r w:rsidRPr="003F55EF">
        <w:t>data</w:t>
      </w:r>
      <w:proofErr w:type="gramEnd"/>
      <w:r w:rsidRPr="003F55EF">
        <w:t xml:space="preserve"> </w:t>
      </w:r>
      <w:proofErr w:type="spellStart"/>
      <w:r w:rsidRPr="003F55EF">
        <w:t>confidentiality</w:t>
      </w:r>
      <w:proofErr w:type="spellEnd"/>
      <w:r w:rsidRPr="003F55EF">
        <w:t xml:space="preserve"> is </w:t>
      </w:r>
      <w:proofErr w:type="spellStart"/>
      <w:r w:rsidRPr="003F55EF">
        <w:t>very</w:t>
      </w:r>
      <w:proofErr w:type="spellEnd"/>
      <w:r w:rsidRPr="003F55EF">
        <w:t xml:space="preserve"> </w:t>
      </w:r>
      <w:proofErr w:type="spellStart"/>
      <w:r w:rsidRPr="003F55EF">
        <w:t>important</w:t>
      </w:r>
      <w:proofErr w:type="spellEnd"/>
      <w:r w:rsidRPr="003F55EF">
        <w:t xml:space="preserve">, </w:t>
      </w:r>
      <w:proofErr w:type="spellStart"/>
      <w:r w:rsidRPr="003F55EF">
        <w:t>the</w:t>
      </w:r>
      <w:proofErr w:type="spellEnd"/>
      <w:r w:rsidRPr="003F55EF">
        <w:t xml:space="preserve"> </w:t>
      </w:r>
      <w:proofErr w:type="spellStart"/>
      <w:r w:rsidRPr="003F55EF">
        <w:t>sharing</w:t>
      </w:r>
      <w:proofErr w:type="spellEnd"/>
      <w:r w:rsidRPr="003F55EF">
        <w:t xml:space="preserve"> of </w:t>
      </w:r>
      <w:proofErr w:type="spellStart"/>
      <w:r w:rsidRPr="003F55EF">
        <w:t>these</w:t>
      </w:r>
      <w:proofErr w:type="spellEnd"/>
      <w:r w:rsidRPr="003F55EF">
        <w:t xml:space="preserve"> data </w:t>
      </w:r>
      <w:proofErr w:type="spellStart"/>
      <w:r w:rsidRPr="003F55EF">
        <w:t>will</w:t>
      </w:r>
      <w:proofErr w:type="spellEnd"/>
      <w:r w:rsidRPr="003F55EF">
        <w:t xml:space="preserve"> be </w:t>
      </w:r>
      <w:proofErr w:type="spellStart"/>
      <w:r w:rsidRPr="003F55EF">
        <w:t>prevented</w:t>
      </w:r>
      <w:proofErr w:type="spellEnd"/>
      <w:r w:rsidRPr="003F55EF">
        <w:t xml:space="preserve"> </w:t>
      </w:r>
      <w:proofErr w:type="spellStart"/>
      <w:r w:rsidRPr="003F55EF">
        <w:t>and</w:t>
      </w:r>
      <w:proofErr w:type="spellEnd"/>
      <w:r w:rsidRPr="003F55EF">
        <w:t xml:space="preserve"> </w:t>
      </w:r>
      <w:proofErr w:type="spellStart"/>
      <w:r w:rsidRPr="003F55EF">
        <w:t>everyone</w:t>
      </w:r>
      <w:proofErr w:type="spellEnd"/>
      <w:r w:rsidRPr="003F55EF">
        <w:t xml:space="preserve"> can </w:t>
      </w:r>
      <w:proofErr w:type="spellStart"/>
      <w:r w:rsidRPr="003F55EF">
        <w:t>only</w:t>
      </w:r>
      <w:proofErr w:type="spellEnd"/>
      <w:r w:rsidRPr="003F55EF">
        <w:t xml:space="preserve"> </w:t>
      </w:r>
      <w:proofErr w:type="spellStart"/>
      <w:r w:rsidRPr="003F55EF">
        <w:t>view</w:t>
      </w:r>
      <w:proofErr w:type="spellEnd"/>
      <w:r w:rsidRPr="003F55EF">
        <w:t xml:space="preserve"> </w:t>
      </w:r>
      <w:proofErr w:type="spellStart"/>
      <w:r w:rsidRPr="003F55EF">
        <w:t>their</w:t>
      </w:r>
      <w:proofErr w:type="spellEnd"/>
      <w:r w:rsidRPr="003F55EF">
        <w:t xml:space="preserve"> </w:t>
      </w:r>
      <w:proofErr w:type="spellStart"/>
      <w:r w:rsidRPr="003F55EF">
        <w:t>own</w:t>
      </w:r>
      <w:proofErr w:type="spellEnd"/>
      <w:r w:rsidRPr="003F55EF">
        <w:t xml:space="preserve"> data. </w:t>
      </w:r>
      <w:proofErr w:type="spellStart"/>
      <w:r w:rsidRPr="003F55EF">
        <w:t>The</w:t>
      </w:r>
      <w:proofErr w:type="spellEnd"/>
      <w:r w:rsidRPr="003F55EF">
        <w:t xml:space="preserve"> </w:t>
      </w:r>
      <w:proofErr w:type="spellStart"/>
      <w:r w:rsidRPr="003F55EF">
        <w:t>security</w:t>
      </w:r>
      <w:proofErr w:type="spellEnd"/>
      <w:r w:rsidRPr="003F55EF">
        <w:t xml:space="preserve"> </w:t>
      </w:r>
      <w:proofErr w:type="spellStart"/>
      <w:r w:rsidRPr="003F55EF">
        <w:t>policy</w:t>
      </w:r>
      <w:proofErr w:type="spellEnd"/>
      <w:r w:rsidRPr="003F55EF">
        <w:t xml:space="preserve"> </w:t>
      </w:r>
      <w:proofErr w:type="spellStart"/>
      <w:r w:rsidRPr="003F55EF">
        <w:t>will</w:t>
      </w:r>
      <w:proofErr w:type="spellEnd"/>
      <w:r w:rsidRPr="003F55EF">
        <w:t xml:space="preserve"> be </w:t>
      </w:r>
      <w:proofErr w:type="spellStart"/>
      <w:r w:rsidRPr="003F55EF">
        <w:t>determined</w:t>
      </w:r>
      <w:proofErr w:type="spellEnd"/>
      <w:r w:rsidRPr="003F55EF">
        <w:t xml:space="preserve"> </w:t>
      </w:r>
      <w:proofErr w:type="spellStart"/>
      <w:r w:rsidRPr="003F55EF">
        <w:t>according</w:t>
      </w:r>
      <w:proofErr w:type="spellEnd"/>
      <w:r w:rsidRPr="003F55EF">
        <w:t xml:space="preserve"> </w:t>
      </w:r>
      <w:proofErr w:type="spellStart"/>
      <w:r w:rsidRPr="003F55EF">
        <w:t>to</w:t>
      </w:r>
      <w:proofErr w:type="spellEnd"/>
      <w:r w:rsidRPr="003F55EF">
        <w:t xml:space="preserve"> </w:t>
      </w:r>
      <w:r w:rsidRPr="003F55EF">
        <w:rPr>
          <w:b/>
          <w:bCs/>
        </w:rPr>
        <w:t>ISO / IEC 27001</w:t>
      </w:r>
      <w:r w:rsidRPr="003F55EF">
        <w:t xml:space="preserve"> </w:t>
      </w:r>
      <w:proofErr w:type="spellStart"/>
      <w:r w:rsidRPr="003F55EF">
        <w:t>standards</w:t>
      </w:r>
      <w:proofErr w:type="spellEnd"/>
      <w:r w:rsidRPr="003F55EF">
        <w:t xml:space="preserve"> </w:t>
      </w:r>
      <w:proofErr w:type="spellStart"/>
      <w:r w:rsidRPr="003F55EF">
        <w:t>and</w:t>
      </w:r>
      <w:proofErr w:type="spellEnd"/>
      <w:r w:rsidRPr="003F55EF">
        <w:t xml:space="preserve"> </w:t>
      </w:r>
      <w:proofErr w:type="spellStart"/>
      <w:r w:rsidRPr="003F55EF">
        <w:t>security</w:t>
      </w:r>
      <w:proofErr w:type="spellEnd"/>
      <w:r w:rsidRPr="003F55EF">
        <w:t xml:space="preserve"> </w:t>
      </w:r>
      <w:proofErr w:type="spellStart"/>
      <w:r w:rsidRPr="003F55EF">
        <w:t>will</w:t>
      </w:r>
      <w:proofErr w:type="spellEnd"/>
      <w:r w:rsidRPr="003F55EF">
        <w:t xml:space="preserve"> be </w:t>
      </w:r>
      <w:proofErr w:type="spellStart"/>
      <w:r w:rsidRPr="003F55EF">
        <w:t>provided</w:t>
      </w:r>
      <w:proofErr w:type="spellEnd"/>
      <w:r w:rsidRPr="003F55EF">
        <w:t xml:space="preserve"> </w:t>
      </w:r>
      <w:proofErr w:type="spellStart"/>
      <w:r w:rsidRPr="003F55EF">
        <w:t>according</w:t>
      </w:r>
      <w:proofErr w:type="spellEnd"/>
      <w:r w:rsidRPr="003F55EF">
        <w:t xml:space="preserve"> </w:t>
      </w:r>
      <w:proofErr w:type="spellStart"/>
      <w:r w:rsidRPr="003F55EF">
        <w:t>to</w:t>
      </w:r>
      <w:proofErr w:type="spellEnd"/>
      <w:r w:rsidRPr="003F55EF">
        <w:t xml:space="preserve"> </w:t>
      </w:r>
      <w:proofErr w:type="spellStart"/>
      <w:r w:rsidRPr="003F55EF">
        <w:t>these</w:t>
      </w:r>
      <w:proofErr w:type="spellEnd"/>
      <w:r w:rsidRPr="003F55EF">
        <w:t xml:space="preserve"> </w:t>
      </w:r>
      <w:proofErr w:type="spellStart"/>
      <w:r w:rsidRPr="003F55EF">
        <w:t>standards</w:t>
      </w:r>
      <w:proofErr w:type="spellEnd"/>
      <w:r w:rsidRPr="003F55EF">
        <w:t>.</w:t>
      </w:r>
    </w:p>
    <w:p w14:paraId="7CD4AF8E" w14:textId="77777777" w:rsidR="00F27627" w:rsidRDefault="00F27627" w:rsidP="00F27627">
      <w:pPr>
        <w:pStyle w:val="Balk3"/>
        <w:numPr>
          <w:ilvl w:val="3"/>
          <w:numId w:val="1"/>
        </w:numPr>
      </w:pPr>
      <w:bookmarkStart w:id="66" w:name="_Toc439994693"/>
      <w:bookmarkStart w:id="67" w:name="_Toc441230998"/>
      <w:bookmarkStart w:id="68" w:name="_Toc31025829"/>
      <w:r>
        <w:t xml:space="preserve">            </w:t>
      </w:r>
      <w:bookmarkStart w:id="69" w:name="_Toc44781032"/>
      <w:r w:rsidRPr="007E3A0F">
        <w:t>3.9.</w:t>
      </w:r>
      <w:r>
        <w:t>3</w:t>
      </w:r>
      <w:r w:rsidRPr="007E3A0F">
        <w:t>.</w:t>
      </w:r>
      <w:r>
        <w:t>4</w:t>
      </w:r>
      <w:r w:rsidRPr="007E3A0F">
        <w:t xml:space="preserve"> </w:t>
      </w:r>
      <w:r w:rsidRPr="00DA04D7">
        <w:t xml:space="preserve">Software </w:t>
      </w:r>
      <w:proofErr w:type="spellStart"/>
      <w:r w:rsidRPr="00DA04D7">
        <w:t>Quality</w:t>
      </w:r>
      <w:proofErr w:type="spellEnd"/>
      <w:r w:rsidRPr="00DA04D7">
        <w:t xml:space="preserve"> </w:t>
      </w:r>
      <w:proofErr w:type="spellStart"/>
      <w:r w:rsidRPr="00DA04D7">
        <w:t>Attributes</w:t>
      </w:r>
      <w:bookmarkEnd w:id="66"/>
      <w:bookmarkEnd w:id="67"/>
      <w:bookmarkEnd w:id="68"/>
      <w:bookmarkEnd w:id="69"/>
      <w:proofErr w:type="spellEnd"/>
    </w:p>
    <w:p w14:paraId="065FCDAE" w14:textId="77777777" w:rsidR="00F27627" w:rsidRPr="003F55EF" w:rsidRDefault="00F27627" w:rsidP="00F27627">
      <w:pPr>
        <w:ind w:firstLine="0"/>
      </w:pPr>
      <w:r>
        <w:t xml:space="preserve">  </w:t>
      </w:r>
      <w:proofErr w:type="spellStart"/>
      <w:r w:rsidRPr="00E03AAF">
        <w:t>In</w:t>
      </w:r>
      <w:proofErr w:type="spellEnd"/>
      <w:r w:rsidRPr="00E03AAF">
        <w:t xml:space="preserve"> </w:t>
      </w:r>
      <w:proofErr w:type="spellStart"/>
      <w:r w:rsidRPr="00E03AAF">
        <w:t>the</w:t>
      </w:r>
      <w:proofErr w:type="spellEnd"/>
      <w:r w:rsidRPr="00E03AAF">
        <w:t xml:space="preserve"> Software </w:t>
      </w:r>
      <w:proofErr w:type="spellStart"/>
      <w:r w:rsidRPr="00E03AAF">
        <w:t>Engineering</w:t>
      </w:r>
      <w:proofErr w:type="spellEnd"/>
      <w:r w:rsidRPr="00E03AAF">
        <w:t xml:space="preserve"> </w:t>
      </w:r>
      <w:proofErr w:type="spellStart"/>
      <w:r w:rsidRPr="00E03AAF">
        <w:t>environment</w:t>
      </w:r>
      <w:proofErr w:type="spellEnd"/>
      <w:r w:rsidRPr="00E03AAF">
        <w:t xml:space="preserve">, </w:t>
      </w:r>
      <w:proofErr w:type="spellStart"/>
      <w:r w:rsidRPr="00E03AAF">
        <w:t>we</w:t>
      </w:r>
      <w:proofErr w:type="spellEnd"/>
      <w:r w:rsidRPr="00E03AAF">
        <w:t xml:space="preserve"> </w:t>
      </w:r>
      <w:proofErr w:type="spellStart"/>
      <w:r w:rsidRPr="00E03AAF">
        <w:t>classify</w:t>
      </w:r>
      <w:proofErr w:type="spellEnd"/>
      <w:r w:rsidRPr="00E03AAF">
        <w:t xml:space="preserve"> </w:t>
      </w:r>
      <w:proofErr w:type="spellStart"/>
      <w:r w:rsidRPr="00E03AAF">
        <w:t>our</w:t>
      </w:r>
      <w:proofErr w:type="spellEnd"/>
      <w:r w:rsidRPr="00E03AAF">
        <w:t xml:space="preserve"> </w:t>
      </w:r>
      <w:proofErr w:type="spellStart"/>
      <w:r w:rsidRPr="00E03AAF">
        <w:t>quality</w:t>
      </w:r>
      <w:proofErr w:type="spellEnd"/>
      <w:r w:rsidRPr="00E03AAF">
        <w:t xml:space="preserve"> </w:t>
      </w:r>
      <w:proofErr w:type="spellStart"/>
      <w:r w:rsidRPr="00E03AAF">
        <w:t>attributes</w:t>
      </w:r>
      <w:proofErr w:type="spellEnd"/>
      <w:r w:rsidRPr="00E03AAF">
        <w:t xml:space="preserve"> </w:t>
      </w:r>
      <w:proofErr w:type="spellStart"/>
      <w:r w:rsidRPr="00E03AAF">
        <w:t>into</w:t>
      </w:r>
      <w:proofErr w:type="spellEnd"/>
      <w:r w:rsidRPr="00E03AAF">
        <w:t xml:space="preserve"> </w:t>
      </w:r>
      <w:proofErr w:type="spellStart"/>
      <w:r w:rsidRPr="00E03AAF">
        <w:t>two</w:t>
      </w:r>
      <w:proofErr w:type="spellEnd"/>
      <w:r w:rsidRPr="00E03AAF">
        <w:t xml:space="preserve"> </w:t>
      </w:r>
      <w:proofErr w:type="spellStart"/>
      <w:r w:rsidRPr="00E03AAF">
        <w:t>titles</w:t>
      </w:r>
      <w:proofErr w:type="spellEnd"/>
      <w:r w:rsidRPr="00E03AAF">
        <w:t xml:space="preserve">; </w:t>
      </w:r>
      <w:proofErr w:type="spellStart"/>
      <w:r w:rsidRPr="00E03AAF">
        <w:t>external</w:t>
      </w:r>
      <w:proofErr w:type="spellEnd"/>
      <w:r w:rsidRPr="00E03AAF">
        <w:t xml:space="preserve"> </w:t>
      </w:r>
      <w:proofErr w:type="spellStart"/>
      <w:r w:rsidRPr="00E03AAF">
        <w:t>attributes</w:t>
      </w:r>
      <w:proofErr w:type="spellEnd"/>
      <w:r w:rsidRPr="00E03AAF">
        <w:t xml:space="preserve"> </w:t>
      </w:r>
      <w:proofErr w:type="spellStart"/>
      <w:r w:rsidRPr="00E03AAF">
        <w:t>and</w:t>
      </w:r>
      <w:proofErr w:type="spellEnd"/>
      <w:r w:rsidRPr="00E03AAF">
        <w:t xml:space="preserve"> </w:t>
      </w:r>
      <w:proofErr w:type="spellStart"/>
      <w:r w:rsidRPr="00E03AAF">
        <w:t>internal</w:t>
      </w:r>
      <w:proofErr w:type="spellEnd"/>
      <w:r w:rsidRPr="00E03AAF">
        <w:t xml:space="preserve"> </w:t>
      </w:r>
      <w:proofErr w:type="spellStart"/>
      <w:r w:rsidRPr="00E03AAF">
        <w:t>attributes</w:t>
      </w:r>
      <w:proofErr w:type="spellEnd"/>
      <w:r w:rsidRPr="00E03AAF">
        <w:t xml:space="preserve">. </w:t>
      </w:r>
      <w:proofErr w:type="spellStart"/>
      <w:r w:rsidRPr="00E03AAF">
        <w:t>Internal</w:t>
      </w:r>
      <w:proofErr w:type="spellEnd"/>
      <w:r w:rsidRPr="00E03AAF">
        <w:t xml:space="preserve"> </w:t>
      </w:r>
      <w:proofErr w:type="spellStart"/>
      <w:r w:rsidRPr="00E03AAF">
        <w:t>attributes</w:t>
      </w:r>
      <w:proofErr w:type="spellEnd"/>
      <w:r w:rsidRPr="00E03AAF">
        <w:t xml:space="preserve"> </w:t>
      </w:r>
      <w:proofErr w:type="spellStart"/>
      <w:r w:rsidRPr="00E03AAF">
        <w:t>are</w:t>
      </w:r>
      <w:proofErr w:type="spellEnd"/>
      <w:r w:rsidRPr="00E03AAF">
        <w:t xml:space="preserve"> </w:t>
      </w:r>
      <w:proofErr w:type="spellStart"/>
      <w:r w:rsidRPr="00E03AAF">
        <w:t>based</w:t>
      </w:r>
      <w:proofErr w:type="spellEnd"/>
      <w:r w:rsidRPr="00E03AAF">
        <w:t xml:space="preserve"> on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gramStart"/>
      <w:r w:rsidRPr="00E03AAF">
        <w:t>software</w:t>
      </w:r>
      <w:proofErr w:type="gramEnd"/>
      <w:r w:rsidRPr="00E03AAF">
        <w:t xml:space="preserve"> </w:t>
      </w:r>
      <w:proofErr w:type="spellStart"/>
      <w:r w:rsidRPr="00E03AAF">
        <w:t>itself</w:t>
      </w:r>
      <w:proofErr w:type="spellEnd"/>
      <w:r w:rsidRPr="00E03AAF">
        <w:t xml:space="preserve">, </w:t>
      </w:r>
      <w:proofErr w:type="spellStart"/>
      <w:r w:rsidRPr="00E03AAF">
        <w:t>flexibility</w:t>
      </w:r>
      <w:proofErr w:type="spellEnd"/>
      <w:r w:rsidRPr="00E03AAF">
        <w:t xml:space="preserve">, </w:t>
      </w:r>
      <w:proofErr w:type="spellStart"/>
      <w:r w:rsidRPr="00E03AAF">
        <w:t>portability</w:t>
      </w:r>
      <w:proofErr w:type="spellEnd"/>
      <w:r w:rsidRPr="00E03AAF">
        <w:t xml:space="preserve">, </w:t>
      </w:r>
      <w:proofErr w:type="spellStart"/>
      <w:r w:rsidRPr="00E03AAF">
        <w:t>and</w:t>
      </w:r>
      <w:proofErr w:type="spellEnd"/>
      <w:r w:rsidRPr="00E03AAF">
        <w:t xml:space="preserve"> </w:t>
      </w:r>
      <w:proofErr w:type="spellStart"/>
      <w:r w:rsidRPr="00E03AAF">
        <w:t>attributes</w:t>
      </w:r>
      <w:proofErr w:type="spellEnd"/>
      <w:r w:rsidRPr="00E03AAF">
        <w:t xml:space="preserve"> </w:t>
      </w:r>
      <w:proofErr w:type="spellStart"/>
      <w:r w:rsidRPr="00E03AAF">
        <w:t>like</w:t>
      </w:r>
      <w:proofErr w:type="spellEnd"/>
      <w:r w:rsidRPr="00E03AAF">
        <w:t xml:space="preserve"> </w:t>
      </w:r>
      <w:proofErr w:type="spellStart"/>
      <w:r w:rsidRPr="00E03AAF">
        <w:t>readability</w:t>
      </w:r>
      <w:proofErr w:type="spellEnd"/>
      <w:r w:rsidRPr="00E03AAF">
        <w:t xml:space="preserve"> </w:t>
      </w:r>
      <w:proofErr w:type="spellStart"/>
      <w:r w:rsidRPr="00E03AAF">
        <w:t>are</w:t>
      </w:r>
      <w:proofErr w:type="spellEnd"/>
      <w:r w:rsidRPr="00E03AAF">
        <w:t xml:space="preserve"> </w:t>
      </w:r>
      <w:proofErr w:type="spellStart"/>
      <w:r w:rsidRPr="00E03AAF">
        <w:t>belong</w:t>
      </w:r>
      <w:proofErr w:type="spellEnd"/>
      <w:r w:rsidRPr="00E03AAF">
        <w:t xml:space="preserve"> </w:t>
      </w:r>
      <w:proofErr w:type="spellStart"/>
      <w:r w:rsidRPr="00E03AAF">
        <w:t>to</w:t>
      </w:r>
      <w:proofErr w:type="spellEnd"/>
      <w:r w:rsidRPr="00E03AAF">
        <w:t xml:space="preserve"> </w:t>
      </w:r>
      <w:proofErr w:type="spellStart"/>
      <w:r w:rsidRPr="00E03AAF">
        <w:t>this</w:t>
      </w:r>
      <w:proofErr w:type="spellEnd"/>
      <w:r w:rsidRPr="00E03AAF">
        <w:t xml:space="preserve"> </w:t>
      </w:r>
      <w:proofErr w:type="spellStart"/>
      <w:r w:rsidRPr="00E03AAF">
        <w:t>category</w:t>
      </w:r>
      <w:proofErr w:type="spellEnd"/>
      <w:r w:rsidRPr="00E03AAF">
        <w:t xml:space="preserve">. </w:t>
      </w:r>
      <w:proofErr w:type="spellStart"/>
      <w:r w:rsidRPr="00E03AAF">
        <w:t>In</w:t>
      </w:r>
      <w:proofErr w:type="spellEnd"/>
      <w:r w:rsidRPr="00E03AAF">
        <w:t xml:space="preserve"> </w:t>
      </w:r>
      <w:proofErr w:type="spellStart"/>
      <w:r w:rsidRPr="00E03AAF">
        <w:t>other</w:t>
      </w:r>
      <w:proofErr w:type="spellEnd"/>
      <w:r w:rsidRPr="00E03AAF">
        <w:t xml:space="preserve"> </w:t>
      </w:r>
      <w:proofErr w:type="spellStart"/>
      <w:r w:rsidRPr="00E03AAF">
        <w:t>words</w:t>
      </w:r>
      <w:proofErr w:type="spellEnd"/>
      <w:r w:rsidRPr="00E03AAF">
        <w:t xml:space="preserve">, </w:t>
      </w:r>
      <w:proofErr w:type="spellStart"/>
      <w:r w:rsidRPr="00E03AAF">
        <w:t>we</w:t>
      </w:r>
      <w:proofErr w:type="spellEnd"/>
      <w:r w:rsidRPr="00E03AAF">
        <w:t xml:space="preserve"> can </w:t>
      </w:r>
      <w:proofErr w:type="spellStart"/>
      <w:r w:rsidRPr="00E03AAF">
        <w:t>clearly</w:t>
      </w:r>
      <w:proofErr w:type="spellEnd"/>
      <w:r w:rsidRPr="00E03AAF">
        <w:t xml:space="preserve"> say </w:t>
      </w:r>
      <w:proofErr w:type="spellStart"/>
      <w:r w:rsidRPr="00E03AAF">
        <w:t>this</w:t>
      </w:r>
      <w:proofErr w:type="spellEnd"/>
      <w:r w:rsidRPr="00E03AAF">
        <w:t xml:space="preserve"> </w:t>
      </w:r>
      <w:proofErr w:type="spellStart"/>
      <w:r w:rsidRPr="00E03AAF">
        <w:t>category</w:t>
      </w:r>
      <w:proofErr w:type="spellEnd"/>
      <w:r w:rsidRPr="00E03AAF">
        <w:t xml:space="preserve"> is </w:t>
      </w:r>
      <w:proofErr w:type="spellStart"/>
      <w:r w:rsidRPr="00E03AAF">
        <w:t>mostly</w:t>
      </w:r>
      <w:proofErr w:type="spellEnd"/>
      <w:r w:rsidRPr="00E03AAF">
        <w:t xml:space="preserve"> </w:t>
      </w:r>
      <w:proofErr w:type="spellStart"/>
      <w:r w:rsidRPr="00E03AAF">
        <w:t>related</w:t>
      </w:r>
      <w:proofErr w:type="spellEnd"/>
      <w:r w:rsidRPr="00E03AAF">
        <w:t xml:space="preserve"> </w:t>
      </w:r>
      <w:proofErr w:type="spellStart"/>
      <w:r w:rsidRPr="00E03AAF">
        <w:t>to</w:t>
      </w:r>
      <w:proofErr w:type="spellEnd"/>
      <w:r w:rsidRPr="00E03AAF">
        <w:t xml:space="preserve">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development</w:t>
      </w:r>
      <w:proofErr w:type="spellEnd"/>
      <w:r w:rsidRPr="00E03AAF">
        <w:t xml:space="preserve"> </w:t>
      </w:r>
      <w:proofErr w:type="spellStart"/>
      <w:r w:rsidRPr="00E03AAF">
        <w:t>side</w:t>
      </w:r>
      <w:proofErr w:type="spellEnd"/>
      <w:r w:rsidRPr="00E03AAF">
        <w:t xml:space="preserve"> of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application</w:t>
      </w:r>
      <w:proofErr w:type="spellEnd"/>
      <w:r w:rsidRPr="00E03AAF">
        <w:t xml:space="preserve">. </w:t>
      </w:r>
      <w:r w:rsidRPr="00E03AAF">
        <w:lastRenderedPageBreak/>
        <w:t xml:space="preserve">On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other</w:t>
      </w:r>
      <w:proofErr w:type="spellEnd"/>
      <w:r w:rsidRPr="00E03AAF">
        <w:t xml:space="preserve"> </w:t>
      </w:r>
      <w:proofErr w:type="spellStart"/>
      <w:r w:rsidRPr="00E03AAF">
        <w:t>hand</w:t>
      </w:r>
      <w:proofErr w:type="spellEnd"/>
      <w:r w:rsidRPr="00E03AAF">
        <w:t xml:space="preserve">, </w:t>
      </w:r>
      <w:proofErr w:type="spellStart"/>
      <w:r w:rsidRPr="00E03AAF">
        <w:t>external</w:t>
      </w:r>
      <w:proofErr w:type="spellEnd"/>
      <w:r w:rsidRPr="00E03AAF">
        <w:t xml:space="preserve"> </w:t>
      </w:r>
      <w:proofErr w:type="spellStart"/>
      <w:r w:rsidRPr="00E03AAF">
        <w:t>attributes</w:t>
      </w:r>
      <w:proofErr w:type="spellEnd"/>
      <w:r w:rsidRPr="00E03AAF">
        <w:t xml:space="preserve"> </w:t>
      </w:r>
      <w:proofErr w:type="spellStart"/>
      <w:r w:rsidRPr="00E03AAF">
        <w:t>are</w:t>
      </w:r>
      <w:proofErr w:type="spellEnd"/>
      <w:r w:rsidRPr="00E03AAF">
        <w:t xml:space="preserve"> </w:t>
      </w:r>
      <w:proofErr w:type="spellStart"/>
      <w:r w:rsidRPr="00E03AAF">
        <w:t>based</w:t>
      </w:r>
      <w:proofErr w:type="spellEnd"/>
      <w:r w:rsidRPr="00E03AAF">
        <w:t xml:space="preserve"> on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use</w:t>
      </w:r>
      <w:proofErr w:type="spellEnd"/>
      <w:r w:rsidRPr="00E03AAF">
        <w:t xml:space="preserve"> of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gramStart"/>
      <w:r w:rsidRPr="00E03AAF">
        <w:t>software</w:t>
      </w:r>
      <w:proofErr w:type="gramEnd"/>
      <w:r w:rsidRPr="00E03AAF">
        <w:t xml:space="preserve">.  </w:t>
      </w:r>
      <w:proofErr w:type="spellStart"/>
      <w:r w:rsidRPr="00E03AAF">
        <w:t>Correctness</w:t>
      </w:r>
      <w:proofErr w:type="spellEnd"/>
      <w:r w:rsidRPr="00E03AAF">
        <w:t xml:space="preserve">, </w:t>
      </w:r>
      <w:proofErr w:type="spellStart"/>
      <w:r w:rsidRPr="00E03AAF">
        <w:t>usability</w:t>
      </w:r>
      <w:proofErr w:type="spellEnd"/>
      <w:r w:rsidRPr="00E03AAF">
        <w:t xml:space="preserve">, </w:t>
      </w:r>
      <w:proofErr w:type="spellStart"/>
      <w:r w:rsidRPr="00E03AAF">
        <w:t>and</w:t>
      </w:r>
      <w:proofErr w:type="spellEnd"/>
      <w:r w:rsidRPr="00E03AAF">
        <w:t xml:space="preserve"> </w:t>
      </w:r>
      <w:proofErr w:type="spellStart"/>
      <w:r w:rsidRPr="00E03AAF">
        <w:t>attributes</w:t>
      </w:r>
      <w:proofErr w:type="spellEnd"/>
      <w:r w:rsidRPr="00E03AAF">
        <w:t xml:space="preserve"> </w:t>
      </w:r>
      <w:proofErr w:type="spellStart"/>
      <w:r w:rsidRPr="00E03AAF">
        <w:t>like</w:t>
      </w:r>
      <w:proofErr w:type="spellEnd"/>
      <w:r w:rsidRPr="00E03AAF">
        <w:t xml:space="preserve"> </w:t>
      </w:r>
      <w:proofErr w:type="spellStart"/>
      <w:r w:rsidRPr="00E03AAF">
        <w:t>efficiency</w:t>
      </w:r>
      <w:proofErr w:type="spellEnd"/>
      <w:r w:rsidRPr="00E03AAF">
        <w:t xml:space="preserve"> </w:t>
      </w:r>
      <w:proofErr w:type="spellStart"/>
      <w:r w:rsidRPr="00E03AAF">
        <w:t>belong</w:t>
      </w:r>
      <w:proofErr w:type="spellEnd"/>
      <w:r w:rsidRPr="00E03AAF">
        <w:t xml:space="preserve"> </w:t>
      </w:r>
      <w:proofErr w:type="spellStart"/>
      <w:r w:rsidRPr="00E03AAF">
        <w:t>to</w:t>
      </w:r>
      <w:proofErr w:type="spellEnd"/>
      <w:r w:rsidRPr="00E03AAF">
        <w:t xml:space="preserve"> </w:t>
      </w:r>
      <w:proofErr w:type="spellStart"/>
      <w:r w:rsidRPr="00E03AAF">
        <w:t>this</w:t>
      </w:r>
      <w:proofErr w:type="spellEnd"/>
      <w:r w:rsidRPr="00E03AAF">
        <w:t xml:space="preserve"> </w:t>
      </w:r>
      <w:proofErr w:type="spellStart"/>
      <w:r w:rsidRPr="00E03AAF">
        <w:t>category</w:t>
      </w:r>
      <w:proofErr w:type="spellEnd"/>
      <w:r w:rsidRPr="00E03AAF">
        <w:t xml:space="preserve">. </w:t>
      </w:r>
      <w:proofErr w:type="spellStart"/>
      <w:r w:rsidRPr="00E03AAF">
        <w:t>While</w:t>
      </w:r>
      <w:proofErr w:type="spellEnd"/>
      <w:r w:rsidRPr="00E03AAF">
        <w:t xml:space="preserve"> </w:t>
      </w:r>
      <w:proofErr w:type="spellStart"/>
      <w:r w:rsidRPr="00E03AAF">
        <w:t>we</w:t>
      </w:r>
      <w:proofErr w:type="spellEnd"/>
      <w:r w:rsidRPr="00E03AAF">
        <w:t xml:space="preserve"> </w:t>
      </w:r>
      <w:proofErr w:type="spellStart"/>
      <w:r w:rsidRPr="00E03AAF">
        <w:t>are</w:t>
      </w:r>
      <w:proofErr w:type="spellEnd"/>
      <w:r w:rsidRPr="00E03AAF">
        <w:t xml:space="preserve"> </w:t>
      </w:r>
      <w:proofErr w:type="spellStart"/>
      <w:r w:rsidRPr="00E03AAF">
        <w:t>doing</w:t>
      </w:r>
      <w:proofErr w:type="spellEnd"/>
      <w:r w:rsidRPr="00E03AAF">
        <w:t xml:space="preserve"> a </w:t>
      </w:r>
      <w:proofErr w:type="spellStart"/>
      <w:r w:rsidRPr="00E03AAF">
        <w:t>calculation</w:t>
      </w:r>
      <w:proofErr w:type="spellEnd"/>
      <w:r w:rsidRPr="00E03AAF">
        <w:t xml:space="preserve"> </w:t>
      </w:r>
      <w:proofErr w:type="spellStart"/>
      <w:r w:rsidRPr="00E03AAF">
        <w:t>based</w:t>
      </w:r>
      <w:proofErr w:type="spellEnd"/>
      <w:r w:rsidRPr="00E03AAF">
        <w:t xml:space="preserve"> </w:t>
      </w:r>
      <w:proofErr w:type="spellStart"/>
      <w:r w:rsidRPr="00E03AAF">
        <w:t>application</w:t>
      </w:r>
      <w:proofErr w:type="spellEnd"/>
      <w:r w:rsidRPr="00E03AAF">
        <w:t xml:space="preserve">, </w:t>
      </w:r>
      <w:proofErr w:type="spellStart"/>
      <w:r w:rsidRPr="00E03AAF">
        <w:t>we</w:t>
      </w:r>
      <w:proofErr w:type="spellEnd"/>
      <w:r w:rsidRPr="00E03AAF">
        <w:t xml:space="preserve"> </w:t>
      </w:r>
      <w:proofErr w:type="spellStart"/>
      <w:r w:rsidRPr="00E03AAF">
        <w:t>have</w:t>
      </w:r>
      <w:proofErr w:type="spellEnd"/>
      <w:r w:rsidRPr="00E03AAF">
        <w:t xml:space="preserve"> </w:t>
      </w:r>
      <w:proofErr w:type="spellStart"/>
      <w:r w:rsidRPr="00E03AAF">
        <w:t>some</w:t>
      </w:r>
      <w:proofErr w:type="spellEnd"/>
      <w:r w:rsidRPr="00E03AAF">
        <w:t xml:space="preserve"> </w:t>
      </w:r>
      <w:proofErr w:type="spellStart"/>
      <w:r w:rsidRPr="00E03AAF">
        <w:t>priorities</w:t>
      </w:r>
      <w:proofErr w:type="spellEnd"/>
      <w:r w:rsidRPr="00E03AAF">
        <w:t xml:space="preserve">. First of </w:t>
      </w:r>
      <w:proofErr w:type="spellStart"/>
      <w:r w:rsidRPr="00E03AAF">
        <w:t>all</w:t>
      </w:r>
      <w:proofErr w:type="spellEnd"/>
      <w:r w:rsidRPr="00E03AAF">
        <w:t xml:space="preserve">, </w:t>
      </w:r>
      <w:proofErr w:type="spellStart"/>
      <w:r w:rsidRPr="00E03AAF">
        <w:t>our</w:t>
      </w:r>
      <w:proofErr w:type="spellEnd"/>
      <w:r w:rsidRPr="00E03AAF">
        <w:t xml:space="preserve"> </w:t>
      </w:r>
      <w:proofErr w:type="spellStart"/>
      <w:r w:rsidRPr="00E03AAF">
        <w:t>application</w:t>
      </w:r>
      <w:proofErr w:type="spellEnd"/>
      <w:r w:rsidRPr="00E03AAF">
        <w:t xml:space="preserve"> </w:t>
      </w:r>
      <w:proofErr w:type="spellStart"/>
      <w:r w:rsidRPr="00E03AAF">
        <w:t>must</w:t>
      </w:r>
      <w:proofErr w:type="spellEnd"/>
      <w:r w:rsidRPr="00E03AAF">
        <w:t xml:space="preserve"> </w:t>
      </w:r>
      <w:proofErr w:type="spellStart"/>
      <w:r w:rsidRPr="00E03AAF">
        <w:t>have</w:t>
      </w:r>
      <w:proofErr w:type="spellEnd"/>
      <w:r w:rsidRPr="00E03AAF">
        <w:t xml:space="preserve">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correct</w:t>
      </w:r>
      <w:proofErr w:type="spellEnd"/>
      <w:r w:rsidRPr="00E03AAF">
        <w:t xml:space="preserve"> </w:t>
      </w:r>
      <w:proofErr w:type="spellStart"/>
      <w:r w:rsidRPr="00E03AAF">
        <w:t>results</w:t>
      </w:r>
      <w:proofErr w:type="spellEnd"/>
      <w:r w:rsidRPr="00E03AAF">
        <w:t xml:space="preserve">. </w:t>
      </w:r>
      <w:proofErr w:type="spellStart"/>
      <w:r w:rsidRPr="00E03AAF">
        <w:t>In</w:t>
      </w:r>
      <w:proofErr w:type="spellEnd"/>
      <w:r w:rsidRPr="00E03AAF">
        <w:t xml:space="preserve"> </w:t>
      </w:r>
      <w:proofErr w:type="spellStart"/>
      <w:r w:rsidRPr="00E03AAF">
        <w:t>this</w:t>
      </w:r>
      <w:proofErr w:type="spellEnd"/>
      <w:r w:rsidRPr="00E03AAF">
        <w:t xml:space="preserve"> </w:t>
      </w:r>
      <w:proofErr w:type="spellStart"/>
      <w:r w:rsidRPr="00E03AAF">
        <w:t>aspect</w:t>
      </w:r>
      <w:proofErr w:type="spellEnd"/>
      <w:r w:rsidRPr="00E03AAF">
        <w:t xml:space="preserve"> of </w:t>
      </w:r>
      <w:proofErr w:type="spellStart"/>
      <w:r w:rsidRPr="00E03AAF">
        <w:t>correctness</w:t>
      </w:r>
      <w:proofErr w:type="spellEnd"/>
      <w:r w:rsidRPr="00E03AAF">
        <w:t xml:space="preserve">, </w:t>
      </w:r>
      <w:proofErr w:type="spellStart"/>
      <w:r w:rsidRPr="00E03AAF">
        <w:t>we</w:t>
      </w:r>
      <w:proofErr w:type="spellEnd"/>
      <w:r w:rsidRPr="00E03AAF">
        <w:t xml:space="preserve"> </w:t>
      </w:r>
      <w:proofErr w:type="spellStart"/>
      <w:r w:rsidRPr="00E03AAF">
        <w:t>need</w:t>
      </w:r>
      <w:proofErr w:type="spellEnd"/>
      <w:r w:rsidRPr="00E03AAF">
        <w:t xml:space="preserve"> </w:t>
      </w:r>
      <w:proofErr w:type="spellStart"/>
      <w:r w:rsidRPr="00E03AAF">
        <w:t>to</w:t>
      </w:r>
      <w:proofErr w:type="spellEnd"/>
      <w:r w:rsidRPr="00E03AAF">
        <w:t xml:space="preserve"> </w:t>
      </w:r>
      <w:proofErr w:type="spellStart"/>
      <w:r w:rsidRPr="00E03AAF">
        <w:t>generate</w:t>
      </w:r>
      <w:proofErr w:type="spellEnd"/>
      <w:r w:rsidRPr="00E03AAF">
        <w:t xml:space="preserve"> </w:t>
      </w:r>
      <w:proofErr w:type="spellStart"/>
      <w:r w:rsidRPr="00E03AAF">
        <w:t>accurate</w:t>
      </w:r>
      <w:proofErr w:type="spellEnd"/>
      <w:r w:rsidRPr="00E03AAF">
        <w:t xml:space="preserve"> </w:t>
      </w:r>
      <w:proofErr w:type="spellStart"/>
      <w:r w:rsidRPr="00E03AAF">
        <w:t>calculation</w:t>
      </w:r>
      <w:proofErr w:type="spellEnd"/>
      <w:r w:rsidRPr="00E03AAF">
        <w:t xml:space="preserve"> </w:t>
      </w:r>
      <w:proofErr w:type="spellStart"/>
      <w:r w:rsidRPr="00E03AAF">
        <w:t>algorithms</w:t>
      </w:r>
      <w:proofErr w:type="spellEnd"/>
      <w:r w:rsidRPr="00E03AAF">
        <w:t xml:space="preserve">, </w:t>
      </w:r>
      <w:proofErr w:type="spellStart"/>
      <w:r w:rsidRPr="00E03AAF">
        <w:t>need</w:t>
      </w:r>
      <w:proofErr w:type="spellEnd"/>
      <w:r w:rsidRPr="00E03AAF">
        <w:t xml:space="preserve"> </w:t>
      </w:r>
      <w:proofErr w:type="spellStart"/>
      <w:r w:rsidRPr="00E03AAF">
        <w:t>to</w:t>
      </w:r>
      <w:proofErr w:type="spellEnd"/>
      <w:r w:rsidRPr="00E03AAF">
        <w:t xml:space="preserve"> </w:t>
      </w:r>
      <w:proofErr w:type="spellStart"/>
      <w:r w:rsidRPr="00E03AAF">
        <w:t>delete</w:t>
      </w:r>
      <w:proofErr w:type="spellEnd"/>
      <w:r w:rsidRPr="00E03AAF">
        <w:t xml:space="preserve"> </w:t>
      </w:r>
      <w:proofErr w:type="spellStart"/>
      <w:r w:rsidRPr="00E03AAF">
        <w:t>corrupted</w:t>
      </w:r>
      <w:proofErr w:type="spellEnd"/>
      <w:r w:rsidRPr="00E03AAF">
        <w:t xml:space="preserve"> </w:t>
      </w:r>
      <w:proofErr w:type="spellStart"/>
      <w:r w:rsidRPr="00E03AAF">
        <w:t>and</w:t>
      </w:r>
      <w:proofErr w:type="spellEnd"/>
      <w:r w:rsidRPr="00E03AAF">
        <w:t xml:space="preserve"> un-</w:t>
      </w:r>
      <w:proofErr w:type="spellStart"/>
      <w:r w:rsidRPr="00E03AAF">
        <w:t>usable</w:t>
      </w:r>
      <w:proofErr w:type="spellEnd"/>
      <w:r w:rsidRPr="00E03AAF">
        <w:t xml:space="preserve"> </w:t>
      </w:r>
      <w:proofErr w:type="gramStart"/>
      <w:r w:rsidRPr="00E03AAF">
        <w:t>data</w:t>
      </w:r>
      <w:proofErr w:type="gramEnd"/>
      <w:r w:rsidRPr="00E03AAF">
        <w:t xml:space="preserve"> </w:t>
      </w:r>
      <w:proofErr w:type="spellStart"/>
      <w:r w:rsidRPr="00E03AAF">
        <w:t>from</w:t>
      </w:r>
      <w:proofErr w:type="spellEnd"/>
      <w:r w:rsidRPr="00E03AAF">
        <w:t xml:space="preserve"> </w:t>
      </w:r>
      <w:proofErr w:type="spellStart"/>
      <w:r w:rsidRPr="00E03AAF">
        <w:t>our</w:t>
      </w:r>
      <w:proofErr w:type="spellEnd"/>
      <w:r w:rsidRPr="00E03AAF">
        <w:t xml:space="preserve"> </w:t>
      </w:r>
      <w:proofErr w:type="spellStart"/>
      <w:r w:rsidRPr="00E03AAF">
        <w:t>database</w:t>
      </w:r>
      <w:proofErr w:type="spellEnd"/>
      <w:r w:rsidRPr="00E03AAF">
        <w:t>/</w:t>
      </w:r>
      <w:proofErr w:type="spellStart"/>
      <w:r w:rsidRPr="00E03AAF">
        <w:t>dataset</w:t>
      </w:r>
      <w:proofErr w:type="spellEnd"/>
      <w:r w:rsidRPr="00E03AAF">
        <w:t xml:space="preserve">. On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other</w:t>
      </w:r>
      <w:proofErr w:type="spellEnd"/>
      <w:r w:rsidRPr="00E03AAF">
        <w:t xml:space="preserve"> </w:t>
      </w:r>
      <w:proofErr w:type="spellStart"/>
      <w:r w:rsidRPr="00E03AAF">
        <w:t>hand</w:t>
      </w:r>
      <w:proofErr w:type="spellEnd"/>
      <w:r w:rsidRPr="00E03AAF">
        <w:t xml:space="preserve">, </w:t>
      </w:r>
      <w:proofErr w:type="spellStart"/>
      <w:r w:rsidRPr="00E03AAF">
        <w:t>we</w:t>
      </w:r>
      <w:proofErr w:type="spellEnd"/>
      <w:r w:rsidRPr="00E03AAF">
        <w:t xml:space="preserve"> </w:t>
      </w:r>
      <w:proofErr w:type="spellStart"/>
      <w:r w:rsidRPr="00E03AAF">
        <w:t>must</w:t>
      </w:r>
      <w:proofErr w:type="spellEnd"/>
      <w:r w:rsidRPr="00E03AAF">
        <w:t xml:space="preserve"> </w:t>
      </w:r>
      <w:proofErr w:type="spellStart"/>
      <w:r w:rsidRPr="00E03AAF">
        <w:t>provide</w:t>
      </w:r>
      <w:proofErr w:type="spellEnd"/>
      <w:r w:rsidRPr="00E03AAF">
        <w:t xml:space="preserve"> a </w:t>
      </w:r>
      <w:proofErr w:type="spellStart"/>
      <w:r w:rsidRPr="00E03AAF">
        <w:t>high-level</w:t>
      </w:r>
      <w:proofErr w:type="spellEnd"/>
      <w:r w:rsidRPr="00E03AAF">
        <w:t xml:space="preserve"> </w:t>
      </w:r>
      <w:proofErr w:type="spellStart"/>
      <w:r w:rsidRPr="00E03AAF">
        <w:t>reliability</w:t>
      </w:r>
      <w:proofErr w:type="spellEnd"/>
      <w:r w:rsidRPr="00E03AAF">
        <w:t xml:space="preserve"> </w:t>
      </w:r>
      <w:proofErr w:type="spellStart"/>
      <w:r w:rsidRPr="00E03AAF">
        <w:t>process</w:t>
      </w:r>
      <w:proofErr w:type="spellEnd"/>
      <w:r w:rsidRPr="00E03AAF">
        <w:t xml:space="preserve"> </w:t>
      </w:r>
      <w:proofErr w:type="spellStart"/>
      <w:r w:rsidRPr="00E03AAF">
        <w:t>to</w:t>
      </w:r>
      <w:proofErr w:type="spellEnd"/>
      <w:r w:rsidRPr="00E03AAF">
        <w:t xml:space="preserve"> </w:t>
      </w:r>
      <w:proofErr w:type="spellStart"/>
      <w:r w:rsidRPr="00E03AAF">
        <w:t>our</w:t>
      </w:r>
      <w:proofErr w:type="spellEnd"/>
      <w:r w:rsidRPr="00E03AAF">
        <w:t xml:space="preserve"> </w:t>
      </w:r>
      <w:proofErr w:type="spellStart"/>
      <w:r w:rsidRPr="00E03AAF">
        <w:t>users</w:t>
      </w:r>
      <w:proofErr w:type="spellEnd"/>
      <w:r w:rsidRPr="00E03AAF">
        <w:t xml:space="preserve">. </w:t>
      </w:r>
      <w:proofErr w:type="spellStart"/>
      <w:r w:rsidRPr="00E03AAF">
        <w:t>Our</w:t>
      </w:r>
      <w:proofErr w:type="spellEnd"/>
      <w:r w:rsidRPr="00E03AAF">
        <w:t xml:space="preserve"> </w:t>
      </w:r>
      <w:proofErr w:type="spellStart"/>
      <w:r w:rsidRPr="00E03AAF">
        <w:t>application</w:t>
      </w:r>
      <w:proofErr w:type="spellEnd"/>
      <w:r w:rsidRPr="00E03AAF">
        <w:t xml:space="preserve"> </w:t>
      </w:r>
      <w:proofErr w:type="spellStart"/>
      <w:r w:rsidRPr="00E03AAF">
        <w:t>will</w:t>
      </w:r>
      <w:proofErr w:type="spellEnd"/>
      <w:r w:rsidRPr="00E03AAF">
        <w:t xml:space="preserve"> be </w:t>
      </w:r>
      <w:proofErr w:type="spellStart"/>
      <w:r w:rsidRPr="00E03AAF">
        <w:t>used</w:t>
      </w:r>
      <w:proofErr w:type="spellEnd"/>
      <w:r w:rsidRPr="00E03AAF">
        <w:t xml:space="preserve"> in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sports</w:t>
      </w:r>
      <w:proofErr w:type="spellEnd"/>
      <w:r w:rsidRPr="00E03AAF">
        <w:t xml:space="preserve"> </w:t>
      </w:r>
      <w:proofErr w:type="spellStart"/>
      <w:r w:rsidRPr="00E03AAF">
        <w:t>and</w:t>
      </w:r>
      <w:proofErr w:type="spellEnd"/>
      <w:r w:rsidRPr="00E03AAF">
        <w:t xml:space="preserve"> </w:t>
      </w:r>
      <w:proofErr w:type="spellStart"/>
      <w:r w:rsidRPr="00E03AAF">
        <w:t>medical</w:t>
      </w:r>
      <w:proofErr w:type="spellEnd"/>
      <w:r w:rsidRPr="00E03AAF">
        <w:t xml:space="preserve"> </w:t>
      </w:r>
      <w:proofErr w:type="spellStart"/>
      <w:r w:rsidRPr="00E03AAF">
        <w:t>environment</w:t>
      </w:r>
      <w:proofErr w:type="spellEnd"/>
      <w:r w:rsidRPr="00E03AAF">
        <w:t xml:space="preserve">, </w:t>
      </w:r>
      <w:proofErr w:type="spellStart"/>
      <w:r w:rsidRPr="00E03AAF">
        <w:t>so</w:t>
      </w:r>
      <w:proofErr w:type="spellEnd"/>
      <w:r w:rsidRPr="00E03AAF">
        <w:t xml:space="preserve">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application</w:t>
      </w:r>
      <w:proofErr w:type="spellEnd"/>
      <w:r w:rsidRPr="00E03AAF">
        <w:t xml:space="preserve"> </w:t>
      </w:r>
      <w:proofErr w:type="spellStart"/>
      <w:r w:rsidRPr="00E03AAF">
        <w:t>must</w:t>
      </w:r>
      <w:proofErr w:type="spellEnd"/>
      <w:r w:rsidRPr="00E03AAF">
        <w:t xml:space="preserve"> </w:t>
      </w:r>
      <w:proofErr w:type="spellStart"/>
      <w:r w:rsidRPr="00E03AAF">
        <w:t>maintain</w:t>
      </w:r>
      <w:proofErr w:type="spellEnd"/>
      <w:r w:rsidRPr="00E03AAF">
        <w:t xml:space="preserve"> </w:t>
      </w:r>
      <w:proofErr w:type="spellStart"/>
      <w:r w:rsidRPr="00E03AAF">
        <w:t>its</w:t>
      </w:r>
      <w:proofErr w:type="spellEnd"/>
      <w:r w:rsidRPr="00E03AAF">
        <w:t xml:space="preserve"> </w:t>
      </w:r>
      <w:proofErr w:type="spellStart"/>
      <w:r w:rsidRPr="00E03AAF">
        <w:t>level</w:t>
      </w:r>
      <w:proofErr w:type="spellEnd"/>
      <w:r w:rsidRPr="00E03AAF">
        <w:t xml:space="preserve"> of </w:t>
      </w:r>
      <w:proofErr w:type="spellStart"/>
      <w:r w:rsidRPr="00E03AAF">
        <w:t>performance</w:t>
      </w:r>
      <w:proofErr w:type="spellEnd"/>
      <w:r w:rsidRPr="00E03AAF">
        <w:t xml:space="preserve">. </w:t>
      </w:r>
      <w:proofErr w:type="spellStart"/>
      <w:r w:rsidRPr="00E03AAF">
        <w:t>It</w:t>
      </w:r>
      <w:proofErr w:type="spellEnd"/>
      <w:r w:rsidRPr="00E03AAF">
        <w:t xml:space="preserve"> is </w:t>
      </w:r>
      <w:proofErr w:type="spellStart"/>
      <w:r w:rsidRPr="00E03AAF">
        <w:t>important</w:t>
      </w:r>
      <w:proofErr w:type="spellEnd"/>
      <w:r w:rsidRPr="00E03AAF">
        <w:t xml:space="preserve"> </w:t>
      </w:r>
      <w:proofErr w:type="spellStart"/>
      <w:r w:rsidRPr="00E03AAF">
        <w:t>because</w:t>
      </w:r>
      <w:proofErr w:type="spellEnd"/>
      <w:r w:rsidRPr="00E03AAF">
        <w:t xml:space="preserve"> in </w:t>
      </w:r>
      <w:proofErr w:type="spellStart"/>
      <w:r w:rsidRPr="00E03AAF">
        <w:t>this</w:t>
      </w:r>
      <w:proofErr w:type="spellEnd"/>
      <w:r w:rsidRPr="00E03AAF">
        <w:t xml:space="preserve"> </w:t>
      </w:r>
      <w:proofErr w:type="spellStart"/>
      <w:r w:rsidRPr="00E03AAF">
        <w:t>environment</w:t>
      </w:r>
      <w:proofErr w:type="spellEnd"/>
      <w:r w:rsidRPr="00E03AAF">
        <w:t xml:space="preserve"> </w:t>
      </w:r>
      <w:proofErr w:type="spellStart"/>
      <w:r w:rsidRPr="00E03AAF">
        <w:t>you</w:t>
      </w:r>
      <w:proofErr w:type="spellEnd"/>
      <w:r w:rsidRPr="00E03AAF">
        <w:t xml:space="preserve"> </w:t>
      </w:r>
      <w:proofErr w:type="spellStart"/>
      <w:r w:rsidRPr="00E03AAF">
        <w:t>need</w:t>
      </w:r>
      <w:proofErr w:type="spellEnd"/>
      <w:r w:rsidRPr="00E03AAF">
        <w:t xml:space="preserve"> </w:t>
      </w:r>
      <w:proofErr w:type="spellStart"/>
      <w:r w:rsidRPr="00E03AAF">
        <w:t>to</w:t>
      </w:r>
      <w:proofErr w:type="spellEnd"/>
      <w:r w:rsidRPr="00E03AAF">
        <w:t xml:space="preserve"> be </w:t>
      </w:r>
      <w:proofErr w:type="spellStart"/>
      <w:r w:rsidRPr="00E03AAF">
        <w:t>accurate</w:t>
      </w:r>
      <w:proofErr w:type="spellEnd"/>
      <w:r w:rsidRPr="00E03AAF">
        <w:t xml:space="preserve"> </w:t>
      </w:r>
      <w:proofErr w:type="spellStart"/>
      <w:r w:rsidRPr="00E03AAF">
        <w:t>otherwise</w:t>
      </w:r>
      <w:proofErr w:type="spellEnd"/>
      <w:r w:rsidRPr="00E03AAF">
        <w:t xml:space="preserve">,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application</w:t>
      </w:r>
      <w:proofErr w:type="spellEnd"/>
      <w:r w:rsidRPr="00E03AAF">
        <w:t xml:space="preserve"> can </w:t>
      </w:r>
      <w:proofErr w:type="spellStart"/>
      <w:r w:rsidRPr="00E03AAF">
        <w:t>provide</w:t>
      </w:r>
      <w:proofErr w:type="spellEnd"/>
      <w:r w:rsidRPr="00E03AAF">
        <w:t xml:space="preserve"> </w:t>
      </w:r>
      <w:proofErr w:type="spellStart"/>
      <w:r w:rsidRPr="00E03AAF">
        <w:t>incorrect</w:t>
      </w:r>
      <w:proofErr w:type="spellEnd"/>
      <w:r w:rsidRPr="00E03AAF">
        <w:t xml:space="preserve"> </w:t>
      </w:r>
      <w:proofErr w:type="spellStart"/>
      <w:r w:rsidRPr="00E03AAF">
        <w:t>information</w:t>
      </w:r>
      <w:proofErr w:type="spellEnd"/>
      <w:r w:rsidRPr="00E03AAF">
        <w:t xml:space="preserve"> </w:t>
      </w:r>
      <w:proofErr w:type="spellStart"/>
      <w:r w:rsidRPr="00E03AAF">
        <w:t>to</w:t>
      </w:r>
      <w:proofErr w:type="spellEnd"/>
      <w:r w:rsidRPr="00E03AAF">
        <w:t xml:space="preserve">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user</w:t>
      </w:r>
      <w:proofErr w:type="spellEnd"/>
      <w:r w:rsidRPr="00E03AAF">
        <w:t xml:space="preserve"> </w:t>
      </w:r>
      <w:proofErr w:type="spellStart"/>
      <w:r w:rsidRPr="00E03AAF">
        <w:t>and</w:t>
      </w:r>
      <w:proofErr w:type="spellEnd"/>
      <w:r w:rsidRPr="00E03AAF">
        <w:t xml:space="preserve">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user</w:t>
      </w:r>
      <w:proofErr w:type="spellEnd"/>
      <w:r w:rsidRPr="00E03AAF">
        <w:t xml:space="preserve"> (in </w:t>
      </w:r>
      <w:proofErr w:type="spellStart"/>
      <w:r w:rsidRPr="00E03AAF">
        <w:t>this</w:t>
      </w:r>
      <w:proofErr w:type="spellEnd"/>
      <w:r w:rsidRPr="00E03AAF">
        <w:t xml:space="preserve"> </w:t>
      </w:r>
      <w:proofErr w:type="spellStart"/>
      <w:r w:rsidRPr="00E03AAF">
        <w:t>example</w:t>
      </w:r>
      <w:proofErr w:type="spellEnd"/>
      <w:r w:rsidRPr="00E03AAF">
        <w:t xml:space="preserve"> </w:t>
      </w:r>
      <w:proofErr w:type="spellStart"/>
      <w:r w:rsidRPr="00E03AAF">
        <w:t>doctors</w:t>
      </w:r>
      <w:proofErr w:type="spellEnd"/>
      <w:r w:rsidRPr="00E03AAF">
        <w:t xml:space="preserve"> </w:t>
      </w:r>
      <w:proofErr w:type="spellStart"/>
      <w:r w:rsidRPr="00E03AAF">
        <w:t>and</w:t>
      </w:r>
      <w:proofErr w:type="spellEnd"/>
      <w:r w:rsidRPr="00E03AAF">
        <w:t xml:space="preserve"> </w:t>
      </w:r>
      <w:proofErr w:type="spellStart"/>
      <w:r w:rsidRPr="00E03AAF">
        <w:t>etc</w:t>
      </w:r>
      <w:proofErr w:type="spellEnd"/>
      <w:r w:rsidRPr="00E03AAF">
        <w:t xml:space="preserve">.) can </w:t>
      </w:r>
      <w:proofErr w:type="spellStart"/>
      <w:r w:rsidRPr="00E03AAF">
        <w:t>misdiagnose</w:t>
      </w:r>
      <w:proofErr w:type="spellEnd"/>
      <w:r w:rsidRPr="00E03AAF">
        <w:t xml:space="preserve"> </w:t>
      </w:r>
      <w:proofErr w:type="spellStart"/>
      <w:r w:rsidRPr="00E03AAF">
        <w:t>and</w:t>
      </w:r>
      <w:proofErr w:type="spellEnd"/>
      <w:r w:rsidRPr="00E03AAF">
        <w:t xml:space="preserve"> it can </w:t>
      </w:r>
      <w:proofErr w:type="spellStart"/>
      <w:r w:rsidRPr="00E03AAF">
        <w:t>affect</w:t>
      </w:r>
      <w:proofErr w:type="spellEnd"/>
      <w:r w:rsidRPr="00E03AAF">
        <w:t xml:space="preserve">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patient</w:t>
      </w:r>
      <w:proofErr w:type="spellEnd"/>
      <w:r w:rsidRPr="00E03AAF">
        <w:t xml:space="preserve"> in a </w:t>
      </w:r>
      <w:proofErr w:type="spellStart"/>
      <w:r w:rsidRPr="00E03AAF">
        <w:t>bad</w:t>
      </w:r>
      <w:proofErr w:type="spellEnd"/>
      <w:r w:rsidRPr="00E03AAF">
        <w:t xml:space="preserve"> </w:t>
      </w:r>
      <w:proofErr w:type="spellStart"/>
      <w:r w:rsidRPr="00E03AAF">
        <w:t>way</w:t>
      </w:r>
      <w:proofErr w:type="spellEnd"/>
      <w:r w:rsidRPr="00E03AAF">
        <w:t xml:space="preserve">. </w:t>
      </w:r>
      <w:proofErr w:type="spellStart"/>
      <w:r w:rsidRPr="00E03AAF">
        <w:t>In</w:t>
      </w:r>
      <w:proofErr w:type="spellEnd"/>
      <w:r w:rsidRPr="00E03AAF">
        <w:t xml:space="preserve"> </w:t>
      </w:r>
      <w:proofErr w:type="spellStart"/>
      <w:r w:rsidRPr="00E03AAF">
        <w:t>short</w:t>
      </w:r>
      <w:proofErr w:type="spellEnd"/>
      <w:r w:rsidRPr="00E03AAF">
        <w:t xml:space="preserve">, </w:t>
      </w:r>
      <w:proofErr w:type="spellStart"/>
      <w:r w:rsidRPr="00E03AAF">
        <w:t>this</w:t>
      </w:r>
      <w:proofErr w:type="spellEnd"/>
      <w:r w:rsidRPr="00E03AAF">
        <w:t xml:space="preserve"> </w:t>
      </w:r>
      <w:proofErr w:type="spellStart"/>
      <w:r w:rsidRPr="00E03AAF">
        <w:t>application</w:t>
      </w:r>
      <w:proofErr w:type="spellEnd"/>
      <w:r w:rsidRPr="00E03AAF">
        <w:t xml:space="preserve"> </w:t>
      </w:r>
      <w:proofErr w:type="spellStart"/>
      <w:r w:rsidRPr="00E03AAF">
        <w:t>directly</w:t>
      </w:r>
      <w:proofErr w:type="spellEnd"/>
      <w:r w:rsidRPr="00E03AAF">
        <w:t xml:space="preserve"> </w:t>
      </w:r>
      <w:proofErr w:type="spellStart"/>
      <w:r w:rsidRPr="00E03AAF">
        <w:t>affects</w:t>
      </w:r>
      <w:proofErr w:type="spellEnd"/>
      <w:r w:rsidRPr="00E03AAF">
        <w:t xml:space="preserve">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health</w:t>
      </w:r>
      <w:proofErr w:type="spellEnd"/>
      <w:r w:rsidRPr="00E03AAF">
        <w:t xml:space="preserve"> of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patient</w:t>
      </w:r>
      <w:proofErr w:type="spellEnd"/>
      <w:r w:rsidRPr="00E03AAF">
        <w:t xml:space="preserve">, it </w:t>
      </w:r>
      <w:proofErr w:type="spellStart"/>
      <w:r w:rsidRPr="00E03AAF">
        <w:t>must</w:t>
      </w:r>
      <w:proofErr w:type="spellEnd"/>
      <w:r w:rsidRPr="00E03AAF">
        <w:t xml:space="preserve"> be </w:t>
      </w:r>
      <w:proofErr w:type="spellStart"/>
      <w:r w:rsidRPr="00E03AAF">
        <w:t>accurate</w:t>
      </w:r>
      <w:proofErr w:type="spellEnd"/>
      <w:r w:rsidRPr="00E03AAF">
        <w:t xml:space="preserve">. </w:t>
      </w:r>
      <w:proofErr w:type="spellStart"/>
      <w:r w:rsidRPr="00E03AAF">
        <w:t>For</w:t>
      </w:r>
      <w:proofErr w:type="spellEnd"/>
      <w:r w:rsidRPr="00E03AAF">
        <w:t xml:space="preserve"> </w:t>
      </w:r>
      <w:proofErr w:type="spellStart"/>
      <w:r w:rsidRPr="00E03AAF">
        <w:t>efficiency</w:t>
      </w:r>
      <w:proofErr w:type="spellEnd"/>
      <w:r w:rsidRPr="00E03AAF">
        <w:t xml:space="preserve">, </w:t>
      </w:r>
      <w:proofErr w:type="spellStart"/>
      <w:r w:rsidRPr="00E03AAF">
        <w:t>we</w:t>
      </w:r>
      <w:proofErr w:type="spellEnd"/>
      <w:r w:rsidRPr="00E03AAF">
        <w:t xml:space="preserve"> </w:t>
      </w:r>
      <w:proofErr w:type="spellStart"/>
      <w:r w:rsidRPr="00E03AAF">
        <w:t>need</w:t>
      </w:r>
      <w:proofErr w:type="spellEnd"/>
      <w:r w:rsidRPr="00E03AAF">
        <w:t xml:space="preserve"> </w:t>
      </w:r>
      <w:proofErr w:type="spellStart"/>
      <w:r w:rsidRPr="00E03AAF">
        <w:t>to</w:t>
      </w:r>
      <w:proofErr w:type="spellEnd"/>
      <w:r w:rsidRPr="00E03AAF">
        <w:t xml:space="preserve"> define </w:t>
      </w:r>
      <w:proofErr w:type="spellStart"/>
      <w:r w:rsidRPr="00E03AAF">
        <w:t>our</w:t>
      </w:r>
      <w:proofErr w:type="spellEnd"/>
      <w:r w:rsidRPr="00E03AAF">
        <w:t xml:space="preserve"> </w:t>
      </w:r>
      <w:proofErr w:type="spellStart"/>
      <w:r w:rsidRPr="00E03AAF">
        <w:t>calculations</w:t>
      </w:r>
      <w:proofErr w:type="spellEnd"/>
      <w:r w:rsidRPr="00E03AAF">
        <w:t xml:space="preserve"> </w:t>
      </w:r>
      <w:proofErr w:type="spellStart"/>
      <w:r w:rsidRPr="00E03AAF">
        <w:t>briefly</w:t>
      </w:r>
      <w:proofErr w:type="spellEnd"/>
      <w:r w:rsidRPr="00E03AAF">
        <w:t xml:space="preserve"> </w:t>
      </w:r>
      <w:proofErr w:type="spellStart"/>
      <w:r w:rsidRPr="00E03AAF">
        <w:t>and</w:t>
      </w:r>
      <w:proofErr w:type="spellEnd"/>
      <w:r w:rsidRPr="00E03AAF">
        <w:t xml:space="preserve"> </w:t>
      </w:r>
      <w:proofErr w:type="spellStart"/>
      <w:r w:rsidRPr="00E03AAF">
        <w:t>need</w:t>
      </w:r>
      <w:proofErr w:type="spellEnd"/>
      <w:r w:rsidRPr="00E03AAF">
        <w:t xml:space="preserve"> </w:t>
      </w:r>
      <w:proofErr w:type="spellStart"/>
      <w:r w:rsidRPr="00E03AAF">
        <w:t>to</w:t>
      </w:r>
      <w:proofErr w:type="spellEnd"/>
      <w:r w:rsidRPr="00E03AAF">
        <w:t xml:space="preserve"> </w:t>
      </w:r>
      <w:proofErr w:type="spellStart"/>
      <w:r w:rsidRPr="00E03AAF">
        <w:t>write</w:t>
      </w:r>
      <w:proofErr w:type="spellEnd"/>
      <w:r w:rsidRPr="00E03AAF">
        <w:t xml:space="preserve"> </w:t>
      </w:r>
      <w:proofErr w:type="spellStart"/>
      <w:r w:rsidRPr="00E03AAF">
        <w:t>code</w:t>
      </w:r>
      <w:proofErr w:type="spellEnd"/>
      <w:r w:rsidRPr="00E03AAF">
        <w:t xml:space="preserve"> in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most</w:t>
      </w:r>
      <w:proofErr w:type="spellEnd"/>
      <w:r w:rsidRPr="00E03AAF">
        <w:t xml:space="preserve"> </w:t>
      </w:r>
      <w:proofErr w:type="spellStart"/>
      <w:r w:rsidRPr="00E03AAF">
        <w:t>efficient</w:t>
      </w:r>
      <w:proofErr w:type="spellEnd"/>
      <w:r w:rsidRPr="00E03AAF">
        <w:t xml:space="preserve"> </w:t>
      </w:r>
      <w:proofErr w:type="spellStart"/>
      <w:r w:rsidRPr="00E03AAF">
        <w:t>way</w:t>
      </w:r>
      <w:proofErr w:type="spellEnd"/>
      <w:r w:rsidRPr="00E03AAF">
        <w:t xml:space="preserve">. </w:t>
      </w:r>
      <w:proofErr w:type="spellStart"/>
      <w:r w:rsidRPr="00E03AAF">
        <w:t>In</w:t>
      </w:r>
      <w:proofErr w:type="spellEnd"/>
      <w:r w:rsidRPr="00E03AAF">
        <w:t xml:space="preserve"> </w:t>
      </w:r>
      <w:proofErr w:type="spellStart"/>
      <w:r w:rsidRPr="00E03AAF">
        <w:t>that</w:t>
      </w:r>
      <w:proofErr w:type="spellEnd"/>
      <w:r w:rsidRPr="00E03AAF">
        <w:t xml:space="preserve"> </w:t>
      </w:r>
      <w:proofErr w:type="spellStart"/>
      <w:r w:rsidRPr="00E03AAF">
        <w:t>case</w:t>
      </w:r>
      <w:proofErr w:type="spellEnd"/>
      <w:r w:rsidRPr="00E03AAF">
        <w:t xml:space="preserve">, </w:t>
      </w:r>
      <w:proofErr w:type="spellStart"/>
      <w:r w:rsidRPr="00E03AAF">
        <w:t>we</w:t>
      </w:r>
      <w:proofErr w:type="spellEnd"/>
      <w:r w:rsidRPr="00E03AAF">
        <w:t xml:space="preserve"> </w:t>
      </w:r>
      <w:proofErr w:type="spellStart"/>
      <w:r w:rsidRPr="00E03AAF">
        <w:t>simplified</w:t>
      </w:r>
      <w:proofErr w:type="spellEnd"/>
      <w:r w:rsidRPr="00E03AAF">
        <w:t xml:space="preserve"> </w:t>
      </w:r>
      <w:proofErr w:type="spellStart"/>
      <w:r w:rsidRPr="00E03AAF">
        <w:t>our</w:t>
      </w:r>
      <w:proofErr w:type="spellEnd"/>
      <w:r w:rsidRPr="00E03AAF">
        <w:t xml:space="preserve"> </w:t>
      </w:r>
      <w:proofErr w:type="spellStart"/>
      <w:r w:rsidRPr="00E03AAF">
        <w:t>algorithms</w:t>
      </w:r>
      <w:proofErr w:type="spellEnd"/>
      <w:r w:rsidRPr="00E03AAF">
        <w:t xml:space="preserve"> </w:t>
      </w:r>
      <w:proofErr w:type="spellStart"/>
      <w:r w:rsidRPr="00E03AAF">
        <w:t>and</w:t>
      </w:r>
      <w:proofErr w:type="spellEnd"/>
      <w:r w:rsidRPr="00E03AAF">
        <w:t xml:space="preserve"> </w:t>
      </w:r>
      <w:proofErr w:type="spellStart"/>
      <w:r w:rsidRPr="00E03AAF">
        <w:t>tried</w:t>
      </w:r>
      <w:proofErr w:type="spellEnd"/>
      <w:r w:rsidRPr="00E03AAF">
        <w:t xml:space="preserve"> </w:t>
      </w:r>
      <w:proofErr w:type="spellStart"/>
      <w:r w:rsidRPr="00E03AAF">
        <w:t>to</w:t>
      </w:r>
      <w:proofErr w:type="spellEnd"/>
      <w:r w:rsidRPr="00E03AAF">
        <w:t xml:space="preserve"> </w:t>
      </w:r>
      <w:proofErr w:type="spellStart"/>
      <w:r w:rsidRPr="00E03AAF">
        <w:t>get</w:t>
      </w:r>
      <w:proofErr w:type="spellEnd"/>
      <w:r w:rsidRPr="00E03AAF">
        <w:t xml:space="preserve"> </w:t>
      </w:r>
      <w:proofErr w:type="spellStart"/>
      <w:r w:rsidRPr="00E03AAF">
        <w:t>less</w:t>
      </w:r>
      <w:proofErr w:type="spellEnd"/>
      <w:r w:rsidRPr="00E03AAF">
        <w:t xml:space="preserve"> LOC on </w:t>
      </w:r>
      <w:proofErr w:type="spellStart"/>
      <w:r w:rsidRPr="00E03AAF">
        <w:t>this</w:t>
      </w:r>
      <w:proofErr w:type="spellEnd"/>
      <w:r w:rsidRPr="00E03AAF">
        <w:t xml:space="preserve"> </w:t>
      </w:r>
      <w:proofErr w:type="spellStart"/>
      <w:r w:rsidRPr="00E03AAF">
        <w:t>project</w:t>
      </w:r>
      <w:proofErr w:type="spellEnd"/>
      <w:r w:rsidRPr="00E03AAF">
        <w:t xml:space="preserve">. </w:t>
      </w:r>
      <w:proofErr w:type="spellStart"/>
      <w:r w:rsidRPr="00E03AAF">
        <w:t>This</w:t>
      </w:r>
      <w:proofErr w:type="spellEnd"/>
      <w:r w:rsidRPr="00E03AAF">
        <w:t xml:space="preserve"> </w:t>
      </w:r>
      <w:proofErr w:type="spellStart"/>
      <w:r w:rsidRPr="00E03AAF">
        <w:t>attribute</w:t>
      </w:r>
      <w:proofErr w:type="spellEnd"/>
      <w:r w:rsidRPr="00E03AAF">
        <w:t xml:space="preserve"> is not </w:t>
      </w:r>
      <w:proofErr w:type="spellStart"/>
      <w:r w:rsidRPr="00E03AAF">
        <w:t>much</w:t>
      </w:r>
      <w:proofErr w:type="spellEnd"/>
      <w:r w:rsidRPr="00E03AAF">
        <w:t xml:space="preserve"> </w:t>
      </w:r>
      <w:proofErr w:type="spellStart"/>
      <w:r w:rsidRPr="00E03AAF">
        <w:t>important</w:t>
      </w:r>
      <w:proofErr w:type="spellEnd"/>
      <w:r w:rsidRPr="00E03AAF">
        <w:t xml:space="preserve"> as </w:t>
      </w:r>
      <w:proofErr w:type="spellStart"/>
      <w:r w:rsidRPr="00E03AAF">
        <w:t>reliability</w:t>
      </w:r>
      <w:proofErr w:type="spellEnd"/>
      <w:r w:rsidRPr="00E03AAF">
        <w:t xml:space="preserve"> </w:t>
      </w:r>
      <w:proofErr w:type="spellStart"/>
      <w:r w:rsidRPr="00E03AAF">
        <w:t>and</w:t>
      </w:r>
      <w:proofErr w:type="spellEnd"/>
      <w:r w:rsidRPr="00E03AAF">
        <w:t xml:space="preserve"> </w:t>
      </w:r>
      <w:proofErr w:type="spellStart"/>
      <w:r w:rsidRPr="00E03AAF">
        <w:t>correctness</w:t>
      </w:r>
      <w:proofErr w:type="spellEnd"/>
      <w:r w:rsidRPr="00E03AAF">
        <w:t xml:space="preserve"> but in </w:t>
      </w:r>
      <w:proofErr w:type="spellStart"/>
      <w:r w:rsidRPr="00E03AAF">
        <w:t>any</w:t>
      </w:r>
      <w:proofErr w:type="spellEnd"/>
      <w:r w:rsidRPr="00E03AAF">
        <w:t xml:space="preserve"> </w:t>
      </w:r>
      <w:proofErr w:type="gramStart"/>
      <w:r w:rsidRPr="00E03AAF">
        <w:t>software</w:t>
      </w:r>
      <w:proofErr w:type="gramEnd"/>
      <w:r w:rsidRPr="00E03AAF">
        <w:t xml:space="preserve"> </w:t>
      </w:r>
      <w:proofErr w:type="spellStart"/>
      <w:r w:rsidRPr="00E03AAF">
        <w:t>application</w:t>
      </w:r>
      <w:proofErr w:type="spellEnd"/>
      <w:r w:rsidRPr="00E03AAF">
        <w:t xml:space="preserve"> </w:t>
      </w:r>
      <w:proofErr w:type="spellStart"/>
      <w:r w:rsidRPr="00E03AAF">
        <w:t>efficiency</w:t>
      </w:r>
      <w:proofErr w:type="spellEnd"/>
      <w:r w:rsidRPr="00E03AAF">
        <w:t xml:space="preserve"> is an </w:t>
      </w:r>
      <w:proofErr w:type="spellStart"/>
      <w:r w:rsidRPr="00E03AAF">
        <w:t>essential</w:t>
      </w:r>
      <w:proofErr w:type="spellEnd"/>
      <w:r w:rsidRPr="00E03AAF">
        <w:t xml:space="preserve"> </w:t>
      </w:r>
      <w:proofErr w:type="spellStart"/>
      <w:r w:rsidRPr="00E03AAF">
        <w:t>attribute</w:t>
      </w:r>
      <w:proofErr w:type="spellEnd"/>
      <w:r w:rsidRPr="00E03AAF">
        <w:t xml:space="preserve">. As I </w:t>
      </w:r>
      <w:proofErr w:type="spellStart"/>
      <w:r w:rsidRPr="00E03AAF">
        <w:t>mentioned</w:t>
      </w:r>
      <w:proofErr w:type="spellEnd"/>
      <w:r w:rsidRPr="00E03AAF">
        <w:t xml:space="preserve"> </w:t>
      </w:r>
      <w:proofErr w:type="spellStart"/>
      <w:r w:rsidRPr="00E03AAF">
        <w:t>before</w:t>
      </w:r>
      <w:proofErr w:type="spellEnd"/>
      <w:r w:rsidRPr="00E03AAF">
        <w:t xml:space="preserve">, </w:t>
      </w:r>
      <w:proofErr w:type="spellStart"/>
      <w:r w:rsidRPr="00E03AAF">
        <w:t>we</w:t>
      </w:r>
      <w:proofErr w:type="spellEnd"/>
      <w:r w:rsidRPr="00E03AAF">
        <w:t xml:space="preserve"> </w:t>
      </w:r>
      <w:proofErr w:type="spellStart"/>
      <w:r w:rsidRPr="00E03AAF">
        <w:t>tried</w:t>
      </w:r>
      <w:proofErr w:type="spellEnd"/>
      <w:r w:rsidRPr="00E03AAF">
        <w:t xml:space="preserve"> </w:t>
      </w:r>
      <w:proofErr w:type="spellStart"/>
      <w:r w:rsidRPr="00E03AAF">
        <w:t>to</w:t>
      </w:r>
      <w:proofErr w:type="spellEnd"/>
      <w:r w:rsidRPr="00E03AAF">
        <w:t xml:space="preserve"> </w:t>
      </w:r>
      <w:proofErr w:type="spellStart"/>
      <w:r w:rsidRPr="00E03AAF">
        <w:t>get</w:t>
      </w:r>
      <w:proofErr w:type="spellEnd"/>
      <w:r w:rsidRPr="00E03AAF">
        <w:t xml:space="preserve"> </w:t>
      </w:r>
      <w:proofErr w:type="spellStart"/>
      <w:r w:rsidRPr="00E03AAF">
        <w:t>simplified</w:t>
      </w:r>
      <w:proofErr w:type="spellEnd"/>
      <w:r w:rsidRPr="00E03AAF">
        <w:t xml:space="preserve"> </w:t>
      </w:r>
      <w:proofErr w:type="spellStart"/>
      <w:r w:rsidRPr="00E03AAF">
        <w:t>algorithms</w:t>
      </w:r>
      <w:proofErr w:type="spellEnd"/>
      <w:r w:rsidRPr="00E03AAF">
        <w:t xml:space="preserve"> </w:t>
      </w:r>
      <w:proofErr w:type="spellStart"/>
      <w:r w:rsidRPr="00E03AAF">
        <w:t>for</w:t>
      </w:r>
      <w:proofErr w:type="spellEnd"/>
      <w:r w:rsidRPr="00E03AAF">
        <w:t xml:space="preserve"> </w:t>
      </w:r>
      <w:proofErr w:type="spellStart"/>
      <w:r w:rsidRPr="00E03AAF">
        <w:t>our</w:t>
      </w:r>
      <w:proofErr w:type="spellEnd"/>
      <w:r w:rsidRPr="00E03AAF">
        <w:t xml:space="preserve"> </w:t>
      </w:r>
      <w:proofErr w:type="spellStart"/>
      <w:r w:rsidRPr="00E03AAF">
        <w:t>project</w:t>
      </w:r>
      <w:proofErr w:type="spellEnd"/>
      <w:r w:rsidRPr="00E03AAF">
        <w:t xml:space="preserve">, </w:t>
      </w:r>
      <w:proofErr w:type="spellStart"/>
      <w:r w:rsidRPr="00E03AAF">
        <w:t>and</w:t>
      </w:r>
      <w:proofErr w:type="spellEnd"/>
      <w:r w:rsidRPr="00E03AAF">
        <w:t xml:space="preserve"> on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other</w:t>
      </w:r>
      <w:proofErr w:type="spellEnd"/>
      <w:r w:rsidRPr="00E03AAF">
        <w:t xml:space="preserve"> </w:t>
      </w:r>
      <w:proofErr w:type="spellStart"/>
      <w:r w:rsidRPr="00E03AAF">
        <w:t>hand</w:t>
      </w:r>
      <w:proofErr w:type="spellEnd"/>
      <w:r w:rsidRPr="00E03AAF">
        <w:t xml:space="preserve">, </w:t>
      </w:r>
      <w:proofErr w:type="spellStart"/>
      <w:r w:rsidRPr="00E03AAF">
        <w:t>we</w:t>
      </w:r>
      <w:proofErr w:type="spellEnd"/>
      <w:r w:rsidRPr="00E03AAF">
        <w:t xml:space="preserve"> </w:t>
      </w:r>
      <w:proofErr w:type="spellStart"/>
      <w:r w:rsidRPr="00E03AAF">
        <w:t>don't</w:t>
      </w:r>
      <w:proofErr w:type="spellEnd"/>
      <w:r w:rsidRPr="00E03AAF">
        <w:t xml:space="preserve"> </w:t>
      </w:r>
      <w:proofErr w:type="spellStart"/>
      <w:r w:rsidRPr="00E03AAF">
        <w:t>have</w:t>
      </w:r>
      <w:proofErr w:type="spellEnd"/>
      <w:r w:rsidRPr="00E03AAF">
        <w:t xml:space="preserve"> </w:t>
      </w:r>
      <w:proofErr w:type="spellStart"/>
      <w:r w:rsidRPr="00E03AAF">
        <w:t>complex</w:t>
      </w:r>
      <w:proofErr w:type="spellEnd"/>
      <w:r w:rsidRPr="00E03AAF">
        <w:t xml:space="preserve"> </w:t>
      </w:r>
      <w:proofErr w:type="spellStart"/>
      <w:r w:rsidRPr="00E03AAF">
        <w:t>code</w:t>
      </w:r>
      <w:proofErr w:type="spellEnd"/>
      <w:r w:rsidRPr="00E03AAF">
        <w:t xml:space="preserve"> </w:t>
      </w:r>
      <w:proofErr w:type="spellStart"/>
      <w:r w:rsidRPr="00E03AAF">
        <w:t>blocks</w:t>
      </w:r>
      <w:proofErr w:type="spellEnd"/>
      <w:r w:rsidRPr="00E03AAF">
        <w:t xml:space="preserve"> in </w:t>
      </w:r>
      <w:proofErr w:type="spellStart"/>
      <w:r w:rsidRPr="00E03AAF">
        <w:t>our</w:t>
      </w:r>
      <w:proofErr w:type="spellEnd"/>
      <w:r w:rsidRPr="00E03AAF">
        <w:t xml:space="preserve"> </w:t>
      </w:r>
      <w:proofErr w:type="spellStart"/>
      <w:r w:rsidRPr="00E03AAF">
        <w:t>application</w:t>
      </w:r>
      <w:proofErr w:type="spellEnd"/>
      <w:r w:rsidRPr="00E03AAF">
        <w:t xml:space="preserve"> </w:t>
      </w:r>
      <w:proofErr w:type="spellStart"/>
      <w:r w:rsidRPr="00E03AAF">
        <w:t>and</w:t>
      </w:r>
      <w:proofErr w:type="spellEnd"/>
      <w:r w:rsidRPr="00E03AAF">
        <w:t xml:space="preserve"> </w:t>
      </w:r>
      <w:proofErr w:type="spellStart"/>
      <w:r w:rsidRPr="00E03AAF">
        <w:t>these</w:t>
      </w:r>
      <w:proofErr w:type="spellEnd"/>
      <w:r w:rsidRPr="00E03AAF">
        <w:t xml:space="preserve"> </w:t>
      </w:r>
      <w:proofErr w:type="spellStart"/>
      <w:r w:rsidRPr="00E03AAF">
        <w:t>code</w:t>
      </w:r>
      <w:proofErr w:type="spellEnd"/>
      <w:r w:rsidRPr="00E03AAF">
        <w:t xml:space="preserve"> </w:t>
      </w:r>
      <w:proofErr w:type="spellStart"/>
      <w:r w:rsidRPr="00E03AAF">
        <w:t>blocks</w:t>
      </w:r>
      <w:proofErr w:type="spellEnd"/>
      <w:r w:rsidRPr="00E03AAF">
        <w:t xml:space="preserve"> </w:t>
      </w:r>
      <w:proofErr w:type="spellStart"/>
      <w:r w:rsidRPr="00E03AAF">
        <w:t>are</w:t>
      </w:r>
      <w:proofErr w:type="spellEnd"/>
      <w:r w:rsidRPr="00E03AAF">
        <w:t xml:space="preserve"> </w:t>
      </w:r>
      <w:proofErr w:type="spellStart"/>
      <w:r w:rsidRPr="00E03AAF">
        <w:t>flexible</w:t>
      </w:r>
      <w:proofErr w:type="spellEnd"/>
      <w:r w:rsidRPr="00E03AAF">
        <w:t xml:space="preserve"> </w:t>
      </w:r>
      <w:proofErr w:type="spellStart"/>
      <w:r w:rsidRPr="00E03AAF">
        <w:t>so</w:t>
      </w:r>
      <w:proofErr w:type="spellEnd"/>
      <w:r w:rsidRPr="00E03AAF">
        <w:t xml:space="preserve"> </w:t>
      </w:r>
      <w:proofErr w:type="spellStart"/>
      <w:r w:rsidRPr="00E03AAF">
        <w:t>developers</w:t>
      </w:r>
      <w:proofErr w:type="spellEnd"/>
      <w:r w:rsidRPr="00E03AAF">
        <w:t xml:space="preserve"> can </w:t>
      </w:r>
      <w:proofErr w:type="spellStart"/>
      <w:r w:rsidRPr="00E03AAF">
        <w:t>easily</w:t>
      </w:r>
      <w:proofErr w:type="spellEnd"/>
      <w:r w:rsidRPr="00E03AAF">
        <w:t xml:space="preserve"> </w:t>
      </w:r>
      <w:proofErr w:type="spellStart"/>
      <w:r w:rsidRPr="00E03AAF">
        <w:t>make</w:t>
      </w:r>
      <w:proofErr w:type="spellEnd"/>
      <w:r w:rsidRPr="00E03AAF">
        <w:t xml:space="preserve"> a </w:t>
      </w:r>
      <w:proofErr w:type="spellStart"/>
      <w:r w:rsidRPr="00E03AAF">
        <w:t>change</w:t>
      </w:r>
      <w:proofErr w:type="spellEnd"/>
      <w:r w:rsidRPr="00E03AAF">
        <w:t xml:space="preserve"> on </w:t>
      </w:r>
      <w:proofErr w:type="spellStart"/>
      <w:r w:rsidRPr="00E03AAF">
        <w:t>code</w:t>
      </w:r>
      <w:proofErr w:type="spellEnd"/>
      <w:r w:rsidRPr="00E03AAF">
        <w:t>/</w:t>
      </w:r>
      <w:proofErr w:type="gramStart"/>
      <w:r w:rsidRPr="00E03AAF">
        <w:t>software</w:t>
      </w:r>
      <w:proofErr w:type="gramEnd"/>
      <w:r w:rsidRPr="00E03AAF">
        <w:t xml:space="preserve">. </w:t>
      </w:r>
      <w:proofErr w:type="spellStart"/>
      <w:r w:rsidRPr="00E03AAF">
        <w:t>This</w:t>
      </w:r>
      <w:proofErr w:type="spellEnd"/>
      <w:r w:rsidRPr="00E03AAF">
        <w:t xml:space="preserve"> </w:t>
      </w:r>
      <w:proofErr w:type="spellStart"/>
      <w:r w:rsidRPr="00E03AAF">
        <w:t>will</w:t>
      </w:r>
      <w:proofErr w:type="spellEnd"/>
      <w:r w:rsidRPr="00E03AAF">
        <w:t xml:space="preserve"> </w:t>
      </w:r>
      <w:proofErr w:type="spellStart"/>
      <w:r w:rsidRPr="00E03AAF">
        <w:t>provide</w:t>
      </w:r>
      <w:proofErr w:type="spellEnd"/>
      <w:r w:rsidRPr="00E03AAF">
        <w:t xml:space="preserve"> a </w:t>
      </w:r>
      <w:proofErr w:type="spellStart"/>
      <w:r w:rsidRPr="00E03AAF">
        <w:t>high</w:t>
      </w:r>
      <w:proofErr w:type="spellEnd"/>
      <w:r w:rsidRPr="00E03AAF">
        <w:t xml:space="preserve"> </w:t>
      </w:r>
      <w:proofErr w:type="spellStart"/>
      <w:r w:rsidRPr="00E03AAF">
        <w:t>level</w:t>
      </w:r>
      <w:proofErr w:type="spellEnd"/>
      <w:r w:rsidRPr="00E03AAF">
        <w:t xml:space="preserve"> of </w:t>
      </w:r>
      <w:proofErr w:type="spellStart"/>
      <w:r w:rsidRPr="00E03AAF">
        <w:t>maintainability</w:t>
      </w:r>
      <w:proofErr w:type="spellEnd"/>
      <w:r w:rsidRPr="00E03AAF">
        <w:t xml:space="preserve"> </w:t>
      </w:r>
      <w:proofErr w:type="spellStart"/>
      <w:r w:rsidRPr="00E03AAF">
        <w:t>and</w:t>
      </w:r>
      <w:proofErr w:type="spellEnd"/>
      <w:r w:rsidRPr="00E03AAF">
        <w:t xml:space="preserve"> </w:t>
      </w:r>
      <w:proofErr w:type="spellStart"/>
      <w:r w:rsidRPr="00E03AAF">
        <w:t>flexibility</w:t>
      </w:r>
      <w:proofErr w:type="spellEnd"/>
      <w:r w:rsidRPr="00E03AAF">
        <w:t xml:space="preserve">. </w:t>
      </w:r>
      <w:proofErr w:type="spellStart"/>
      <w:r w:rsidRPr="00E03AAF">
        <w:t>According</w:t>
      </w:r>
      <w:proofErr w:type="spellEnd"/>
      <w:r w:rsidRPr="00E03AAF">
        <w:t xml:space="preserve"> </w:t>
      </w:r>
      <w:proofErr w:type="spellStart"/>
      <w:r w:rsidRPr="00E03AAF">
        <w:t>to</w:t>
      </w:r>
      <w:proofErr w:type="spellEnd"/>
      <w:r w:rsidRPr="00E03AAF">
        <w:t xml:space="preserve"> </w:t>
      </w:r>
      <w:proofErr w:type="spellStart"/>
      <w:r w:rsidRPr="00E03AAF">
        <w:t>this</w:t>
      </w:r>
      <w:proofErr w:type="spellEnd"/>
      <w:r w:rsidRPr="00E03AAF">
        <w:t xml:space="preserve"> </w:t>
      </w:r>
      <w:proofErr w:type="spellStart"/>
      <w:r w:rsidRPr="00E03AAF">
        <w:t>information</w:t>
      </w:r>
      <w:proofErr w:type="spellEnd"/>
      <w:r w:rsidRPr="00E03AAF">
        <w:t xml:space="preserve">, </w:t>
      </w:r>
      <w:proofErr w:type="spellStart"/>
      <w:r w:rsidRPr="00E03AAF">
        <w:t>we</w:t>
      </w:r>
      <w:proofErr w:type="spellEnd"/>
      <w:r w:rsidRPr="00E03AAF">
        <w:t xml:space="preserve"> can </w:t>
      </w:r>
      <w:proofErr w:type="spellStart"/>
      <w:r w:rsidRPr="00E03AAF">
        <w:t>clearly</w:t>
      </w:r>
      <w:proofErr w:type="spellEnd"/>
      <w:r w:rsidRPr="00E03AAF">
        <w:t xml:space="preserve"> say </w:t>
      </w:r>
      <w:proofErr w:type="spellStart"/>
      <w:r w:rsidRPr="00E03AAF">
        <w:t>testability</w:t>
      </w:r>
      <w:proofErr w:type="spellEnd"/>
      <w:r w:rsidRPr="00E03AAF">
        <w:t xml:space="preserve"> is </w:t>
      </w:r>
      <w:proofErr w:type="spellStart"/>
      <w:r w:rsidRPr="00E03AAF">
        <w:t>sub</w:t>
      </w:r>
      <w:proofErr w:type="spellEnd"/>
      <w:r w:rsidRPr="00E03AAF">
        <w:t xml:space="preserve"> </w:t>
      </w:r>
      <w:proofErr w:type="spellStart"/>
      <w:r w:rsidRPr="00E03AAF">
        <w:t>characteristic</w:t>
      </w:r>
      <w:proofErr w:type="spellEnd"/>
      <w:r w:rsidRPr="00E03AAF">
        <w:t xml:space="preserve"> of </w:t>
      </w:r>
      <w:proofErr w:type="spellStart"/>
      <w:r w:rsidRPr="00E03AAF">
        <w:t>maintainability</w:t>
      </w:r>
      <w:proofErr w:type="spellEnd"/>
      <w:r w:rsidRPr="00E03AAF">
        <w:t xml:space="preserve">. </w:t>
      </w:r>
      <w:proofErr w:type="spellStart"/>
      <w:r w:rsidRPr="00E03AAF">
        <w:t>Testability</w:t>
      </w:r>
      <w:proofErr w:type="spellEnd"/>
      <w:r w:rsidRPr="00E03AAF">
        <w:t xml:space="preserve"> is </w:t>
      </w:r>
      <w:proofErr w:type="spellStart"/>
      <w:r w:rsidRPr="00E03AAF">
        <w:t>necessary</w:t>
      </w:r>
      <w:proofErr w:type="spellEnd"/>
      <w:r w:rsidRPr="00E03AAF">
        <w:t xml:space="preserve"> </w:t>
      </w:r>
      <w:proofErr w:type="spellStart"/>
      <w:r w:rsidRPr="00E03AAF">
        <w:t>for</w:t>
      </w:r>
      <w:proofErr w:type="spellEnd"/>
      <w:r w:rsidRPr="00E03AAF">
        <w:t xml:space="preserve"> </w:t>
      </w:r>
      <w:proofErr w:type="spellStart"/>
      <w:r w:rsidRPr="00E03AAF">
        <w:t>this</w:t>
      </w:r>
      <w:proofErr w:type="spellEnd"/>
      <w:r w:rsidRPr="00E03AAF">
        <w:t xml:space="preserve"> </w:t>
      </w:r>
      <w:proofErr w:type="spellStart"/>
      <w:r w:rsidRPr="00E03AAF">
        <w:t>project</w:t>
      </w:r>
      <w:proofErr w:type="spellEnd"/>
      <w:r w:rsidRPr="00E03AAF">
        <w:t xml:space="preserve"> </w:t>
      </w:r>
      <w:proofErr w:type="spellStart"/>
      <w:r w:rsidRPr="00E03AAF">
        <w:t>because</w:t>
      </w:r>
      <w:proofErr w:type="spellEnd"/>
      <w:r w:rsidRPr="00E03AAF">
        <w:t xml:space="preserve"> </w:t>
      </w:r>
      <w:proofErr w:type="spellStart"/>
      <w:r w:rsidRPr="00E03AAF">
        <w:t>we</w:t>
      </w:r>
      <w:proofErr w:type="spellEnd"/>
      <w:r w:rsidRPr="00E03AAF">
        <w:t xml:space="preserve"> </w:t>
      </w:r>
      <w:proofErr w:type="spellStart"/>
      <w:r w:rsidRPr="00E03AAF">
        <w:t>need</w:t>
      </w:r>
      <w:proofErr w:type="spellEnd"/>
      <w:r w:rsidRPr="00E03AAF">
        <w:t xml:space="preserve"> </w:t>
      </w:r>
      <w:proofErr w:type="spellStart"/>
      <w:r w:rsidRPr="00E03AAF">
        <w:t>to</w:t>
      </w:r>
      <w:proofErr w:type="spellEnd"/>
      <w:r w:rsidRPr="00E03AAF">
        <w:t xml:space="preserve"> be </w:t>
      </w:r>
      <w:proofErr w:type="spellStart"/>
      <w:r w:rsidRPr="00E03AAF">
        <w:t>accurate</w:t>
      </w:r>
      <w:proofErr w:type="spellEnd"/>
      <w:r w:rsidRPr="00E03AAF">
        <w:t xml:space="preserve"> </w:t>
      </w:r>
      <w:proofErr w:type="spellStart"/>
      <w:r w:rsidRPr="00E03AAF">
        <w:t>and</w:t>
      </w:r>
      <w:proofErr w:type="spellEnd"/>
      <w:r w:rsidRPr="00E03AAF">
        <w:t xml:space="preserve"> </w:t>
      </w:r>
      <w:proofErr w:type="spellStart"/>
      <w:r w:rsidRPr="00E03AAF">
        <w:t>we</w:t>
      </w:r>
      <w:proofErr w:type="spellEnd"/>
      <w:r w:rsidRPr="00E03AAF">
        <w:t xml:space="preserve"> </w:t>
      </w:r>
      <w:proofErr w:type="spellStart"/>
      <w:r w:rsidRPr="00E03AAF">
        <w:t>are</w:t>
      </w:r>
      <w:proofErr w:type="spellEnd"/>
      <w:r w:rsidRPr="00E03AAF">
        <w:t xml:space="preserve"> </w:t>
      </w:r>
      <w:proofErr w:type="spellStart"/>
      <w:r w:rsidRPr="00E03AAF">
        <w:t>working</w:t>
      </w:r>
      <w:proofErr w:type="spellEnd"/>
      <w:r w:rsidRPr="00E03AAF">
        <w:t xml:space="preserve"> in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health</w:t>
      </w:r>
      <w:proofErr w:type="spellEnd"/>
      <w:r w:rsidRPr="00E03AAF">
        <w:t xml:space="preserve"> </w:t>
      </w:r>
      <w:proofErr w:type="spellStart"/>
      <w:r w:rsidRPr="00E03AAF">
        <w:t>environment</w:t>
      </w:r>
      <w:proofErr w:type="spellEnd"/>
      <w:r w:rsidRPr="00E03AAF">
        <w:t xml:space="preserve">. </w:t>
      </w:r>
      <w:proofErr w:type="spellStart"/>
      <w:r w:rsidRPr="00E03AAF">
        <w:t>So</w:t>
      </w:r>
      <w:proofErr w:type="spellEnd"/>
      <w:r w:rsidRPr="00E03AAF">
        <w:t xml:space="preserve"> </w:t>
      </w:r>
      <w:proofErr w:type="spellStart"/>
      <w:r w:rsidRPr="00E03AAF">
        <w:t>we</w:t>
      </w:r>
      <w:proofErr w:type="spellEnd"/>
      <w:r w:rsidRPr="00E03AAF">
        <w:t xml:space="preserve"> </w:t>
      </w:r>
      <w:proofErr w:type="spellStart"/>
      <w:r w:rsidRPr="00E03AAF">
        <w:t>need</w:t>
      </w:r>
      <w:proofErr w:type="spellEnd"/>
      <w:r w:rsidRPr="00E03AAF">
        <w:t xml:space="preserve"> </w:t>
      </w:r>
      <w:proofErr w:type="spellStart"/>
      <w:r w:rsidRPr="00E03AAF">
        <w:t>to</w:t>
      </w:r>
      <w:proofErr w:type="spellEnd"/>
      <w:r w:rsidRPr="00E03AAF">
        <w:t xml:space="preserve"> test </w:t>
      </w:r>
      <w:proofErr w:type="spellStart"/>
      <w:r w:rsidRPr="00E03AAF">
        <w:t>each</w:t>
      </w:r>
      <w:proofErr w:type="spellEnd"/>
      <w:r w:rsidRPr="00E03AAF">
        <w:t xml:space="preserve"> </w:t>
      </w:r>
      <w:proofErr w:type="spellStart"/>
      <w:r w:rsidRPr="00E03AAF">
        <w:t>part</w:t>
      </w:r>
      <w:proofErr w:type="spellEnd"/>
      <w:r w:rsidRPr="00E03AAF">
        <w:t xml:space="preserve"> </w:t>
      </w:r>
      <w:proofErr w:type="spellStart"/>
      <w:r w:rsidRPr="00E03AAF">
        <w:t>easily</w:t>
      </w:r>
      <w:proofErr w:type="spellEnd"/>
      <w:r w:rsidRPr="00E03AAF">
        <w:t xml:space="preserve"> </w:t>
      </w:r>
      <w:proofErr w:type="spellStart"/>
      <w:r w:rsidRPr="00E03AAF">
        <w:t>and</w:t>
      </w:r>
      <w:proofErr w:type="spellEnd"/>
      <w:r w:rsidRPr="00E03AAF">
        <w:t xml:space="preserve"> </w:t>
      </w:r>
      <w:proofErr w:type="spellStart"/>
      <w:r w:rsidRPr="00E03AAF">
        <w:t>produce</w:t>
      </w:r>
      <w:proofErr w:type="spellEnd"/>
      <w:r w:rsidRPr="00E03AAF">
        <w:t xml:space="preserve"> an </w:t>
      </w:r>
      <w:proofErr w:type="spellStart"/>
      <w:r w:rsidRPr="00E03AAF">
        <w:t>application</w:t>
      </w:r>
      <w:proofErr w:type="spellEnd"/>
      <w:r w:rsidRPr="00E03AAF">
        <w:t xml:space="preserve"> </w:t>
      </w:r>
      <w:proofErr w:type="spellStart"/>
      <w:r w:rsidRPr="00E03AAF">
        <w:t>with</w:t>
      </w:r>
      <w:proofErr w:type="spellEnd"/>
      <w:r w:rsidRPr="00E03AAF">
        <w:t xml:space="preserve">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least</w:t>
      </w:r>
      <w:proofErr w:type="spellEnd"/>
      <w:r w:rsidRPr="00E03AAF">
        <w:t xml:space="preserve"> </w:t>
      </w:r>
      <w:proofErr w:type="spellStart"/>
      <w:r w:rsidRPr="00E03AAF">
        <w:t>possible</w:t>
      </w:r>
      <w:proofErr w:type="spellEnd"/>
      <w:r w:rsidRPr="00E03AAF">
        <w:t xml:space="preserve"> </w:t>
      </w:r>
      <w:proofErr w:type="spellStart"/>
      <w:r w:rsidRPr="00E03AAF">
        <w:t>error</w:t>
      </w:r>
      <w:proofErr w:type="spellEnd"/>
      <w:r w:rsidRPr="00E03AAF">
        <w:t>/</w:t>
      </w:r>
      <w:proofErr w:type="spellStart"/>
      <w:r w:rsidRPr="00E03AAF">
        <w:t>bug</w:t>
      </w:r>
      <w:proofErr w:type="spellEnd"/>
      <w:r w:rsidRPr="00E03AAF">
        <w:t xml:space="preserve">. </w:t>
      </w:r>
      <w:proofErr w:type="spellStart"/>
      <w:r w:rsidRPr="00E03AAF">
        <w:t>For</w:t>
      </w:r>
      <w:proofErr w:type="spellEnd"/>
      <w:r w:rsidRPr="00E03AAF">
        <w:t xml:space="preserve">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portability</w:t>
      </w:r>
      <w:proofErr w:type="spellEnd"/>
      <w:r w:rsidRPr="00E03AAF">
        <w:t xml:space="preserve"> </w:t>
      </w:r>
      <w:proofErr w:type="spellStart"/>
      <w:r w:rsidRPr="00E03AAF">
        <w:t>part</w:t>
      </w:r>
      <w:proofErr w:type="spellEnd"/>
      <w:r w:rsidRPr="00E03AAF">
        <w:t xml:space="preserve">, </w:t>
      </w:r>
      <w:proofErr w:type="spellStart"/>
      <w:r w:rsidRPr="00E03AAF">
        <w:t>we</w:t>
      </w:r>
      <w:proofErr w:type="spellEnd"/>
      <w:r w:rsidRPr="00E03AAF">
        <w:t xml:space="preserve"> </w:t>
      </w:r>
      <w:proofErr w:type="spellStart"/>
      <w:r w:rsidRPr="00E03AAF">
        <w:t>have</w:t>
      </w:r>
      <w:proofErr w:type="spellEnd"/>
      <w:r w:rsidRPr="00E03AAF">
        <w:t xml:space="preserve"> an </w:t>
      </w:r>
      <w:proofErr w:type="spellStart"/>
      <w:r w:rsidRPr="00E03AAF">
        <w:t>adaptable</w:t>
      </w:r>
      <w:proofErr w:type="spellEnd"/>
      <w:r w:rsidRPr="00E03AAF">
        <w:t xml:space="preserve"> </w:t>
      </w:r>
      <w:proofErr w:type="spellStart"/>
      <w:r w:rsidRPr="00E03AAF">
        <w:t>and</w:t>
      </w:r>
      <w:proofErr w:type="spellEnd"/>
      <w:r w:rsidRPr="00E03AAF">
        <w:t xml:space="preserve"> </w:t>
      </w:r>
      <w:proofErr w:type="spellStart"/>
      <w:r w:rsidRPr="00E03AAF">
        <w:t>easy</w:t>
      </w:r>
      <w:proofErr w:type="spellEnd"/>
      <w:r w:rsidRPr="00E03AAF">
        <w:t xml:space="preserve"> </w:t>
      </w:r>
      <w:proofErr w:type="spellStart"/>
      <w:r w:rsidRPr="00E03AAF">
        <w:t>to</w:t>
      </w:r>
      <w:proofErr w:type="spellEnd"/>
      <w:r w:rsidRPr="00E03AAF">
        <w:t xml:space="preserve"> </w:t>
      </w:r>
      <w:proofErr w:type="spellStart"/>
      <w:r w:rsidRPr="00E03AAF">
        <w:t>install</w:t>
      </w:r>
      <w:proofErr w:type="spellEnd"/>
      <w:r w:rsidRPr="00E03AAF">
        <w:t xml:space="preserve"> </w:t>
      </w:r>
      <w:proofErr w:type="spellStart"/>
      <w:r w:rsidRPr="00E03AAF">
        <w:t>application</w:t>
      </w:r>
      <w:proofErr w:type="spellEnd"/>
      <w:r w:rsidRPr="00E03AAF">
        <w:t xml:space="preserve"> but </w:t>
      </w:r>
      <w:proofErr w:type="spellStart"/>
      <w:r w:rsidRPr="00E03AAF">
        <w:t>we</w:t>
      </w:r>
      <w:proofErr w:type="spellEnd"/>
      <w:r w:rsidRPr="00E03AAF">
        <w:t xml:space="preserve"> </w:t>
      </w:r>
      <w:proofErr w:type="spellStart"/>
      <w:r w:rsidRPr="00E03AAF">
        <w:t>can't</w:t>
      </w:r>
      <w:proofErr w:type="spellEnd"/>
      <w:r w:rsidRPr="00E03AAF">
        <w:t xml:space="preserve"> say it is </w:t>
      </w:r>
      <w:proofErr w:type="spellStart"/>
      <w:r w:rsidRPr="00E03AAF">
        <w:t>portable</w:t>
      </w:r>
      <w:proofErr w:type="spellEnd"/>
      <w:r w:rsidRPr="00E03AAF">
        <w:t xml:space="preserve"> </w:t>
      </w:r>
      <w:proofErr w:type="spellStart"/>
      <w:r w:rsidRPr="00E03AAF">
        <w:t>because</w:t>
      </w:r>
      <w:proofErr w:type="spellEnd"/>
      <w:r w:rsidRPr="00E03AAF">
        <w:t xml:space="preserve"> </w:t>
      </w:r>
      <w:proofErr w:type="spellStart"/>
      <w:r w:rsidRPr="00E03AAF">
        <w:t>the</w:t>
      </w:r>
      <w:proofErr w:type="spellEnd"/>
      <w:r w:rsidRPr="00E03AAF">
        <w:t xml:space="preserve"> </w:t>
      </w:r>
      <w:proofErr w:type="spellStart"/>
      <w:r w:rsidRPr="00E03AAF">
        <w:t>application</w:t>
      </w:r>
      <w:proofErr w:type="spellEnd"/>
      <w:r w:rsidRPr="00E03AAF">
        <w:t xml:space="preserve"> </w:t>
      </w:r>
      <w:proofErr w:type="spellStart"/>
      <w:r w:rsidRPr="00E03AAF">
        <w:t>will</w:t>
      </w:r>
      <w:proofErr w:type="spellEnd"/>
      <w:r w:rsidRPr="00E03AAF">
        <w:t xml:space="preserve"> </w:t>
      </w:r>
      <w:proofErr w:type="spellStart"/>
      <w:r w:rsidRPr="00E03AAF">
        <w:t>work</w:t>
      </w:r>
      <w:proofErr w:type="spellEnd"/>
      <w:r w:rsidRPr="00E03AAF">
        <w:t xml:space="preserve"> in a </w:t>
      </w:r>
      <w:proofErr w:type="spellStart"/>
      <w:r w:rsidRPr="00E03AAF">
        <w:t>closed</w:t>
      </w:r>
      <w:proofErr w:type="spellEnd"/>
      <w:r w:rsidRPr="00E03AAF">
        <w:t xml:space="preserve"> </w:t>
      </w:r>
      <w:proofErr w:type="spellStart"/>
      <w:r w:rsidRPr="00E03AAF">
        <w:t>environment</w:t>
      </w:r>
      <w:proofErr w:type="spellEnd"/>
      <w:r w:rsidRPr="00E03AAF">
        <w:t>.</w:t>
      </w:r>
      <w:r w:rsidRPr="002A2217">
        <w:t xml:space="preserve"> </w:t>
      </w:r>
      <w:proofErr w:type="spellStart"/>
      <w:r>
        <w:t>I</w:t>
      </w:r>
      <w:r w:rsidRPr="002A2217">
        <w:t>n</w:t>
      </w:r>
      <w:proofErr w:type="spellEnd"/>
      <w:r w:rsidRPr="002A2217">
        <w:t xml:space="preserve"> </w:t>
      </w:r>
      <w:proofErr w:type="spellStart"/>
      <w:r w:rsidRPr="002A2217">
        <w:t>the</w:t>
      </w:r>
      <w:proofErr w:type="spellEnd"/>
      <w:r w:rsidRPr="002A2217">
        <w:t xml:space="preserve"> </w:t>
      </w:r>
      <w:proofErr w:type="spellStart"/>
      <w:r w:rsidRPr="002A2217">
        <w:t>case</w:t>
      </w:r>
      <w:proofErr w:type="spellEnd"/>
      <w:r w:rsidRPr="002A2217">
        <w:t xml:space="preserve"> of </w:t>
      </w:r>
      <w:proofErr w:type="spellStart"/>
      <w:r w:rsidRPr="002A2217">
        <w:t>usability</w:t>
      </w:r>
      <w:proofErr w:type="spellEnd"/>
      <w:r w:rsidRPr="002A2217">
        <w:t xml:space="preserve">, </w:t>
      </w:r>
      <w:proofErr w:type="spellStart"/>
      <w:r w:rsidRPr="002A2217">
        <w:t>we</w:t>
      </w:r>
      <w:proofErr w:type="spellEnd"/>
      <w:r w:rsidRPr="002A2217">
        <w:t xml:space="preserve"> </w:t>
      </w:r>
      <w:proofErr w:type="spellStart"/>
      <w:r w:rsidRPr="002A2217">
        <w:t>defined</w:t>
      </w:r>
      <w:proofErr w:type="spellEnd"/>
      <w:r w:rsidRPr="002A2217">
        <w:t xml:space="preserve"> a </w:t>
      </w:r>
      <w:proofErr w:type="spellStart"/>
      <w:r w:rsidRPr="002A2217">
        <w:t>simple</w:t>
      </w:r>
      <w:proofErr w:type="spellEnd"/>
      <w:r w:rsidRPr="002A2217">
        <w:t xml:space="preserve"> UI </w:t>
      </w:r>
      <w:proofErr w:type="spellStart"/>
      <w:r w:rsidRPr="002A2217">
        <w:t>and</w:t>
      </w:r>
      <w:proofErr w:type="spellEnd"/>
      <w:r w:rsidRPr="002A2217">
        <w:t xml:space="preserve"> </w:t>
      </w:r>
      <w:proofErr w:type="spellStart"/>
      <w:r w:rsidRPr="002A2217">
        <w:t>clarified</w:t>
      </w:r>
      <w:proofErr w:type="spellEnd"/>
      <w:r w:rsidRPr="002A2217">
        <w:t xml:space="preserve"> </w:t>
      </w:r>
      <w:proofErr w:type="spellStart"/>
      <w:r w:rsidRPr="002A2217">
        <w:t>actions</w:t>
      </w:r>
      <w:proofErr w:type="spellEnd"/>
      <w:r w:rsidRPr="002A2217">
        <w:t xml:space="preserve"> on </w:t>
      </w:r>
      <w:proofErr w:type="spellStart"/>
      <w:r w:rsidRPr="002A2217">
        <w:t>our</w:t>
      </w:r>
      <w:proofErr w:type="spellEnd"/>
      <w:r w:rsidRPr="002A2217">
        <w:t xml:space="preserve"> </w:t>
      </w:r>
      <w:proofErr w:type="spellStart"/>
      <w:r w:rsidRPr="002A2217">
        <w:t>application</w:t>
      </w:r>
      <w:proofErr w:type="spellEnd"/>
      <w:r w:rsidRPr="002A2217">
        <w:t xml:space="preserve">. </w:t>
      </w:r>
      <w:proofErr w:type="spellStart"/>
      <w:r w:rsidRPr="002A2217">
        <w:t>It</w:t>
      </w:r>
      <w:proofErr w:type="spellEnd"/>
      <w:r w:rsidRPr="002A2217">
        <w:t xml:space="preserve"> is </w:t>
      </w:r>
      <w:proofErr w:type="spellStart"/>
      <w:r w:rsidRPr="002A2217">
        <w:t>easy</w:t>
      </w:r>
      <w:proofErr w:type="spellEnd"/>
      <w:r w:rsidRPr="002A2217">
        <w:t xml:space="preserve"> </w:t>
      </w:r>
      <w:proofErr w:type="spellStart"/>
      <w:r w:rsidRPr="002A2217">
        <w:t>to</w:t>
      </w:r>
      <w:proofErr w:type="spellEnd"/>
      <w:r w:rsidRPr="002A2217">
        <w:t xml:space="preserve"> </w:t>
      </w:r>
      <w:proofErr w:type="spellStart"/>
      <w:r w:rsidRPr="002A2217">
        <w:t>learn</w:t>
      </w:r>
      <w:proofErr w:type="spellEnd"/>
      <w:r w:rsidRPr="002A2217">
        <w:t xml:space="preserve"> </w:t>
      </w:r>
      <w:proofErr w:type="spellStart"/>
      <w:r w:rsidRPr="002A2217">
        <w:t>and</w:t>
      </w:r>
      <w:proofErr w:type="spellEnd"/>
      <w:r w:rsidRPr="002A2217">
        <w:t xml:space="preserve"> </w:t>
      </w:r>
      <w:proofErr w:type="spellStart"/>
      <w:r w:rsidRPr="002A2217">
        <w:t>use</w:t>
      </w:r>
      <w:proofErr w:type="spellEnd"/>
      <w:r w:rsidRPr="002A2217">
        <w:t xml:space="preserve">. </w:t>
      </w:r>
      <w:proofErr w:type="spellStart"/>
      <w:r w:rsidRPr="002A2217">
        <w:t>Users</w:t>
      </w:r>
      <w:proofErr w:type="spellEnd"/>
      <w:r w:rsidRPr="002A2217">
        <w:t xml:space="preserve"> can </w:t>
      </w:r>
      <w:proofErr w:type="spellStart"/>
      <w:r w:rsidRPr="002A2217">
        <w:t>find</w:t>
      </w:r>
      <w:proofErr w:type="spellEnd"/>
      <w:r w:rsidRPr="002A2217">
        <w:t xml:space="preserve"> </w:t>
      </w:r>
      <w:proofErr w:type="spellStart"/>
      <w:r w:rsidRPr="002A2217">
        <w:t>and</w:t>
      </w:r>
      <w:proofErr w:type="spellEnd"/>
      <w:r w:rsidRPr="002A2217">
        <w:t xml:space="preserve"> </w:t>
      </w:r>
      <w:proofErr w:type="spellStart"/>
      <w:r w:rsidRPr="002A2217">
        <w:t>execute</w:t>
      </w:r>
      <w:proofErr w:type="spellEnd"/>
      <w:r w:rsidRPr="002A2217">
        <w:t xml:space="preserve"> </w:t>
      </w:r>
      <w:proofErr w:type="spellStart"/>
      <w:r w:rsidRPr="002A2217">
        <w:t>everything</w:t>
      </w:r>
      <w:proofErr w:type="spellEnd"/>
      <w:r w:rsidRPr="002A2217">
        <w:t xml:space="preserve"> </w:t>
      </w:r>
      <w:proofErr w:type="spellStart"/>
      <w:r w:rsidRPr="002A2217">
        <w:t>easily</w:t>
      </w:r>
      <w:proofErr w:type="spellEnd"/>
      <w:r w:rsidRPr="002A2217">
        <w:t xml:space="preserve"> in </w:t>
      </w:r>
      <w:proofErr w:type="spellStart"/>
      <w:r w:rsidRPr="002A2217">
        <w:t>our</w:t>
      </w:r>
      <w:proofErr w:type="spellEnd"/>
      <w:r w:rsidRPr="002A2217">
        <w:t xml:space="preserve"> </w:t>
      </w:r>
      <w:proofErr w:type="spellStart"/>
      <w:r w:rsidRPr="002A2217">
        <w:t>application</w:t>
      </w:r>
      <w:proofErr w:type="spellEnd"/>
      <w:r w:rsidRPr="002A2217">
        <w:t xml:space="preserve">. </w:t>
      </w:r>
      <w:proofErr w:type="spellStart"/>
      <w:r w:rsidRPr="002A2217">
        <w:t>In</w:t>
      </w:r>
      <w:proofErr w:type="spellEnd"/>
      <w:r w:rsidRPr="002A2217">
        <w:t xml:space="preserve"> </w:t>
      </w:r>
      <w:proofErr w:type="spellStart"/>
      <w:r w:rsidRPr="002A2217">
        <w:t>the</w:t>
      </w:r>
      <w:proofErr w:type="spellEnd"/>
      <w:r w:rsidRPr="002A2217">
        <w:t xml:space="preserve"> </w:t>
      </w:r>
      <w:proofErr w:type="spellStart"/>
      <w:r w:rsidRPr="002A2217">
        <w:t>end</w:t>
      </w:r>
      <w:proofErr w:type="spellEnd"/>
      <w:r w:rsidRPr="002A2217">
        <w:t xml:space="preserve">, </w:t>
      </w:r>
      <w:proofErr w:type="spellStart"/>
      <w:r w:rsidRPr="002A2217">
        <w:t>for</w:t>
      </w:r>
      <w:proofErr w:type="spellEnd"/>
      <w:r w:rsidRPr="002A2217">
        <w:t xml:space="preserve"> </w:t>
      </w:r>
      <w:proofErr w:type="spellStart"/>
      <w:r w:rsidRPr="002A2217">
        <w:t>further</w:t>
      </w:r>
      <w:proofErr w:type="spellEnd"/>
      <w:r w:rsidRPr="002A2217">
        <w:t xml:space="preserve"> </w:t>
      </w:r>
      <w:proofErr w:type="spellStart"/>
      <w:r w:rsidRPr="002A2217">
        <w:t>works</w:t>
      </w:r>
      <w:proofErr w:type="spellEnd"/>
      <w:r w:rsidRPr="002A2217">
        <w:t xml:space="preserve">, </w:t>
      </w:r>
      <w:proofErr w:type="spellStart"/>
      <w:r w:rsidRPr="002A2217">
        <w:t>we</w:t>
      </w:r>
      <w:proofErr w:type="spellEnd"/>
      <w:r w:rsidRPr="002A2217">
        <w:t xml:space="preserve"> can talk </w:t>
      </w:r>
      <w:proofErr w:type="spellStart"/>
      <w:r w:rsidRPr="002A2217">
        <w:t>about</w:t>
      </w:r>
      <w:proofErr w:type="spellEnd"/>
      <w:r w:rsidRPr="002A2217">
        <w:t xml:space="preserve"> </w:t>
      </w:r>
      <w:proofErr w:type="spellStart"/>
      <w:r w:rsidRPr="002A2217">
        <w:t>readability</w:t>
      </w:r>
      <w:proofErr w:type="spellEnd"/>
      <w:r w:rsidRPr="002A2217">
        <w:t xml:space="preserve">, </w:t>
      </w:r>
      <w:proofErr w:type="spellStart"/>
      <w:r w:rsidRPr="002A2217">
        <w:t>reusability</w:t>
      </w:r>
      <w:proofErr w:type="spellEnd"/>
      <w:r w:rsidRPr="002A2217">
        <w:t xml:space="preserve">, </w:t>
      </w:r>
      <w:proofErr w:type="spellStart"/>
      <w:r w:rsidRPr="002A2217">
        <w:t>and</w:t>
      </w:r>
      <w:proofErr w:type="spellEnd"/>
      <w:r w:rsidRPr="002A2217">
        <w:t xml:space="preserve"> </w:t>
      </w:r>
      <w:proofErr w:type="spellStart"/>
      <w:r w:rsidRPr="002A2217">
        <w:t>understandability</w:t>
      </w:r>
      <w:proofErr w:type="spellEnd"/>
      <w:r w:rsidRPr="002A2217">
        <w:t xml:space="preserve">. As </w:t>
      </w:r>
      <w:proofErr w:type="spellStart"/>
      <w:r w:rsidRPr="002A2217">
        <w:t>we</w:t>
      </w:r>
      <w:proofErr w:type="spellEnd"/>
      <w:r w:rsidRPr="002A2217">
        <w:t xml:space="preserve"> </w:t>
      </w:r>
      <w:proofErr w:type="spellStart"/>
      <w:r w:rsidRPr="002A2217">
        <w:t>mentioned</w:t>
      </w:r>
      <w:proofErr w:type="spellEnd"/>
      <w:r w:rsidRPr="002A2217">
        <w:t xml:space="preserve"> </w:t>
      </w:r>
      <w:proofErr w:type="spellStart"/>
      <w:r w:rsidRPr="002A2217">
        <w:t>before</w:t>
      </w:r>
      <w:proofErr w:type="spellEnd"/>
      <w:r w:rsidRPr="002A2217">
        <w:t xml:space="preserve">, </w:t>
      </w:r>
      <w:proofErr w:type="spellStart"/>
      <w:r w:rsidRPr="002A2217">
        <w:t>we</w:t>
      </w:r>
      <w:proofErr w:type="spellEnd"/>
      <w:r w:rsidRPr="002A2217">
        <w:t xml:space="preserve"> </w:t>
      </w:r>
      <w:proofErr w:type="spellStart"/>
      <w:r w:rsidRPr="002A2217">
        <w:t>tried</w:t>
      </w:r>
      <w:proofErr w:type="spellEnd"/>
      <w:r w:rsidRPr="002A2217">
        <w:t xml:space="preserve"> </w:t>
      </w:r>
      <w:proofErr w:type="spellStart"/>
      <w:r w:rsidRPr="002A2217">
        <w:t>to</w:t>
      </w:r>
      <w:proofErr w:type="spellEnd"/>
      <w:r w:rsidRPr="002A2217">
        <w:t xml:space="preserve"> </w:t>
      </w:r>
      <w:proofErr w:type="spellStart"/>
      <w:r w:rsidRPr="002A2217">
        <w:t>simplify</w:t>
      </w:r>
      <w:proofErr w:type="spellEnd"/>
      <w:r w:rsidRPr="002A2217">
        <w:t xml:space="preserve"> </w:t>
      </w:r>
      <w:proofErr w:type="spellStart"/>
      <w:r w:rsidRPr="002A2217">
        <w:t>our</w:t>
      </w:r>
      <w:proofErr w:type="spellEnd"/>
      <w:r w:rsidRPr="002A2217">
        <w:t xml:space="preserve"> </w:t>
      </w:r>
      <w:proofErr w:type="spellStart"/>
      <w:r w:rsidRPr="002A2217">
        <w:t>algorithms</w:t>
      </w:r>
      <w:proofErr w:type="spellEnd"/>
      <w:r w:rsidRPr="002A2217">
        <w:t xml:space="preserve"> as </w:t>
      </w:r>
      <w:proofErr w:type="spellStart"/>
      <w:r w:rsidRPr="002A2217">
        <w:t>much</w:t>
      </w:r>
      <w:proofErr w:type="spellEnd"/>
      <w:r w:rsidRPr="002A2217">
        <w:t xml:space="preserve"> as </w:t>
      </w:r>
      <w:proofErr w:type="spellStart"/>
      <w:r w:rsidRPr="002A2217">
        <w:t>we</w:t>
      </w:r>
      <w:proofErr w:type="spellEnd"/>
      <w:r w:rsidRPr="002A2217">
        <w:t xml:space="preserve"> can </w:t>
      </w:r>
      <w:proofErr w:type="spellStart"/>
      <w:r w:rsidRPr="002A2217">
        <w:t>and</w:t>
      </w:r>
      <w:proofErr w:type="spellEnd"/>
      <w:r w:rsidRPr="002A2217">
        <w:t xml:space="preserve"> </w:t>
      </w:r>
      <w:proofErr w:type="spellStart"/>
      <w:r w:rsidRPr="002A2217">
        <w:t>we</w:t>
      </w:r>
      <w:proofErr w:type="spellEnd"/>
      <w:r w:rsidRPr="002A2217">
        <w:t xml:space="preserve"> </w:t>
      </w:r>
      <w:proofErr w:type="spellStart"/>
      <w:r w:rsidRPr="002A2217">
        <w:t>didn't</w:t>
      </w:r>
      <w:proofErr w:type="spellEnd"/>
      <w:r w:rsidRPr="002A2217">
        <w:t xml:space="preserve"> </w:t>
      </w:r>
      <w:proofErr w:type="spellStart"/>
      <w:r w:rsidRPr="002A2217">
        <w:t>create</w:t>
      </w:r>
      <w:proofErr w:type="spellEnd"/>
      <w:r w:rsidRPr="002A2217">
        <w:t xml:space="preserve"> </w:t>
      </w:r>
      <w:proofErr w:type="spellStart"/>
      <w:r w:rsidRPr="002A2217">
        <w:t>complex</w:t>
      </w:r>
      <w:proofErr w:type="spellEnd"/>
      <w:r w:rsidRPr="002A2217">
        <w:t xml:space="preserve"> </w:t>
      </w:r>
      <w:proofErr w:type="spellStart"/>
      <w:r w:rsidRPr="002A2217">
        <w:t>code</w:t>
      </w:r>
      <w:proofErr w:type="spellEnd"/>
      <w:r w:rsidRPr="002A2217">
        <w:t xml:space="preserve"> </w:t>
      </w:r>
      <w:proofErr w:type="spellStart"/>
      <w:r w:rsidRPr="002A2217">
        <w:t>blocks</w:t>
      </w:r>
      <w:proofErr w:type="spellEnd"/>
      <w:r w:rsidRPr="002A2217">
        <w:t xml:space="preserve"> on </w:t>
      </w:r>
      <w:proofErr w:type="spellStart"/>
      <w:r w:rsidRPr="002A2217">
        <w:t>our</w:t>
      </w:r>
      <w:proofErr w:type="spellEnd"/>
      <w:r w:rsidRPr="002A2217">
        <w:t xml:space="preserve"> </w:t>
      </w:r>
      <w:proofErr w:type="spellStart"/>
      <w:r w:rsidRPr="002A2217">
        <w:t>application</w:t>
      </w:r>
      <w:proofErr w:type="spellEnd"/>
      <w:r w:rsidRPr="002A2217">
        <w:t xml:space="preserve">. </w:t>
      </w:r>
      <w:proofErr w:type="spellStart"/>
      <w:r w:rsidRPr="002A2217">
        <w:t>Within</w:t>
      </w:r>
      <w:proofErr w:type="spellEnd"/>
      <w:r w:rsidRPr="002A2217">
        <w:t xml:space="preserve"> </w:t>
      </w:r>
      <w:proofErr w:type="spellStart"/>
      <w:r w:rsidRPr="002A2217">
        <w:t>the</w:t>
      </w:r>
      <w:proofErr w:type="spellEnd"/>
      <w:r w:rsidRPr="002A2217">
        <w:t xml:space="preserve"> </w:t>
      </w:r>
      <w:proofErr w:type="spellStart"/>
      <w:r w:rsidRPr="002A2217">
        <w:t>necessary</w:t>
      </w:r>
      <w:proofErr w:type="spellEnd"/>
      <w:r w:rsidRPr="002A2217">
        <w:t xml:space="preserve"> </w:t>
      </w:r>
      <w:proofErr w:type="spellStart"/>
      <w:r w:rsidRPr="002A2217">
        <w:t>permissions</w:t>
      </w:r>
      <w:proofErr w:type="spellEnd"/>
      <w:r w:rsidRPr="002A2217">
        <w:t xml:space="preserve">, </w:t>
      </w:r>
      <w:proofErr w:type="spellStart"/>
      <w:r w:rsidRPr="002A2217">
        <w:t>this</w:t>
      </w:r>
      <w:proofErr w:type="spellEnd"/>
      <w:r w:rsidRPr="002A2217">
        <w:t xml:space="preserve"> </w:t>
      </w:r>
      <w:proofErr w:type="spellStart"/>
      <w:r w:rsidRPr="002A2217">
        <w:t>application</w:t>
      </w:r>
      <w:proofErr w:type="spellEnd"/>
      <w:r w:rsidRPr="002A2217">
        <w:t xml:space="preserve"> </w:t>
      </w:r>
      <w:proofErr w:type="spellStart"/>
      <w:r w:rsidRPr="002A2217">
        <w:t>will</w:t>
      </w:r>
      <w:proofErr w:type="spellEnd"/>
      <w:r w:rsidRPr="002A2217">
        <w:t xml:space="preserve"> be </w:t>
      </w:r>
      <w:proofErr w:type="spellStart"/>
      <w:r w:rsidRPr="002A2217">
        <w:t>easily</w:t>
      </w:r>
      <w:proofErr w:type="spellEnd"/>
      <w:r w:rsidRPr="002A2217">
        <w:t xml:space="preserve"> re-</w:t>
      </w:r>
      <w:proofErr w:type="spellStart"/>
      <w:r w:rsidRPr="002A2217">
        <w:t>used</w:t>
      </w:r>
      <w:proofErr w:type="spellEnd"/>
      <w:r w:rsidRPr="002A2217">
        <w:t xml:space="preserve"> in </w:t>
      </w:r>
      <w:proofErr w:type="spellStart"/>
      <w:r w:rsidRPr="002A2217">
        <w:t>any</w:t>
      </w:r>
      <w:proofErr w:type="spellEnd"/>
      <w:r w:rsidRPr="002A2217">
        <w:t xml:space="preserve"> </w:t>
      </w:r>
      <w:proofErr w:type="spellStart"/>
      <w:r w:rsidRPr="002A2217">
        <w:t>related</w:t>
      </w:r>
      <w:proofErr w:type="spellEnd"/>
      <w:r w:rsidRPr="002A2217">
        <w:t xml:space="preserve"> </w:t>
      </w:r>
      <w:proofErr w:type="spellStart"/>
      <w:r w:rsidRPr="002A2217">
        <w:t>work</w:t>
      </w:r>
      <w:proofErr w:type="spellEnd"/>
      <w:r w:rsidRPr="002A2217">
        <w:t>.</w:t>
      </w:r>
    </w:p>
    <w:p w14:paraId="24623FB0" w14:textId="77777777" w:rsidR="00F27627" w:rsidRDefault="00F27627" w:rsidP="00F27627">
      <w:pPr>
        <w:pStyle w:val="Balk3"/>
        <w:numPr>
          <w:ilvl w:val="3"/>
          <w:numId w:val="1"/>
        </w:numPr>
      </w:pPr>
      <w:bookmarkStart w:id="70" w:name="_Toc439994694"/>
      <w:bookmarkStart w:id="71" w:name="_Toc441230999"/>
      <w:bookmarkStart w:id="72" w:name="_Toc31025830"/>
      <w:r>
        <w:t xml:space="preserve">          </w:t>
      </w:r>
    </w:p>
    <w:p w14:paraId="6832149B" w14:textId="77777777" w:rsidR="00F27627" w:rsidRDefault="00F27627" w:rsidP="00F27627"/>
    <w:p w14:paraId="644D7E0F" w14:textId="77777777" w:rsidR="00F27627" w:rsidRDefault="00F27627" w:rsidP="00F27627"/>
    <w:p w14:paraId="0BE9FA0B" w14:textId="77777777" w:rsidR="00F27627" w:rsidRPr="003A61CB" w:rsidRDefault="00F27627" w:rsidP="00F27627"/>
    <w:p w14:paraId="2A2A1D63" w14:textId="77777777" w:rsidR="00F27627" w:rsidRDefault="00F27627" w:rsidP="00F27627">
      <w:pPr>
        <w:pStyle w:val="Balk3"/>
        <w:numPr>
          <w:ilvl w:val="3"/>
          <w:numId w:val="1"/>
        </w:numPr>
      </w:pPr>
      <w:r>
        <w:lastRenderedPageBreak/>
        <w:t xml:space="preserve">  </w:t>
      </w:r>
      <w:bookmarkStart w:id="73" w:name="_Toc44781033"/>
      <w:r w:rsidRPr="007E3A0F">
        <w:t>3.9.</w:t>
      </w:r>
      <w:r>
        <w:t>3</w:t>
      </w:r>
      <w:r w:rsidRPr="007E3A0F">
        <w:t>.</w:t>
      </w:r>
      <w:r>
        <w:t>5</w:t>
      </w:r>
      <w:r w:rsidRPr="007E3A0F">
        <w:t xml:space="preserve"> </w:t>
      </w:r>
      <w:r w:rsidRPr="00DA04D7">
        <w:t>Business Rules</w:t>
      </w:r>
      <w:bookmarkEnd w:id="70"/>
      <w:bookmarkEnd w:id="71"/>
      <w:bookmarkEnd w:id="72"/>
      <w:bookmarkEnd w:id="73"/>
    </w:p>
    <w:p w14:paraId="2CB62AF2" w14:textId="77777777" w:rsidR="00F27627" w:rsidRDefault="00F27627" w:rsidP="00F27627">
      <w:pPr>
        <w:pStyle w:val="ListeParagraf"/>
        <w:numPr>
          <w:ilvl w:val="0"/>
          <w:numId w:val="6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user's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be an "</w:t>
      </w:r>
      <w:proofErr w:type="spellStart"/>
      <w:r>
        <w:t>bahcesehir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" </w:t>
      </w:r>
      <w:proofErr w:type="gramStart"/>
      <w:r>
        <w:t>mail</w:t>
      </w:r>
      <w:proofErr w:type="gramEnd"/>
      <w:r>
        <w:t>.</w:t>
      </w:r>
    </w:p>
    <w:p w14:paraId="639A406E" w14:textId="77777777" w:rsidR="00F27627" w:rsidRDefault="00F27627" w:rsidP="00F27627">
      <w:pPr>
        <w:pStyle w:val="ListeParagraf"/>
        <w:numPr>
          <w:ilvl w:val="0"/>
          <w:numId w:val="6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user's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a minimum of 10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at </w:t>
      </w:r>
      <w:proofErr w:type="spellStart"/>
      <w:r>
        <w:t>least</w:t>
      </w:r>
      <w:proofErr w:type="spellEnd"/>
      <w:r>
        <w:t xml:space="preserve"> 1 </w:t>
      </w:r>
      <w:proofErr w:type="spellStart"/>
      <w:r>
        <w:t>uppercase</w:t>
      </w:r>
      <w:proofErr w:type="spellEnd"/>
      <w:r>
        <w:t xml:space="preserve"> </w:t>
      </w:r>
      <w:proofErr w:type="spellStart"/>
      <w:r>
        <w:t>letter</w:t>
      </w:r>
      <w:proofErr w:type="spellEnd"/>
      <w:r>
        <w:t>.</w:t>
      </w:r>
    </w:p>
    <w:p w14:paraId="2FA6B6D8" w14:textId="77777777" w:rsidR="00F27627" w:rsidRDefault="00F27627" w:rsidP="00F27627">
      <w:pPr>
        <w:pStyle w:val="ListeParagraf"/>
        <w:numPr>
          <w:ilvl w:val="0"/>
          <w:numId w:val="6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</w:p>
    <w:p w14:paraId="29C1521D" w14:textId="77777777" w:rsidR="00F27627" w:rsidRDefault="00F27627" w:rsidP="00F27627">
      <w:pPr>
        <w:pStyle w:val="ListeParagraf"/>
        <w:numPr>
          <w:ilvl w:val="0"/>
          <w:numId w:val="6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name is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fix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a problem </w:t>
      </w:r>
      <w:proofErr w:type="spellStart"/>
      <w:r>
        <w:t>occurs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14:paraId="7877ED9C" w14:textId="77777777" w:rsidR="00F27627" w:rsidRDefault="00F27627" w:rsidP="00F27627">
      <w:pPr>
        <w:pStyle w:val="ListeParagraf"/>
        <w:numPr>
          <w:ilvl w:val="0"/>
          <w:numId w:val="6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has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cyber</w:t>
      </w:r>
      <w:proofErr w:type="spellEnd"/>
      <w:r>
        <w:t xml:space="preserve"> </w:t>
      </w:r>
      <w:proofErr w:type="spellStart"/>
      <w:r>
        <w:t>attacks</w:t>
      </w:r>
      <w:proofErr w:type="spellEnd"/>
      <w:r>
        <w:t>.</w:t>
      </w:r>
    </w:p>
    <w:p w14:paraId="2BE37A07" w14:textId="77777777" w:rsidR="00F27627" w:rsidRDefault="00F27627" w:rsidP="00F27627">
      <w:pPr>
        <w:pStyle w:val="ListeParagraf"/>
        <w:numPr>
          <w:ilvl w:val="0"/>
          <w:numId w:val="6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has </w:t>
      </w:r>
      <w:proofErr w:type="spellStart"/>
      <w:r>
        <w:t>to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user's</w:t>
      </w:r>
      <w:proofErr w:type="spellEnd"/>
      <w:r>
        <w:t xml:space="preserve"> </w:t>
      </w:r>
      <w:proofErr w:type="spellStart"/>
      <w:r>
        <w:t>passwords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nobody</w:t>
      </w:r>
      <w:proofErr w:type="spellEnd"/>
      <w:r>
        <w:t xml:space="preserve"> can </w:t>
      </w:r>
      <w:proofErr w:type="spellStart"/>
      <w:r>
        <w:t>access</w:t>
      </w:r>
      <w:proofErr w:type="spellEnd"/>
      <w:r>
        <w:t xml:space="preserve"> it.</w:t>
      </w:r>
    </w:p>
    <w:p w14:paraId="50CD17DD" w14:textId="77777777" w:rsidR="00F27627" w:rsidRDefault="00F27627" w:rsidP="00F27627">
      <w:pPr>
        <w:pStyle w:val="ListeParagraf"/>
        <w:numPr>
          <w:ilvl w:val="0"/>
          <w:numId w:val="6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is </w:t>
      </w:r>
      <w:proofErr w:type="spellStart"/>
      <w:r>
        <w:t>obliged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persons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"</w:t>
      </w:r>
      <w:proofErr w:type="spellStart"/>
      <w:r>
        <w:t>Bahcesehir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" </w:t>
      </w:r>
      <w:proofErr w:type="spellStart"/>
      <w:r>
        <w:t>members</w:t>
      </w:r>
      <w:proofErr w:type="spellEnd"/>
      <w:r>
        <w:t>.</w:t>
      </w:r>
    </w:p>
    <w:p w14:paraId="67195166" w14:textId="77777777" w:rsidR="00F27627" w:rsidRDefault="00F27627" w:rsidP="00F27627">
      <w:pPr>
        <w:pStyle w:val="ListeParagraf"/>
        <w:numPr>
          <w:ilvl w:val="0"/>
          <w:numId w:val="6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has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of his </w:t>
      </w:r>
      <w:proofErr w:type="gramStart"/>
      <w:r>
        <w:t>data</w:t>
      </w:r>
      <w:proofErr w:type="gramEnd"/>
      <w:r>
        <w:t>.</w:t>
      </w:r>
    </w:p>
    <w:p w14:paraId="5154A745" w14:textId="77777777" w:rsidR="00F27627" w:rsidRPr="002A2217" w:rsidRDefault="00F27627" w:rsidP="00F27627">
      <w:pPr>
        <w:pStyle w:val="ListeParagraf"/>
        <w:numPr>
          <w:ilvl w:val="0"/>
          <w:numId w:val="6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protection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user's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protected</w:t>
      </w:r>
      <w:proofErr w:type="spellEnd"/>
      <w:r>
        <w:t xml:space="preserve"> in </w:t>
      </w:r>
      <w:proofErr w:type="spellStart"/>
      <w:r>
        <w:t>accordance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protection</w:t>
      </w:r>
      <w:proofErr w:type="spellEnd"/>
      <w:r>
        <w:t xml:space="preserve"> </w:t>
      </w:r>
      <w:proofErr w:type="spellStart"/>
      <w:r>
        <w:t>law</w:t>
      </w:r>
      <w:proofErr w:type="spellEnd"/>
      <w:r>
        <w:t>.</w:t>
      </w:r>
    </w:p>
    <w:p w14:paraId="37A1ED84" w14:textId="77777777" w:rsidR="00F27627" w:rsidRDefault="00F27627" w:rsidP="00F27627">
      <w:pPr>
        <w:pStyle w:val="Balk3"/>
        <w:numPr>
          <w:ilvl w:val="3"/>
          <w:numId w:val="1"/>
        </w:numPr>
      </w:pPr>
      <w:bookmarkStart w:id="74" w:name="_Toc31025832"/>
      <w:r>
        <w:t xml:space="preserve">    </w:t>
      </w:r>
      <w:bookmarkStart w:id="75" w:name="_Toc44781034"/>
      <w:r w:rsidRPr="007E3A0F">
        <w:t>3.9.</w:t>
      </w:r>
      <w:r>
        <w:t xml:space="preserve">4 </w:t>
      </w:r>
      <w:proofErr w:type="spellStart"/>
      <w:r w:rsidRPr="00DA04D7">
        <w:t>Use-case</w:t>
      </w:r>
      <w:proofErr w:type="spellEnd"/>
      <w:r w:rsidRPr="00DA04D7">
        <w:t xml:space="preserve"> </w:t>
      </w:r>
      <w:proofErr w:type="spellStart"/>
      <w:r w:rsidRPr="00DA04D7">
        <w:t>Modeling</w:t>
      </w:r>
      <w:bookmarkEnd w:id="74"/>
      <w:bookmarkEnd w:id="75"/>
      <w:proofErr w:type="spellEnd"/>
    </w:p>
    <w:p w14:paraId="5A21A68F" w14:textId="77777777" w:rsidR="00F27627" w:rsidRDefault="00F27627" w:rsidP="00F27627">
      <w:pPr>
        <w:pStyle w:val="Balk3"/>
        <w:numPr>
          <w:ilvl w:val="3"/>
          <w:numId w:val="1"/>
        </w:numPr>
      </w:pPr>
      <w:bookmarkStart w:id="76" w:name="_Toc31025833"/>
      <w:r>
        <w:t xml:space="preserve">            </w:t>
      </w:r>
      <w:bookmarkStart w:id="77" w:name="_Toc44781035"/>
      <w:r w:rsidRPr="007E3A0F">
        <w:t>3.9.</w:t>
      </w:r>
      <w:r>
        <w:t>4</w:t>
      </w:r>
      <w:r w:rsidRPr="007E3A0F">
        <w:t>.</w:t>
      </w:r>
      <w:r>
        <w:t>1</w:t>
      </w:r>
      <w:r w:rsidRPr="007E3A0F">
        <w:t xml:space="preserve"> </w:t>
      </w:r>
      <w:proofErr w:type="spellStart"/>
      <w:r w:rsidRPr="00DA04D7">
        <w:t>Actor</w:t>
      </w:r>
      <w:proofErr w:type="spellEnd"/>
      <w:r w:rsidRPr="00DA04D7">
        <w:t xml:space="preserve"> </w:t>
      </w:r>
      <w:proofErr w:type="spellStart"/>
      <w:r w:rsidRPr="00DA04D7">
        <w:t>Glossary</w:t>
      </w:r>
      <w:bookmarkEnd w:id="76"/>
      <w:bookmarkEnd w:id="77"/>
      <w:proofErr w:type="spellEnd"/>
    </w:p>
    <w:p w14:paraId="57FFB256" w14:textId="77777777" w:rsidR="00F27627" w:rsidRDefault="00F27627" w:rsidP="00F27627">
      <w:pPr>
        <w:pStyle w:val="ListeParagraf"/>
        <w:numPr>
          <w:ilvl w:val="0"/>
          <w:numId w:val="7"/>
        </w:numPr>
      </w:pPr>
      <w:r>
        <w:t xml:space="preserve">User; </w:t>
      </w:r>
      <w:proofErr w:type="spellStart"/>
      <w:r>
        <w:t>Customer</w:t>
      </w:r>
      <w:proofErr w:type="spellEnd"/>
      <w:r>
        <w:t xml:space="preserve">, Sports </w:t>
      </w:r>
      <w:proofErr w:type="spellStart"/>
      <w:r>
        <w:t>Analyst</w:t>
      </w:r>
      <w:proofErr w:type="spellEnd"/>
      <w:r>
        <w:t xml:space="preserve">,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. </w:t>
      </w:r>
      <w:proofErr w:type="spellStart"/>
      <w:r>
        <w:t>Generally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.</w:t>
      </w:r>
    </w:p>
    <w:p w14:paraId="076966C9" w14:textId="77777777" w:rsidR="00F27627" w:rsidRDefault="00F27627" w:rsidP="00F27627">
      <w:pPr>
        <w:pStyle w:val="ListeParagraf"/>
        <w:numPr>
          <w:ilvl w:val="0"/>
          <w:numId w:val="7"/>
        </w:numPr>
      </w:pPr>
      <w:proofErr w:type="spellStart"/>
      <w:r>
        <w:t>System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;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Project, </w:t>
      </w:r>
      <w:proofErr w:type="spellStart"/>
      <w:r>
        <w:t>developers</w:t>
      </w:r>
      <w:proofErr w:type="spellEnd"/>
      <w:r>
        <w:t xml:space="preserve">. </w:t>
      </w:r>
      <w:proofErr w:type="spellStart"/>
      <w:r>
        <w:t>Admin</w:t>
      </w:r>
      <w:proofErr w:type="spellEnd"/>
      <w:r>
        <w:t xml:space="preserve"> can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</w:t>
      </w:r>
    </w:p>
    <w:p w14:paraId="7198E2D1" w14:textId="77777777" w:rsidR="00F27627" w:rsidRDefault="00F27627" w:rsidP="00F27627">
      <w:pPr>
        <w:pStyle w:val="ListeParagraf"/>
        <w:numPr>
          <w:ilvl w:val="0"/>
          <w:numId w:val="7"/>
        </w:numPr>
      </w:pPr>
      <w:proofErr w:type="spellStart"/>
      <w:r>
        <w:t>System</w:t>
      </w:r>
      <w:proofErr w:type="spellEnd"/>
      <w:r>
        <w:t xml:space="preserve">;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gramStart"/>
      <w:r>
        <w:t>software</w:t>
      </w:r>
      <w:proofErr w:type="gramEnd"/>
      <w:r>
        <w:t xml:space="preserve"> </w:t>
      </w:r>
      <w:proofErr w:type="spellStart"/>
      <w:r>
        <w:t>application</w:t>
      </w:r>
      <w:proofErr w:type="spellEnd"/>
    </w:p>
    <w:p w14:paraId="114255CD" w14:textId="77777777" w:rsidR="00F27627" w:rsidRDefault="00F27627" w:rsidP="00F27627">
      <w:pPr>
        <w:pStyle w:val="ListeParagraf"/>
        <w:numPr>
          <w:ilvl w:val="0"/>
          <w:numId w:val="7"/>
        </w:numPr>
      </w:pPr>
      <w:proofErr w:type="spellStart"/>
      <w:r>
        <w:t>Subject</w:t>
      </w:r>
      <w:proofErr w:type="spellEnd"/>
      <w:r>
        <w:t xml:space="preserve">; </w:t>
      </w:r>
      <w:proofErr w:type="spellStart"/>
      <w:r>
        <w:t>Subjects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collected</w:t>
      </w:r>
      <w:proofErr w:type="spellEnd"/>
      <w:r>
        <w:t xml:space="preserve"> </w:t>
      </w:r>
      <w:proofErr w:type="spellStart"/>
      <w:r>
        <w:t>gait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from</w:t>
      </w:r>
      <w:proofErr w:type="spellEnd"/>
      <w:r>
        <w:t xml:space="preserve">. </w:t>
      </w:r>
    </w:p>
    <w:p w14:paraId="38E26646" w14:textId="77777777" w:rsidR="00F27627" w:rsidRPr="003A61CB" w:rsidRDefault="00F27627" w:rsidP="00F27627">
      <w:pPr>
        <w:ind w:firstLine="0"/>
      </w:pPr>
    </w:p>
    <w:p w14:paraId="607A6C3C" w14:textId="32B4AB91" w:rsidR="00F27627" w:rsidRDefault="00F27627" w:rsidP="00F27627">
      <w:pPr>
        <w:pStyle w:val="Balk3"/>
        <w:numPr>
          <w:ilvl w:val="3"/>
          <w:numId w:val="1"/>
        </w:numPr>
      </w:pPr>
      <w:bookmarkStart w:id="78" w:name="_Toc31025835"/>
      <w:r>
        <w:t xml:space="preserve">            </w:t>
      </w:r>
      <w:bookmarkStart w:id="79" w:name="_Toc44781036"/>
      <w:r w:rsidRPr="007E3A0F">
        <w:t>3.9.</w:t>
      </w:r>
      <w:r>
        <w:t>4</w:t>
      </w:r>
      <w:r w:rsidRPr="007E3A0F">
        <w:t>.</w:t>
      </w:r>
      <w:r>
        <w:t>2</w:t>
      </w:r>
      <w:r w:rsidRPr="007E3A0F">
        <w:t xml:space="preserve"> </w:t>
      </w:r>
      <w:proofErr w:type="spellStart"/>
      <w:r w:rsidRPr="00DA04D7">
        <w:t>Use-case</w:t>
      </w:r>
      <w:proofErr w:type="spellEnd"/>
      <w:r w:rsidRPr="00DA04D7">
        <w:t xml:space="preserve"> </w:t>
      </w:r>
      <w:proofErr w:type="spellStart"/>
      <w:r w:rsidRPr="00DA04D7">
        <w:t>Glossary</w:t>
      </w:r>
      <w:bookmarkEnd w:id="78"/>
      <w:bookmarkEnd w:id="79"/>
      <w:proofErr w:type="spellEnd"/>
    </w:p>
    <w:p w14:paraId="5826A461" w14:textId="5D7CFABF" w:rsidR="00CE173E" w:rsidRDefault="00CE173E" w:rsidP="00CE173E"/>
    <w:p w14:paraId="1EAC659A" w14:textId="56C29438" w:rsidR="00CE173E" w:rsidRDefault="00CE173E" w:rsidP="00CE173E"/>
    <w:p w14:paraId="01BD08EE" w14:textId="4C0C4B1B" w:rsidR="00CE173E" w:rsidRDefault="00CE173E" w:rsidP="00CE173E"/>
    <w:p w14:paraId="0EAA30F1" w14:textId="322447C5" w:rsidR="00CE173E" w:rsidRDefault="00CE173E" w:rsidP="00CE173E"/>
    <w:p w14:paraId="34E22F94" w14:textId="64480087" w:rsidR="00CE173E" w:rsidRDefault="00CE173E" w:rsidP="00CE173E"/>
    <w:p w14:paraId="39492AFD" w14:textId="4702ED9F" w:rsidR="00CE173E" w:rsidRDefault="00CE173E" w:rsidP="00CE173E"/>
    <w:p w14:paraId="5662D210" w14:textId="77777777" w:rsidR="00CE173E" w:rsidRPr="00CE173E" w:rsidRDefault="00CE173E" w:rsidP="00CE173E"/>
    <w:tbl>
      <w:tblPr>
        <w:tblW w:w="0" w:type="auto"/>
        <w:tblInd w:w="-9" w:type="dxa"/>
        <w:tblLayout w:type="fixed"/>
        <w:tblLook w:val="0000" w:firstRow="0" w:lastRow="0" w:firstColumn="0" w:lastColumn="0" w:noHBand="0" w:noVBand="0"/>
      </w:tblPr>
      <w:tblGrid>
        <w:gridCol w:w="3119"/>
        <w:gridCol w:w="3035"/>
        <w:gridCol w:w="2913"/>
      </w:tblGrid>
      <w:tr w:rsidR="00F27627" w14:paraId="4E8DFC59" w14:textId="77777777" w:rsidTr="005F4FF1">
        <w:trPr>
          <w:trHeight w:val="1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972DB6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lastRenderedPageBreak/>
              <w:t>Use-case</w:t>
            </w:r>
            <w:proofErr w:type="spellEnd"/>
            <w:r>
              <w:rPr>
                <w:b/>
                <w:bCs/>
                <w:lang w:val="tr" w:eastAsia="tr-TR"/>
              </w:rPr>
              <w:t xml:space="preserve"> Name</w:t>
            </w:r>
          </w:p>
        </w:tc>
        <w:tc>
          <w:tcPr>
            <w:tcW w:w="30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C178E1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t>Description</w:t>
            </w:r>
            <w:proofErr w:type="spellEnd"/>
          </w:p>
        </w:tc>
        <w:tc>
          <w:tcPr>
            <w:tcW w:w="2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4740CE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t>Participating</w:t>
            </w:r>
            <w:proofErr w:type="spellEnd"/>
            <w:r>
              <w:rPr>
                <w:b/>
                <w:bCs/>
                <w:lang w:val="tr" w:eastAsia="tr-TR"/>
              </w:rPr>
              <w:t xml:space="preserve"> </w:t>
            </w:r>
            <w:proofErr w:type="spellStart"/>
            <w:r>
              <w:rPr>
                <w:b/>
                <w:bCs/>
                <w:lang w:val="tr" w:eastAsia="tr-TR"/>
              </w:rPr>
              <w:t>Actors</w:t>
            </w:r>
            <w:proofErr w:type="spellEnd"/>
          </w:p>
        </w:tc>
      </w:tr>
      <w:tr w:rsidR="00F27627" w14:paraId="4A332804" w14:textId="77777777" w:rsidTr="005F4FF1">
        <w:trPr>
          <w:trHeight w:val="1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16B02F" w14:textId="77777777" w:rsidR="00F27627" w:rsidRPr="00086272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Log</w:t>
            </w:r>
            <w:proofErr w:type="spellEnd"/>
            <w:r>
              <w:rPr>
                <w:i/>
                <w:iCs/>
                <w:lang w:val="tr" w:eastAsia="tr-TR"/>
              </w:rPr>
              <w:t>-in</w:t>
            </w:r>
          </w:p>
        </w:tc>
        <w:tc>
          <w:tcPr>
            <w:tcW w:w="30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971CA59" w14:textId="77777777" w:rsidR="00F27627" w:rsidRPr="00086272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r w:rsidRPr="00086272">
              <w:rPr>
                <w:i/>
                <w:iCs/>
                <w:lang w:val="tr" w:eastAsia="tr-TR"/>
              </w:rPr>
              <w:t xml:space="preserve">User </w:t>
            </w:r>
            <w:proofErr w:type="spellStart"/>
            <w:r w:rsidRPr="00086272">
              <w:rPr>
                <w:i/>
                <w:iCs/>
                <w:lang w:val="tr" w:eastAsia="tr-TR"/>
              </w:rPr>
              <w:t>will</w:t>
            </w:r>
            <w:proofErr w:type="spellEnd"/>
            <w:r w:rsidRPr="00086272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 w:rsidRPr="00086272">
              <w:rPr>
                <w:i/>
                <w:iCs/>
                <w:lang w:val="tr" w:eastAsia="tr-TR"/>
              </w:rPr>
              <w:t>log</w:t>
            </w:r>
            <w:proofErr w:type="spellEnd"/>
            <w:r w:rsidRPr="00086272">
              <w:rPr>
                <w:i/>
                <w:iCs/>
                <w:lang w:val="tr" w:eastAsia="tr-TR"/>
              </w:rPr>
              <w:t xml:space="preserve">-in </w:t>
            </w:r>
            <w:proofErr w:type="spellStart"/>
            <w:r w:rsidRPr="00086272">
              <w:rPr>
                <w:i/>
                <w:iCs/>
                <w:lang w:val="tr" w:eastAsia="tr-TR"/>
              </w:rPr>
              <w:t>to</w:t>
            </w:r>
            <w:proofErr w:type="spellEnd"/>
            <w:r w:rsidRPr="00086272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 w:rsidRPr="00086272">
              <w:rPr>
                <w:i/>
                <w:iCs/>
                <w:lang w:val="tr" w:eastAsia="tr-TR"/>
              </w:rPr>
              <w:t>the</w:t>
            </w:r>
            <w:proofErr w:type="spellEnd"/>
            <w:r w:rsidRPr="00086272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 w:rsidRPr="00086272">
              <w:rPr>
                <w:i/>
                <w:iCs/>
                <w:lang w:val="tr" w:eastAsia="tr-TR"/>
              </w:rPr>
              <w:t>system</w:t>
            </w:r>
            <w:proofErr w:type="spellEnd"/>
          </w:p>
        </w:tc>
        <w:tc>
          <w:tcPr>
            <w:tcW w:w="2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6C98E9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User, 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</w:p>
        </w:tc>
      </w:tr>
      <w:tr w:rsidR="00F27627" w14:paraId="30131D52" w14:textId="77777777" w:rsidTr="005F4FF1">
        <w:trPr>
          <w:trHeight w:val="1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930795" w14:textId="77777777" w:rsidR="00F27627" w:rsidRPr="00086272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Sign-up</w:t>
            </w:r>
            <w:proofErr w:type="spellEnd"/>
          </w:p>
        </w:tc>
        <w:tc>
          <w:tcPr>
            <w:tcW w:w="30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96A8B5" w14:textId="77777777" w:rsidR="00F27627" w:rsidRPr="00086272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User </w:t>
            </w:r>
            <w:proofErr w:type="spellStart"/>
            <w:r>
              <w:rPr>
                <w:i/>
                <w:iCs/>
                <w:lang w:val="tr" w:eastAsia="tr-TR"/>
              </w:rPr>
              <w:t>will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sign-up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SQL Server</w:t>
            </w:r>
          </w:p>
        </w:tc>
        <w:tc>
          <w:tcPr>
            <w:tcW w:w="2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4D30FD5" w14:textId="77777777" w:rsidR="00F27627" w:rsidRPr="00086272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 w:rsidRPr="00086272">
              <w:rPr>
                <w:i/>
                <w:iCs/>
                <w:lang w:val="tr" w:eastAsia="tr-TR"/>
              </w:rPr>
              <w:t>User,System</w:t>
            </w:r>
            <w:proofErr w:type="spellEnd"/>
            <w:proofErr w:type="gramEnd"/>
          </w:p>
        </w:tc>
      </w:tr>
      <w:tr w:rsidR="00F27627" w14:paraId="3315B6F3" w14:textId="77777777" w:rsidTr="005F4FF1">
        <w:trPr>
          <w:trHeight w:val="1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589C71" w14:textId="77777777" w:rsidR="00F27627" w:rsidRPr="00086272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r w:rsidRPr="002C45A5">
              <w:rPr>
                <w:i/>
                <w:iCs/>
                <w:lang w:val="tr" w:eastAsia="tr-TR"/>
              </w:rPr>
              <w:t xml:space="preserve">Show </w:t>
            </w:r>
            <w:proofErr w:type="spellStart"/>
            <w:r w:rsidRPr="002C45A5">
              <w:rPr>
                <w:i/>
                <w:iCs/>
                <w:lang w:val="tr" w:eastAsia="tr-TR"/>
              </w:rPr>
              <w:t>Detailed</w:t>
            </w:r>
            <w:proofErr w:type="spellEnd"/>
            <w:r w:rsidRPr="002C45A5">
              <w:rPr>
                <w:i/>
                <w:iCs/>
                <w:lang w:val="tr" w:eastAsia="tr-TR"/>
              </w:rPr>
              <w:t xml:space="preserve"> Report</w:t>
            </w:r>
          </w:p>
        </w:tc>
        <w:tc>
          <w:tcPr>
            <w:tcW w:w="30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A768A19" w14:textId="77777777" w:rsidR="00F27627" w:rsidRPr="00086272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i/>
                <w:iCs/>
                <w:lang w:val="tr" w:eastAsia="tr-TR"/>
              </w:rPr>
            </w:pPr>
            <w:r w:rsidRPr="00086272">
              <w:rPr>
                <w:i/>
                <w:iCs/>
                <w:lang w:val="tr" w:eastAsia="tr-TR"/>
              </w:rPr>
              <w:t xml:space="preserve">User </w:t>
            </w:r>
            <w:proofErr w:type="spellStart"/>
            <w:r w:rsidRPr="00086272">
              <w:rPr>
                <w:i/>
                <w:iCs/>
                <w:lang w:val="tr" w:eastAsia="tr-TR"/>
              </w:rPr>
              <w:t>will</w:t>
            </w:r>
            <w:proofErr w:type="spellEnd"/>
            <w:r w:rsidRPr="00086272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 w:rsidRPr="00086272">
              <w:rPr>
                <w:i/>
                <w:iCs/>
                <w:lang w:val="tr" w:eastAsia="tr-TR"/>
              </w:rPr>
              <w:t>list</w:t>
            </w:r>
            <w:proofErr w:type="spellEnd"/>
            <w:r w:rsidRPr="00086272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selected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subject’s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report</w:t>
            </w:r>
            <w:proofErr w:type="spellEnd"/>
          </w:p>
        </w:tc>
        <w:tc>
          <w:tcPr>
            <w:tcW w:w="2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9C9BE7" w14:textId="77777777" w:rsidR="00F27627" w:rsidRPr="00086272" w:rsidRDefault="00F27627" w:rsidP="005F4FF1">
            <w:pPr>
              <w:ind w:firstLine="0"/>
              <w:rPr>
                <w:i/>
                <w:iCs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User,System</w:t>
            </w:r>
            <w:proofErr w:type="spellEnd"/>
            <w:proofErr w:type="gramEnd"/>
          </w:p>
        </w:tc>
      </w:tr>
      <w:tr w:rsidR="00F27627" w14:paraId="0AC21E3A" w14:textId="77777777" w:rsidTr="005F4FF1">
        <w:trPr>
          <w:trHeight w:val="1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184D6F" w14:textId="77777777" w:rsidR="00F27627" w:rsidRPr="00086272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r w:rsidRPr="002C45A5">
              <w:rPr>
                <w:i/>
                <w:iCs/>
                <w:lang w:val="tr" w:eastAsia="tr-TR"/>
              </w:rPr>
              <w:t xml:space="preserve">Show </w:t>
            </w:r>
            <w:proofErr w:type="spellStart"/>
            <w:r w:rsidRPr="002C45A5">
              <w:rPr>
                <w:i/>
                <w:iCs/>
                <w:lang w:val="tr" w:eastAsia="tr-TR"/>
              </w:rPr>
              <w:t>Performance</w:t>
            </w:r>
            <w:proofErr w:type="spellEnd"/>
            <w:r w:rsidRPr="002C45A5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 w:rsidRPr="002C45A5">
              <w:rPr>
                <w:i/>
                <w:iCs/>
                <w:lang w:val="tr" w:eastAsia="tr-TR"/>
              </w:rPr>
              <w:t>Graphs</w:t>
            </w:r>
            <w:proofErr w:type="spellEnd"/>
          </w:p>
        </w:tc>
        <w:tc>
          <w:tcPr>
            <w:tcW w:w="30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5F8E44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 w:rsidRPr="00086272">
              <w:rPr>
                <w:i/>
                <w:iCs/>
                <w:lang w:val="tr" w:eastAsia="tr-TR"/>
              </w:rPr>
              <w:t xml:space="preserve">User </w:t>
            </w:r>
            <w:proofErr w:type="spellStart"/>
            <w:r w:rsidRPr="00086272">
              <w:rPr>
                <w:i/>
                <w:iCs/>
                <w:lang w:val="tr" w:eastAsia="tr-TR"/>
              </w:rPr>
              <w:t>will</w:t>
            </w:r>
            <w:proofErr w:type="spellEnd"/>
            <w:r w:rsidRPr="00086272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 w:rsidRPr="00086272">
              <w:rPr>
                <w:i/>
                <w:iCs/>
                <w:lang w:val="tr" w:eastAsia="tr-TR"/>
              </w:rPr>
              <w:t>list</w:t>
            </w:r>
            <w:proofErr w:type="spellEnd"/>
            <w:r w:rsidRPr="00086272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selected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subject’s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graph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report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</w:tc>
        <w:tc>
          <w:tcPr>
            <w:tcW w:w="2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1929C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User,System</w:t>
            </w:r>
            <w:proofErr w:type="spellEnd"/>
            <w:proofErr w:type="gramEnd"/>
          </w:p>
        </w:tc>
      </w:tr>
      <w:tr w:rsidR="00F27627" w14:paraId="71510D16" w14:textId="77777777" w:rsidTr="005F4FF1">
        <w:trPr>
          <w:trHeight w:val="1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0E4959" w14:textId="77777777" w:rsidR="00F27627" w:rsidRPr="00086272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r w:rsidRPr="002C45A5">
              <w:rPr>
                <w:i/>
                <w:iCs/>
                <w:lang w:val="tr" w:eastAsia="tr-TR"/>
              </w:rPr>
              <w:t>Feedback</w:t>
            </w:r>
          </w:p>
        </w:tc>
        <w:tc>
          <w:tcPr>
            <w:tcW w:w="30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320B09A" w14:textId="77777777" w:rsidR="00F27627" w:rsidRPr="00086272" w:rsidRDefault="00F27627" w:rsidP="005F4FF1">
            <w:pPr>
              <w:ind w:firstLine="0"/>
              <w:rPr>
                <w:i/>
                <w:iCs/>
                <w:lang w:val="tr" w:eastAsia="tr-TR"/>
              </w:rPr>
            </w:pPr>
            <w:r w:rsidRPr="00086272">
              <w:rPr>
                <w:i/>
                <w:iCs/>
                <w:lang w:val="tr" w:eastAsia="tr-TR"/>
              </w:rPr>
              <w:t>User</w:t>
            </w:r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will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send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feedback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</w:tc>
        <w:tc>
          <w:tcPr>
            <w:tcW w:w="2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23D28B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User,System</w:t>
            </w:r>
            <w:proofErr w:type="spellEnd"/>
            <w:proofErr w:type="gramEnd"/>
          </w:p>
        </w:tc>
      </w:tr>
      <w:tr w:rsidR="00F27627" w14:paraId="17691A04" w14:textId="77777777" w:rsidTr="005F4FF1">
        <w:trPr>
          <w:trHeight w:val="1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D700917" w14:textId="77777777" w:rsidR="00F27627" w:rsidRPr="002C45A5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Compare</w:t>
            </w:r>
            <w:proofErr w:type="spellEnd"/>
          </w:p>
        </w:tc>
        <w:tc>
          <w:tcPr>
            <w:tcW w:w="30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E199A2F" w14:textId="77777777" w:rsidR="00F27627" w:rsidRPr="00086272" w:rsidRDefault="00F27627" w:rsidP="005F4FF1">
            <w:pPr>
              <w:ind w:firstLine="0"/>
              <w:rPr>
                <w:i/>
                <w:iCs/>
                <w:lang w:val="tr" w:eastAsia="tr-TR"/>
              </w:rPr>
            </w:pPr>
            <w:r w:rsidRPr="00086272">
              <w:rPr>
                <w:i/>
                <w:iCs/>
                <w:lang w:val="tr" w:eastAsia="tr-TR"/>
              </w:rPr>
              <w:t xml:space="preserve">User </w:t>
            </w:r>
            <w:proofErr w:type="spellStart"/>
            <w:r w:rsidRPr="00086272">
              <w:rPr>
                <w:i/>
                <w:iCs/>
                <w:lang w:val="tr" w:eastAsia="tr-TR"/>
              </w:rPr>
              <w:t>will</w:t>
            </w:r>
            <w:proofErr w:type="spellEnd"/>
            <w:r w:rsidRPr="00086272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compare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two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selected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subjects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</w:tc>
        <w:tc>
          <w:tcPr>
            <w:tcW w:w="2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3CED52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spacing w:line="276" w:lineRule="auto"/>
              <w:ind w:firstLine="0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proofErr w:type="gramStart"/>
            <w:r>
              <w:rPr>
                <w:i/>
                <w:iCs/>
                <w:lang w:val="tr" w:eastAsia="tr-TR"/>
              </w:rPr>
              <w:t>User,System</w:t>
            </w:r>
            <w:proofErr w:type="spellEnd"/>
            <w:proofErr w:type="gramEnd"/>
          </w:p>
        </w:tc>
      </w:tr>
    </w:tbl>
    <w:p w14:paraId="3617B9E9" w14:textId="77777777" w:rsidR="00F27627" w:rsidRPr="00660F79" w:rsidRDefault="00F27627" w:rsidP="00F27627">
      <w:pPr>
        <w:ind w:firstLine="0"/>
      </w:pPr>
    </w:p>
    <w:p w14:paraId="4743EACC" w14:textId="31135A0A" w:rsidR="00F27627" w:rsidRDefault="00F27627" w:rsidP="00F27627">
      <w:pPr>
        <w:pStyle w:val="Balk3"/>
        <w:numPr>
          <w:ilvl w:val="3"/>
          <w:numId w:val="1"/>
        </w:numPr>
      </w:pPr>
      <w:bookmarkStart w:id="80" w:name="_Toc31025836"/>
      <w:r>
        <w:t xml:space="preserve">            </w:t>
      </w:r>
      <w:bookmarkStart w:id="81" w:name="_Toc44781037"/>
      <w:r w:rsidRPr="007E3A0F">
        <w:t>3.9.</w:t>
      </w:r>
      <w:r>
        <w:t>4</w:t>
      </w:r>
      <w:r w:rsidRPr="007E3A0F">
        <w:t>.</w:t>
      </w:r>
      <w:r>
        <w:t>3</w:t>
      </w:r>
      <w:r w:rsidRPr="007E3A0F">
        <w:t xml:space="preserve"> </w:t>
      </w:r>
      <w:proofErr w:type="spellStart"/>
      <w:r w:rsidRPr="001933EC">
        <w:t>Use-case</w:t>
      </w:r>
      <w:proofErr w:type="spellEnd"/>
      <w:r w:rsidRPr="001933EC">
        <w:t xml:space="preserve"> </w:t>
      </w:r>
      <w:proofErr w:type="spellStart"/>
      <w:r w:rsidRPr="001933EC">
        <w:t>Scenarios</w:t>
      </w:r>
      <w:bookmarkEnd w:id="80"/>
      <w:bookmarkEnd w:id="81"/>
      <w:proofErr w:type="spellEnd"/>
    </w:p>
    <w:p w14:paraId="4E71EEB3" w14:textId="03DF244B" w:rsidR="00A47D7E" w:rsidRDefault="00A47D7E" w:rsidP="00A47D7E"/>
    <w:p w14:paraId="22800DDD" w14:textId="25A0AF1A" w:rsidR="00A47D7E" w:rsidRDefault="00A47D7E" w:rsidP="00A47D7E"/>
    <w:p w14:paraId="206A4DCA" w14:textId="293713F4" w:rsidR="00A47D7E" w:rsidRDefault="00A47D7E" w:rsidP="00A47D7E"/>
    <w:p w14:paraId="41053BC0" w14:textId="00D212DD" w:rsidR="00A47D7E" w:rsidRDefault="00A47D7E" w:rsidP="00A47D7E"/>
    <w:p w14:paraId="162A6129" w14:textId="72DE1033" w:rsidR="00A47D7E" w:rsidRDefault="00A47D7E" w:rsidP="00A47D7E"/>
    <w:p w14:paraId="4C20639C" w14:textId="119A2946" w:rsidR="00A47D7E" w:rsidRDefault="00A47D7E" w:rsidP="00A47D7E"/>
    <w:p w14:paraId="622E0E7C" w14:textId="1BEEA3C2" w:rsidR="00A47D7E" w:rsidRDefault="00A47D7E" w:rsidP="00A47D7E"/>
    <w:p w14:paraId="2D0D14DB" w14:textId="69E5E50E" w:rsidR="00A47D7E" w:rsidRDefault="00A47D7E" w:rsidP="00A47D7E"/>
    <w:p w14:paraId="33913F93" w14:textId="6640BD0C" w:rsidR="00A47D7E" w:rsidRDefault="00A47D7E" w:rsidP="00A47D7E"/>
    <w:p w14:paraId="5CA15C9C" w14:textId="356AB20D" w:rsidR="00A47D7E" w:rsidRDefault="00A47D7E" w:rsidP="00A47D7E"/>
    <w:p w14:paraId="593D6D58" w14:textId="2498B3E5" w:rsidR="00A47D7E" w:rsidRDefault="00A47D7E" w:rsidP="00A47D7E"/>
    <w:p w14:paraId="113A1363" w14:textId="7C068378" w:rsidR="00A47D7E" w:rsidRDefault="00A47D7E" w:rsidP="00A47D7E"/>
    <w:p w14:paraId="20EE8FE0" w14:textId="7B1252D2" w:rsidR="00A47D7E" w:rsidRDefault="00A47D7E" w:rsidP="00A47D7E"/>
    <w:p w14:paraId="09004950" w14:textId="6B0941D3" w:rsidR="00A47D7E" w:rsidRDefault="00A47D7E" w:rsidP="00A47D7E"/>
    <w:p w14:paraId="5D2F2B98" w14:textId="75A84E71" w:rsidR="00A47D7E" w:rsidRDefault="00A47D7E" w:rsidP="00A47D7E"/>
    <w:p w14:paraId="54D6384A" w14:textId="393A56CF" w:rsidR="00A47D7E" w:rsidRDefault="00A47D7E" w:rsidP="00A47D7E"/>
    <w:p w14:paraId="0E211A92" w14:textId="2704FE93" w:rsidR="00A47D7E" w:rsidRDefault="00A47D7E" w:rsidP="00A47D7E"/>
    <w:p w14:paraId="05A71556" w14:textId="75EA461A" w:rsidR="00A47D7E" w:rsidRDefault="00A47D7E" w:rsidP="00A47D7E"/>
    <w:p w14:paraId="379046B0" w14:textId="34F48F80" w:rsidR="00A47D7E" w:rsidRDefault="00A47D7E" w:rsidP="00A47D7E"/>
    <w:p w14:paraId="2531F8DE" w14:textId="77777777" w:rsidR="00A47D7E" w:rsidRPr="00A47D7E" w:rsidRDefault="00A47D7E" w:rsidP="00A47D7E"/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405"/>
        <w:gridCol w:w="6680"/>
      </w:tblGrid>
      <w:tr w:rsidR="00F27627" w14:paraId="40309348" w14:textId="77777777" w:rsidTr="005F4FF1">
        <w:trPr>
          <w:trHeight w:val="1"/>
        </w:trPr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937512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lastRenderedPageBreak/>
              <w:t>Use-case</w:t>
            </w:r>
            <w:proofErr w:type="spellEnd"/>
            <w:r>
              <w:rPr>
                <w:b/>
                <w:bCs/>
                <w:lang w:val="tr" w:eastAsia="tr-TR"/>
              </w:rPr>
              <w:t xml:space="preserve"> Name</w:t>
            </w:r>
          </w:p>
        </w:tc>
        <w:tc>
          <w:tcPr>
            <w:tcW w:w="6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FEE8AA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Sign-up</w:t>
            </w:r>
            <w:proofErr w:type="spellEnd"/>
          </w:p>
        </w:tc>
      </w:tr>
      <w:tr w:rsidR="00F27627" w14:paraId="0DB40716" w14:textId="77777777" w:rsidTr="005F4FF1">
        <w:trPr>
          <w:trHeight w:val="1"/>
        </w:trPr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8EFC9C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t>Use-case</w:t>
            </w:r>
            <w:proofErr w:type="spellEnd"/>
            <w:r>
              <w:rPr>
                <w:b/>
                <w:bCs/>
                <w:lang w:val="tr" w:eastAsia="tr-TR"/>
              </w:rPr>
              <w:t xml:space="preserve"> </w:t>
            </w:r>
            <w:proofErr w:type="spellStart"/>
            <w:r>
              <w:rPr>
                <w:b/>
                <w:bCs/>
                <w:lang w:val="tr" w:eastAsia="tr-TR"/>
              </w:rPr>
              <w:t>Description</w:t>
            </w:r>
            <w:proofErr w:type="spellEnd"/>
          </w:p>
        </w:tc>
        <w:tc>
          <w:tcPr>
            <w:tcW w:w="6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27DC323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Signing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up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into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our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gramStart"/>
            <w:r>
              <w:rPr>
                <w:i/>
                <w:iCs/>
                <w:lang w:val="tr" w:eastAsia="tr-TR"/>
              </w:rPr>
              <w:t>software</w:t>
            </w:r>
            <w:proofErr w:type="gram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application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with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needed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parameters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</w:tc>
      </w:tr>
      <w:tr w:rsidR="00F27627" w14:paraId="5FA52D7E" w14:textId="77777777" w:rsidTr="005F4FF1">
        <w:trPr>
          <w:trHeight w:val="1"/>
        </w:trPr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8083A6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t>Actors</w:t>
            </w:r>
            <w:proofErr w:type="spellEnd"/>
          </w:p>
        </w:tc>
        <w:tc>
          <w:tcPr>
            <w:tcW w:w="6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475B09" w14:textId="77777777" w:rsidR="00F27627" w:rsidRPr="00E465B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>User</w:t>
            </w:r>
          </w:p>
          <w:p w14:paraId="537C390B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</w:p>
        </w:tc>
      </w:tr>
      <w:tr w:rsidR="00F27627" w14:paraId="44696A4A" w14:textId="77777777" w:rsidTr="005F4FF1">
        <w:trPr>
          <w:trHeight w:val="1"/>
        </w:trPr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ECF1416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t>Pre-Condition</w:t>
            </w:r>
            <w:proofErr w:type="spellEnd"/>
          </w:p>
        </w:tc>
        <w:tc>
          <w:tcPr>
            <w:tcW w:w="6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427D9D" w14:textId="77777777" w:rsidR="00F27627" w:rsidRPr="00E465B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User’s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device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connected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a network</w:t>
            </w:r>
          </w:p>
          <w:p w14:paraId="16D9BFE9" w14:textId="77777777" w:rsidR="00F27627" w:rsidRPr="00E465B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User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part</w:t>
            </w:r>
            <w:proofErr w:type="spellEnd"/>
            <w:r>
              <w:rPr>
                <w:i/>
                <w:iCs/>
                <w:lang w:val="tr" w:eastAsia="tr-TR"/>
              </w:rPr>
              <w:t xml:space="preserve"> of “</w:t>
            </w:r>
            <w:proofErr w:type="spellStart"/>
            <w:r>
              <w:rPr>
                <w:i/>
                <w:iCs/>
                <w:lang w:val="tr" w:eastAsia="tr-TR"/>
              </w:rPr>
              <w:t>Bahcesehir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University</w:t>
            </w:r>
            <w:proofErr w:type="spellEnd"/>
            <w:r>
              <w:rPr>
                <w:i/>
                <w:iCs/>
                <w:lang w:val="tr" w:eastAsia="tr-TR"/>
              </w:rPr>
              <w:t>”</w:t>
            </w:r>
          </w:p>
          <w:p w14:paraId="3AA4193F" w14:textId="77777777" w:rsidR="00F27627" w:rsidRPr="00E465B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available</w:t>
            </w:r>
            <w:proofErr w:type="spellEnd"/>
          </w:p>
        </w:tc>
      </w:tr>
      <w:tr w:rsidR="00F27627" w14:paraId="4AB5EA94" w14:textId="77777777" w:rsidTr="005F4FF1">
        <w:trPr>
          <w:trHeight w:val="1"/>
        </w:trPr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B1F8203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b/>
                <w:bCs/>
                <w:lang w:val="tr" w:eastAsia="tr-TR"/>
              </w:rPr>
              <w:t>Post-</w:t>
            </w:r>
            <w:proofErr w:type="spellStart"/>
            <w:r>
              <w:rPr>
                <w:b/>
                <w:bCs/>
                <w:lang w:val="tr" w:eastAsia="tr-TR"/>
              </w:rPr>
              <w:t>Condition</w:t>
            </w:r>
            <w:proofErr w:type="spellEnd"/>
          </w:p>
        </w:tc>
        <w:tc>
          <w:tcPr>
            <w:tcW w:w="6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CB5A80" w14:textId="77777777" w:rsidR="00F27627" w:rsidRPr="00E465B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Registered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successfull</w:t>
            </w:r>
            <w:proofErr w:type="spellEnd"/>
          </w:p>
          <w:p w14:paraId="6E5B96D2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User </w:t>
            </w:r>
            <w:proofErr w:type="spellStart"/>
            <w:r>
              <w:rPr>
                <w:i/>
                <w:iCs/>
                <w:lang w:val="tr" w:eastAsia="tr-TR"/>
              </w:rPr>
              <w:t>directed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log</w:t>
            </w:r>
            <w:proofErr w:type="spellEnd"/>
            <w:r>
              <w:rPr>
                <w:i/>
                <w:iCs/>
                <w:lang w:val="tr" w:eastAsia="tr-TR"/>
              </w:rPr>
              <w:t xml:space="preserve">-in </w:t>
            </w:r>
            <w:proofErr w:type="spellStart"/>
            <w:r>
              <w:rPr>
                <w:i/>
                <w:iCs/>
                <w:lang w:val="tr" w:eastAsia="tr-TR"/>
              </w:rPr>
              <w:t>page</w:t>
            </w:r>
            <w:proofErr w:type="spellEnd"/>
          </w:p>
        </w:tc>
      </w:tr>
      <w:tr w:rsidR="00F27627" w14:paraId="57A9AC44" w14:textId="77777777" w:rsidTr="005F4FF1">
        <w:trPr>
          <w:trHeight w:val="1"/>
        </w:trPr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FF50602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b/>
                <w:bCs/>
                <w:lang w:val="tr" w:eastAsia="tr-TR"/>
              </w:rPr>
              <w:t xml:space="preserve">Normal </w:t>
            </w:r>
            <w:proofErr w:type="spellStart"/>
            <w:r>
              <w:rPr>
                <w:b/>
                <w:bCs/>
                <w:lang w:val="tr" w:eastAsia="tr-TR"/>
              </w:rPr>
              <w:t>Flow</w:t>
            </w:r>
            <w:proofErr w:type="spellEnd"/>
          </w:p>
        </w:tc>
        <w:tc>
          <w:tcPr>
            <w:tcW w:w="6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F45730" w14:textId="77777777" w:rsidR="00F27627" w:rsidRPr="00E465B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Step1: Application </w:t>
            </w:r>
            <w:proofErr w:type="spellStart"/>
            <w:r>
              <w:rPr>
                <w:i/>
                <w:iCs/>
                <w:lang w:val="tr" w:eastAsia="tr-TR"/>
              </w:rPr>
              <w:t>started</w:t>
            </w:r>
            <w:proofErr w:type="spellEnd"/>
          </w:p>
          <w:p w14:paraId="79C1ABD1" w14:textId="77777777" w:rsidR="00F27627" w:rsidRPr="00660F7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Step2: User </w:t>
            </w:r>
            <w:proofErr w:type="spellStart"/>
            <w:r>
              <w:rPr>
                <w:i/>
                <w:iCs/>
                <w:lang w:val="tr" w:eastAsia="tr-TR"/>
              </w:rPr>
              <w:t>accessed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sign-up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page</w:t>
            </w:r>
            <w:proofErr w:type="spellEnd"/>
          </w:p>
          <w:p w14:paraId="15E979E6" w14:textId="77777777" w:rsidR="00F27627" w:rsidRPr="00E465B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Step3: User </w:t>
            </w:r>
            <w:proofErr w:type="spellStart"/>
            <w:r>
              <w:rPr>
                <w:i/>
                <w:iCs/>
                <w:lang w:val="tr" w:eastAsia="tr-TR"/>
              </w:rPr>
              <w:t>entered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credentials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and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information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38F62188" w14:textId="77777777" w:rsidR="00F27627" w:rsidRPr="00E465B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Step4: </w:t>
            </w:r>
            <w:proofErr w:type="spellStart"/>
            <w:r>
              <w:rPr>
                <w:i/>
                <w:iCs/>
                <w:lang w:val="tr" w:eastAsia="tr-TR"/>
              </w:rPr>
              <w:t>Credentials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recieved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by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</w:p>
          <w:p w14:paraId="557121FE" w14:textId="77777777" w:rsidR="00F27627" w:rsidRPr="00E465B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Step5: </w:t>
            </w:r>
            <w:proofErr w:type="spellStart"/>
            <w:r>
              <w:rPr>
                <w:i/>
                <w:iCs/>
                <w:lang w:val="tr" w:eastAsia="tr-TR"/>
              </w:rPr>
              <w:t>Credentials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are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accepted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by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lang w:val="tr" w:eastAsia="tr-TR"/>
              </w:rPr>
              <w:t xml:space="preserve"> </w:t>
            </w:r>
          </w:p>
          <w:p w14:paraId="7031E0F7" w14:textId="77777777" w:rsidR="00F27627" w:rsidRPr="00E465B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i/>
                <w:iCs/>
                <w:sz w:val="22"/>
                <w:szCs w:val="22"/>
                <w:lang w:val="tr" w:eastAsia="tr-TR"/>
              </w:rPr>
            </w:pPr>
            <w:r w:rsidRPr="00E465B9">
              <w:rPr>
                <w:i/>
                <w:iCs/>
                <w:lang w:val="tr" w:eastAsia="tr-TR"/>
              </w:rPr>
              <w:t>Ste</w:t>
            </w:r>
            <w:r>
              <w:rPr>
                <w:i/>
                <w:iCs/>
                <w:lang w:val="tr" w:eastAsia="tr-TR"/>
              </w:rPr>
              <w:t>p6</w:t>
            </w:r>
            <w:r w:rsidRPr="00E465B9">
              <w:rPr>
                <w:i/>
                <w:iCs/>
                <w:lang w:val="tr" w:eastAsia="tr-TR"/>
              </w:rPr>
              <w:t xml:space="preserve">: SQL Server </w:t>
            </w:r>
            <w:proofErr w:type="spellStart"/>
            <w:r w:rsidRPr="00E465B9">
              <w:rPr>
                <w:i/>
                <w:iCs/>
                <w:lang w:val="tr" w:eastAsia="tr-TR"/>
              </w:rPr>
              <w:t>fetch</w:t>
            </w:r>
            <w:proofErr w:type="spellEnd"/>
            <w:r w:rsidRPr="00E465B9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 w:rsidRPr="00E465B9">
              <w:rPr>
                <w:i/>
                <w:iCs/>
                <w:lang w:val="tr" w:eastAsia="tr-TR"/>
              </w:rPr>
              <w:t>the</w:t>
            </w:r>
            <w:proofErr w:type="spellEnd"/>
            <w:r w:rsidRPr="00E465B9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 w:rsidRPr="00E465B9">
              <w:rPr>
                <w:i/>
                <w:iCs/>
                <w:lang w:val="tr" w:eastAsia="tr-TR"/>
              </w:rPr>
              <w:t>user</w:t>
            </w:r>
            <w:proofErr w:type="spellEnd"/>
            <w:r w:rsidRPr="00E465B9">
              <w:rPr>
                <w:i/>
                <w:iCs/>
                <w:lang w:val="tr" w:eastAsia="tr-TR"/>
              </w:rPr>
              <w:t xml:space="preserve"> </w:t>
            </w:r>
            <w:proofErr w:type="gramStart"/>
            <w:r w:rsidRPr="00E465B9">
              <w:rPr>
                <w:i/>
                <w:iCs/>
                <w:lang w:val="tr" w:eastAsia="tr-TR"/>
              </w:rPr>
              <w:t>data</w:t>
            </w:r>
            <w:proofErr w:type="gramEnd"/>
          </w:p>
          <w:p w14:paraId="44905FD0" w14:textId="77777777" w:rsidR="00F27627" w:rsidRPr="00E465B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i/>
                <w:iCs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Step7: </w:t>
            </w:r>
            <w:proofErr w:type="spellStart"/>
            <w:r>
              <w:rPr>
                <w:i/>
                <w:iCs/>
                <w:lang w:val="tr" w:eastAsia="tr-TR"/>
              </w:rPr>
              <w:t>Successful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report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recieved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by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</w:p>
          <w:p w14:paraId="71B8809B" w14:textId="77777777" w:rsidR="00F27627" w:rsidRPr="00E465B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i/>
                <w:iCs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Step8: </w:t>
            </w:r>
            <w:r>
              <w:rPr>
                <w:rStyle w:val="Vurgu"/>
                <w:color w:val="0E101A"/>
              </w:rPr>
              <w:t xml:space="preserve">User </w:t>
            </w:r>
            <w:proofErr w:type="spellStart"/>
            <w:r>
              <w:rPr>
                <w:rStyle w:val="Vurgu"/>
                <w:color w:val="0E101A"/>
              </w:rPr>
              <w:t>registered</w:t>
            </w:r>
            <w:proofErr w:type="spellEnd"/>
          </w:p>
          <w:p w14:paraId="4E2AB68A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 w:rsidRPr="00660F79">
              <w:rPr>
                <w:i/>
                <w:iCs/>
                <w:lang w:val="tr" w:eastAsia="tr-TR"/>
              </w:rPr>
              <w:t>Step</w:t>
            </w:r>
            <w:r>
              <w:rPr>
                <w:i/>
                <w:iCs/>
                <w:lang w:val="tr" w:eastAsia="tr-TR"/>
              </w:rPr>
              <w:t>9</w:t>
            </w:r>
            <w:r w:rsidRPr="00660F79">
              <w:rPr>
                <w:i/>
                <w:iCs/>
                <w:lang w:val="tr" w:eastAsia="tr-TR"/>
              </w:rPr>
              <w:t>:</w:t>
            </w:r>
            <w:r>
              <w:rPr>
                <w:rFonts w:ascii="Calibri" w:hAnsi="Calibri" w:cs="Calibri"/>
                <w:sz w:val="22"/>
                <w:szCs w:val="22"/>
                <w:lang w:val="tr" w:eastAsia="tr-TR"/>
              </w:rPr>
              <w:t xml:space="preserve"> </w:t>
            </w:r>
            <w:r>
              <w:rPr>
                <w:i/>
                <w:iCs/>
                <w:lang w:val="tr" w:eastAsia="tr-TR"/>
              </w:rPr>
              <w:t>Main-</w:t>
            </w:r>
            <w:proofErr w:type="spellStart"/>
            <w:r>
              <w:rPr>
                <w:i/>
                <w:iCs/>
                <w:lang w:val="tr" w:eastAsia="tr-TR"/>
              </w:rPr>
              <w:t>page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provided</w:t>
            </w:r>
            <w:proofErr w:type="spellEnd"/>
          </w:p>
        </w:tc>
      </w:tr>
      <w:tr w:rsidR="00F27627" w14:paraId="1B6A9A8A" w14:textId="77777777" w:rsidTr="005F4FF1">
        <w:trPr>
          <w:trHeight w:val="1"/>
        </w:trPr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3428844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t>Alternate</w:t>
            </w:r>
            <w:proofErr w:type="spellEnd"/>
            <w:r>
              <w:rPr>
                <w:b/>
                <w:bCs/>
                <w:lang w:val="tr" w:eastAsia="tr-TR"/>
              </w:rPr>
              <w:t xml:space="preserve"> </w:t>
            </w:r>
            <w:proofErr w:type="spellStart"/>
            <w:r>
              <w:rPr>
                <w:b/>
                <w:bCs/>
                <w:lang w:val="tr" w:eastAsia="tr-TR"/>
              </w:rPr>
              <w:t>Flow</w:t>
            </w:r>
            <w:proofErr w:type="spellEnd"/>
          </w:p>
        </w:tc>
        <w:tc>
          <w:tcPr>
            <w:tcW w:w="6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A727131" w14:textId="77777777" w:rsidR="00F27627" w:rsidRPr="00660F7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>Alter-Step</w:t>
            </w:r>
            <w:proofErr w:type="gramStart"/>
            <w:r>
              <w:rPr>
                <w:i/>
                <w:iCs/>
                <w:lang w:val="tr" w:eastAsia="tr-TR"/>
              </w:rPr>
              <w:t>5:Unvalid</w:t>
            </w:r>
            <w:proofErr w:type="gram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credentials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recieved</w:t>
            </w:r>
            <w:proofErr w:type="spellEnd"/>
            <w:r>
              <w:rPr>
                <w:lang w:val="tr" w:eastAsia="tr-TR"/>
              </w:rPr>
              <w:t xml:space="preserve"> </w:t>
            </w:r>
          </w:p>
          <w:p w14:paraId="236D527F" w14:textId="77777777" w:rsidR="00F27627" w:rsidRPr="00660F7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i/>
                <w:iCs/>
                <w:sz w:val="22"/>
                <w:szCs w:val="22"/>
                <w:lang w:val="tr" w:eastAsia="tr-TR"/>
              </w:rPr>
            </w:pPr>
            <w:r w:rsidRPr="00660F79">
              <w:rPr>
                <w:i/>
                <w:iCs/>
                <w:lang w:val="tr" w:eastAsia="tr-TR"/>
              </w:rPr>
              <w:t>Alter-Step</w:t>
            </w:r>
            <w:r>
              <w:rPr>
                <w:i/>
                <w:iCs/>
                <w:lang w:val="tr" w:eastAsia="tr-TR"/>
              </w:rPr>
              <w:t>6</w:t>
            </w:r>
            <w:r w:rsidRPr="00660F79">
              <w:rPr>
                <w:i/>
                <w:iCs/>
                <w:lang w:val="tr" w:eastAsia="tr-TR"/>
              </w:rPr>
              <w:t xml:space="preserve">: </w:t>
            </w:r>
            <w:proofErr w:type="spellStart"/>
            <w:r w:rsidRPr="00660F79">
              <w:rPr>
                <w:i/>
                <w:iCs/>
                <w:lang w:val="tr" w:eastAsia="tr-TR"/>
              </w:rPr>
              <w:t>Unv</w:t>
            </w:r>
            <w:r>
              <w:rPr>
                <w:i/>
                <w:iCs/>
                <w:lang w:val="tr" w:eastAsia="tr-TR"/>
              </w:rPr>
              <w:t>alid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information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provided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user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3402A8FB" w14:textId="77777777" w:rsidR="00F27627" w:rsidRPr="00660F7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i/>
                <w:iCs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Alter-Step7: </w:t>
            </w:r>
            <w:proofErr w:type="spellStart"/>
            <w:r>
              <w:rPr>
                <w:i/>
                <w:iCs/>
                <w:lang w:val="tr" w:eastAsia="tr-TR"/>
              </w:rPr>
              <w:t>Unvalid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parts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cleared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by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</w:p>
          <w:p w14:paraId="65196CAA" w14:textId="77777777" w:rsidR="00F27627" w:rsidRPr="00660F7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i/>
                <w:iCs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Alter-Step8: User </w:t>
            </w:r>
            <w:proofErr w:type="spellStart"/>
            <w:r>
              <w:rPr>
                <w:i/>
                <w:iCs/>
                <w:lang w:val="tr" w:eastAsia="tr-TR"/>
              </w:rPr>
              <w:t>directed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Step3.</w:t>
            </w:r>
          </w:p>
        </w:tc>
      </w:tr>
      <w:tr w:rsidR="00F27627" w14:paraId="6D643A21" w14:textId="77777777" w:rsidTr="005F4FF1">
        <w:trPr>
          <w:trHeight w:val="1"/>
        </w:trPr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B75F5F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b/>
                <w:bCs/>
                <w:lang w:val="tr" w:eastAsia="tr-TR"/>
              </w:rPr>
              <w:t>Business Rules</w:t>
            </w:r>
          </w:p>
        </w:tc>
        <w:tc>
          <w:tcPr>
            <w:tcW w:w="6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D2A50B" w14:textId="77777777" w:rsidR="00F27627" w:rsidRPr="00660F7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User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part</w:t>
            </w:r>
            <w:proofErr w:type="spellEnd"/>
            <w:r>
              <w:rPr>
                <w:i/>
                <w:iCs/>
                <w:lang w:val="tr" w:eastAsia="tr-TR"/>
              </w:rPr>
              <w:t xml:space="preserve"> of “</w:t>
            </w:r>
            <w:proofErr w:type="spellStart"/>
            <w:r>
              <w:rPr>
                <w:i/>
                <w:iCs/>
                <w:lang w:val="tr" w:eastAsia="tr-TR"/>
              </w:rPr>
              <w:t>Bahcesehir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University</w:t>
            </w:r>
            <w:proofErr w:type="spellEnd"/>
            <w:r>
              <w:rPr>
                <w:i/>
                <w:iCs/>
                <w:lang w:val="tr" w:eastAsia="tr-TR"/>
              </w:rPr>
              <w:t>”</w:t>
            </w:r>
          </w:p>
          <w:p w14:paraId="08124F32" w14:textId="77777777" w:rsidR="00F27627" w:rsidRPr="00660F7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User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have</w:t>
            </w:r>
            <w:proofErr w:type="spellEnd"/>
            <w:r>
              <w:rPr>
                <w:i/>
                <w:iCs/>
                <w:lang w:val="tr" w:eastAsia="tr-TR"/>
              </w:rPr>
              <w:t xml:space="preserve"> a </w:t>
            </w:r>
            <w:proofErr w:type="spellStart"/>
            <w:r>
              <w:rPr>
                <w:i/>
                <w:iCs/>
                <w:lang w:val="tr" w:eastAsia="tr-TR"/>
              </w:rPr>
              <w:t>password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with</w:t>
            </w:r>
            <w:proofErr w:type="spellEnd"/>
            <w:r>
              <w:rPr>
                <w:i/>
                <w:iCs/>
                <w:lang w:val="tr" w:eastAsia="tr-TR"/>
              </w:rPr>
              <w:t xml:space="preserve"> at </w:t>
            </w:r>
            <w:proofErr w:type="spellStart"/>
            <w:r>
              <w:rPr>
                <w:i/>
                <w:iCs/>
                <w:lang w:val="tr" w:eastAsia="tr-TR"/>
              </w:rPr>
              <w:t>least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10 </w:t>
            </w:r>
            <w:proofErr w:type="spellStart"/>
            <w:r>
              <w:rPr>
                <w:i/>
                <w:iCs/>
                <w:lang w:val="tr" w:eastAsia="tr-TR"/>
              </w:rPr>
              <w:t>characters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and</w:t>
            </w:r>
            <w:proofErr w:type="spellEnd"/>
            <w:r>
              <w:rPr>
                <w:i/>
                <w:iCs/>
                <w:lang w:val="tr" w:eastAsia="tr-TR"/>
              </w:rPr>
              <w:t xml:space="preserve"> at </w:t>
            </w:r>
            <w:proofErr w:type="spellStart"/>
            <w:r>
              <w:rPr>
                <w:i/>
                <w:iCs/>
                <w:lang w:val="tr" w:eastAsia="tr-TR"/>
              </w:rPr>
              <w:t>least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one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upper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case</w:t>
            </w:r>
            <w:proofErr w:type="spellEnd"/>
          </w:p>
          <w:p w14:paraId="4174ED7B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r w:rsidRPr="00660F79">
              <w:rPr>
                <w:i/>
                <w:iCs/>
                <w:lang w:val="tr" w:eastAsia="tr-TR"/>
              </w:rPr>
              <w:t xml:space="preserve">User mut </w:t>
            </w:r>
            <w:proofErr w:type="spellStart"/>
            <w:r w:rsidRPr="00660F79">
              <w:rPr>
                <w:i/>
                <w:iCs/>
                <w:lang w:val="tr" w:eastAsia="tr-TR"/>
              </w:rPr>
              <w:t>provide</w:t>
            </w:r>
            <w:proofErr w:type="spellEnd"/>
            <w:r w:rsidRPr="00660F79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correct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contact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information</w:t>
            </w:r>
            <w:proofErr w:type="spellEnd"/>
          </w:p>
          <w:p w14:paraId="3DC769FD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Username</w:t>
            </w:r>
            <w:proofErr w:type="spellEnd"/>
            <w:r>
              <w:rPr>
                <w:i/>
                <w:iCs/>
                <w:lang w:val="tr" w:eastAsia="tr-TR"/>
              </w:rPr>
              <w:t xml:space="preserve"> can not </w:t>
            </w:r>
            <w:proofErr w:type="spellStart"/>
            <w:r>
              <w:rPr>
                <w:i/>
                <w:iCs/>
                <w:lang w:val="tr" w:eastAsia="tr-TR"/>
              </w:rPr>
              <w:t>include</w:t>
            </w:r>
            <w:proofErr w:type="spellEnd"/>
            <w:r>
              <w:rPr>
                <w:i/>
                <w:iCs/>
                <w:lang w:val="tr" w:eastAsia="tr-TR"/>
              </w:rPr>
              <w:t xml:space="preserve"> ASCII </w:t>
            </w:r>
            <w:proofErr w:type="spellStart"/>
            <w:r>
              <w:rPr>
                <w:i/>
                <w:iCs/>
                <w:lang w:val="tr" w:eastAsia="tr-TR"/>
              </w:rPr>
              <w:t>characters</w:t>
            </w:r>
            <w:proofErr w:type="spellEnd"/>
          </w:p>
          <w:p w14:paraId="2639F4BD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Password</w:t>
            </w:r>
            <w:proofErr w:type="spellEnd"/>
            <w:r>
              <w:rPr>
                <w:i/>
                <w:iCs/>
                <w:lang w:val="tr" w:eastAsia="tr-TR"/>
              </w:rPr>
              <w:t xml:space="preserve"> can not </w:t>
            </w:r>
            <w:proofErr w:type="spellStart"/>
            <w:r>
              <w:rPr>
                <w:i/>
                <w:iCs/>
                <w:lang w:val="tr" w:eastAsia="tr-TR"/>
              </w:rPr>
              <w:t>include</w:t>
            </w:r>
            <w:proofErr w:type="spellEnd"/>
            <w:r>
              <w:rPr>
                <w:i/>
                <w:iCs/>
                <w:lang w:val="tr" w:eastAsia="tr-TR"/>
              </w:rPr>
              <w:t xml:space="preserve"> ASCII </w:t>
            </w:r>
            <w:proofErr w:type="spellStart"/>
            <w:r>
              <w:rPr>
                <w:i/>
                <w:iCs/>
                <w:lang w:val="tr" w:eastAsia="tr-TR"/>
              </w:rPr>
              <w:t>characters</w:t>
            </w:r>
            <w:proofErr w:type="spellEnd"/>
          </w:p>
          <w:p w14:paraId="186ECABC" w14:textId="77777777" w:rsidR="00F27627" w:rsidRPr="00660F79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Phone </w:t>
            </w:r>
            <w:proofErr w:type="spellStart"/>
            <w:r>
              <w:rPr>
                <w:i/>
                <w:iCs/>
                <w:lang w:val="tr" w:eastAsia="tr-TR"/>
              </w:rPr>
              <w:t>number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should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in </w:t>
            </w:r>
            <w:proofErr w:type="spellStart"/>
            <w:r>
              <w:rPr>
                <w:i/>
                <w:iCs/>
                <w:lang w:val="tr" w:eastAsia="tr-TR"/>
              </w:rPr>
              <w:t>valid</w:t>
            </w:r>
            <w:proofErr w:type="spellEnd"/>
            <w:r>
              <w:rPr>
                <w:i/>
                <w:iCs/>
                <w:lang w:val="tr" w:eastAsia="tr-TR"/>
              </w:rPr>
              <w:t xml:space="preserve"> form </w:t>
            </w:r>
            <w:proofErr w:type="spellStart"/>
            <w:r>
              <w:rPr>
                <w:i/>
                <w:iCs/>
                <w:lang w:val="tr" w:eastAsia="tr-TR"/>
              </w:rPr>
              <w:t>and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cannot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more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than</w:t>
            </w:r>
            <w:proofErr w:type="spellEnd"/>
            <w:r>
              <w:rPr>
                <w:i/>
                <w:iCs/>
                <w:lang w:val="tr" w:eastAsia="tr-TR"/>
              </w:rPr>
              <w:t xml:space="preserve"> 11 </w:t>
            </w:r>
            <w:proofErr w:type="spellStart"/>
            <w:r>
              <w:rPr>
                <w:i/>
                <w:iCs/>
                <w:lang w:val="tr" w:eastAsia="tr-TR"/>
              </w:rPr>
              <w:t>digit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</w:tc>
      </w:tr>
    </w:tbl>
    <w:p w14:paraId="3916E7CB" w14:textId="77777777" w:rsidR="00F27627" w:rsidRDefault="00F27627" w:rsidP="00F27627">
      <w:pPr>
        <w:ind w:firstLine="0"/>
      </w:pPr>
    </w:p>
    <w:tbl>
      <w:tblPr>
        <w:tblW w:w="9085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2405"/>
        <w:gridCol w:w="6680"/>
      </w:tblGrid>
      <w:tr w:rsidR="00F27627" w14:paraId="4D4EDBB5" w14:textId="77777777" w:rsidTr="005F4FF1">
        <w:trPr>
          <w:trHeight w:val="1"/>
        </w:trPr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C72E7D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lastRenderedPageBreak/>
              <w:t>Use-case</w:t>
            </w:r>
            <w:proofErr w:type="spellEnd"/>
            <w:r>
              <w:rPr>
                <w:b/>
                <w:bCs/>
                <w:lang w:val="tr" w:eastAsia="tr-TR"/>
              </w:rPr>
              <w:t xml:space="preserve"> Name</w:t>
            </w:r>
          </w:p>
        </w:tc>
        <w:tc>
          <w:tcPr>
            <w:tcW w:w="6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4F3FC8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Login</w:t>
            </w:r>
            <w:proofErr w:type="spellEnd"/>
          </w:p>
        </w:tc>
      </w:tr>
      <w:tr w:rsidR="00F27627" w14:paraId="627D3061" w14:textId="77777777" w:rsidTr="005F4FF1">
        <w:trPr>
          <w:trHeight w:val="1"/>
        </w:trPr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4F98ED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t>Use-case</w:t>
            </w:r>
            <w:proofErr w:type="spellEnd"/>
            <w:r>
              <w:rPr>
                <w:b/>
                <w:bCs/>
                <w:lang w:val="tr" w:eastAsia="tr-TR"/>
              </w:rPr>
              <w:t xml:space="preserve"> </w:t>
            </w:r>
            <w:proofErr w:type="spellStart"/>
            <w:r>
              <w:rPr>
                <w:b/>
                <w:bCs/>
                <w:lang w:val="tr" w:eastAsia="tr-TR"/>
              </w:rPr>
              <w:t>Description</w:t>
            </w:r>
            <w:proofErr w:type="spellEnd"/>
          </w:p>
        </w:tc>
        <w:tc>
          <w:tcPr>
            <w:tcW w:w="6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AAA4B3" w14:textId="77777777" w:rsidR="00F27627" w:rsidRDefault="00F27627" w:rsidP="005F4FF1">
            <w:pPr>
              <w:widowControl/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Logging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into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our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gramStart"/>
            <w:r>
              <w:rPr>
                <w:i/>
                <w:iCs/>
                <w:lang w:val="tr" w:eastAsia="tr-TR"/>
              </w:rPr>
              <w:t>software</w:t>
            </w:r>
            <w:proofErr w:type="gram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application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with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 w:rsidRPr="008C5A2B">
              <w:rPr>
                <w:i/>
                <w:iCs/>
                <w:lang w:val="tr" w:eastAsia="tr-TR"/>
              </w:rPr>
              <w:t>credentials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</w:tc>
      </w:tr>
      <w:tr w:rsidR="00F27627" w14:paraId="163960A2" w14:textId="77777777" w:rsidTr="005F4FF1">
        <w:trPr>
          <w:trHeight w:val="1"/>
        </w:trPr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B5F2C5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t>Actors</w:t>
            </w:r>
            <w:proofErr w:type="spellEnd"/>
          </w:p>
        </w:tc>
        <w:tc>
          <w:tcPr>
            <w:tcW w:w="6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2F613C" w14:textId="77777777" w:rsidR="00F27627" w:rsidRPr="008C5A2B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>User</w:t>
            </w:r>
          </w:p>
          <w:p w14:paraId="26B20367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</w:p>
        </w:tc>
      </w:tr>
      <w:tr w:rsidR="00F27627" w14:paraId="7754CF76" w14:textId="77777777" w:rsidTr="005F4FF1">
        <w:trPr>
          <w:trHeight w:val="1"/>
        </w:trPr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23CF501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t>Pre-Condition</w:t>
            </w:r>
            <w:proofErr w:type="spellEnd"/>
          </w:p>
        </w:tc>
        <w:tc>
          <w:tcPr>
            <w:tcW w:w="6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8FEC25" w14:textId="77777777" w:rsidR="00F27627" w:rsidRPr="008C5A2B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User’s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device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connected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a network</w:t>
            </w:r>
          </w:p>
          <w:p w14:paraId="17633DE8" w14:textId="77777777" w:rsidR="00F27627" w:rsidRPr="008C5A2B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User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signed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up</w:t>
            </w:r>
            <w:proofErr w:type="spellEnd"/>
          </w:p>
          <w:p w14:paraId="554AA76D" w14:textId="77777777" w:rsidR="00F27627" w:rsidRPr="008C5A2B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User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remember</w:t>
            </w:r>
            <w:proofErr w:type="spellEnd"/>
            <w:r>
              <w:rPr>
                <w:i/>
                <w:iCs/>
                <w:lang w:val="tr" w:eastAsia="tr-TR"/>
              </w:rPr>
              <w:t xml:space="preserve"> his/her </w:t>
            </w:r>
            <w:proofErr w:type="spellStart"/>
            <w:r w:rsidRPr="008C5A2B">
              <w:rPr>
                <w:i/>
                <w:iCs/>
                <w:lang w:val="tr" w:eastAsia="tr-TR"/>
              </w:rPr>
              <w:t>credentials</w:t>
            </w:r>
            <w:proofErr w:type="spellEnd"/>
          </w:p>
          <w:p w14:paraId="2C05D8A4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available</w:t>
            </w:r>
            <w:proofErr w:type="spellEnd"/>
          </w:p>
        </w:tc>
      </w:tr>
      <w:tr w:rsidR="00F27627" w:rsidRPr="008C5A2B" w14:paraId="6F6AA9AD" w14:textId="77777777" w:rsidTr="005F4FF1">
        <w:trPr>
          <w:trHeight w:val="1"/>
        </w:trPr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7D170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b/>
                <w:bCs/>
                <w:lang w:val="tr" w:eastAsia="tr-TR"/>
              </w:rPr>
              <w:t>Post-</w:t>
            </w:r>
            <w:proofErr w:type="spellStart"/>
            <w:r>
              <w:rPr>
                <w:b/>
                <w:bCs/>
                <w:lang w:val="tr" w:eastAsia="tr-TR"/>
              </w:rPr>
              <w:t>Condition</w:t>
            </w:r>
            <w:proofErr w:type="spellEnd"/>
          </w:p>
        </w:tc>
        <w:tc>
          <w:tcPr>
            <w:tcW w:w="6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01A7AFF" w14:textId="77777777" w:rsidR="00F27627" w:rsidRPr="008C5A2B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Transaction</w:t>
            </w:r>
            <w:proofErr w:type="spellEnd"/>
            <w:r>
              <w:rPr>
                <w:i/>
                <w:iCs/>
                <w:lang w:val="tr" w:eastAsia="tr-TR"/>
              </w:rPr>
              <w:t xml:space="preserve"> is </w:t>
            </w:r>
            <w:proofErr w:type="spellStart"/>
            <w:r>
              <w:rPr>
                <w:i/>
                <w:iCs/>
                <w:lang w:val="tr" w:eastAsia="tr-TR"/>
              </w:rPr>
              <w:t>registered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in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activity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log</w:t>
            </w:r>
            <w:proofErr w:type="spellEnd"/>
          </w:p>
          <w:p w14:paraId="52ED6326" w14:textId="77777777" w:rsidR="00F27627" w:rsidRPr="008C5A2B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 w:rsidRPr="008C5A2B">
              <w:rPr>
                <w:i/>
                <w:iCs/>
                <w:lang w:val="tr" w:eastAsia="tr-TR"/>
              </w:rPr>
              <w:t>Authentication</w:t>
            </w:r>
            <w:proofErr w:type="spellEnd"/>
            <w:r w:rsidRPr="008C5A2B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 w:rsidRPr="008C5A2B">
              <w:rPr>
                <w:i/>
                <w:iCs/>
                <w:lang w:val="tr" w:eastAsia="tr-TR"/>
              </w:rPr>
              <w:t>successful</w:t>
            </w:r>
            <w:proofErr w:type="spellEnd"/>
          </w:p>
          <w:p w14:paraId="780192D3" w14:textId="77777777" w:rsidR="00F27627" w:rsidRPr="008C5A2B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i/>
                <w:iCs/>
                <w:lang w:val="tr" w:eastAsia="tr-TR"/>
              </w:rPr>
            </w:pPr>
            <w:r w:rsidRPr="008C5A2B">
              <w:rPr>
                <w:i/>
                <w:iCs/>
                <w:lang w:val="tr" w:eastAsia="tr-TR"/>
              </w:rPr>
              <w:t>Application main-</w:t>
            </w:r>
            <w:proofErr w:type="spellStart"/>
            <w:r w:rsidRPr="008C5A2B">
              <w:rPr>
                <w:i/>
                <w:iCs/>
                <w:lang w:val="tr" w:eastAsia="tr-TR"/>
              </w:rPr>
              <w:t>page</w:t>
            </w:r>
            <w:proofErr w:type="spellEnd"/>
            <w:r w:rsidRPr="008C5A2B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 w:rsidRPr="008C5A2B">
              <w:rPr>
                <w:i/>
                <w:iCs/>
                <w:lang w:val="tr" w:eastAsia="tr-TR"/>
              </w:rPr>
              <w:t>access</w:t>
            </w:r>
            <w:proofErr w:type="spellEnd"/>
            <w:r w:rsidRPr="008C5A2B">
              <w:rPr>
                <w:i/>
                <w:iCs/>
                <w:lang w:val="tr" w:eastAsia="tr-TR"/>
              </w:rPr>
              <w:t>.</w:t>
            </w:r>
          </w:p>
        </w:tc>
      </w:tr>
      <w:tr w:rsidR="00F27627" w:rsidRPr="008C5A2B" w14:paraId="54ECB7EE" w14:textId="77777777" w:rsidTr="005F4FF1">
        <w:trPr>
          <w:trHeight w:val="1"/>
        </w:trPr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C49F5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b/>
                <w:bCs/>
                <w:lang w:val="tr" w:eastAsia="tr-TR"/>
              </w:rPr>
              <w:t xml:space="preserve">Normal </w:t>
            </w:r>
            <w:proofErr w:type="spellStart"/>
            <w:r>
              <w:rPr>
                <w:b/>
                <w:bCs/>
                <w:lang w:val="tr" w:eastAsia="tr-TR"/>
              </w:rPr>
              <w:t>Flow</w:t>
            </w:r>
            <w:proofErr w:type="spellEnd"/>
          </w:p>
        </w:tc>
        <w:tc>
          <w:tcPr>
            <w:tcW w:w="6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AE1C71" w14:textId="77777777" w:rsidR="00F27627" w:rsidRPr="008C5A2B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Step1: Application </w:t>
            </w:r>
            <w:proofErr w:type="spellStart"/>
            <w:r>
              <w:rPr>
                <w:i/>
                <w:iCs/>
                <w:lang w:val="tr" w:eastAsia="tr-TR"/>
              </w:rPr>
              <w:t>started</w:t>
            </w:r>
            <w:proofErr w:type="spellEnd"/>
          </w:p>
          <w:p w14:paraId="4885C5C2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>Step</w:t>
            </w:r>
            <w:proofErr w:type="gramStart"/>
            <w:r>
              <w:rPr>
                <w:i/>
                <w:iCs/>
                <w:lang w:val="tr" w:eastAsia="tr-TR"/>
              </w:rPr>
              <w:t>2 :</w:t>
            </w:r>
            <w:proofErr w:type="gramEnd"/>
            <w:r>
              <w:rPr>
                <w:i/>
                <w:iCs/>
                <w:lang w:val="tr" w:eastAsia="tr-TR"/>
              </w:rPr>
              <w:t xml:space="preserve"> User </w:t>
            </w:r>
            <w:proofErr w:type="spellStart"/>
            <w:r>
              <w:rPr>
                <w:i/>
                <w:iCs/>
                <w:lang w:val="tr" w:eastAsia="tr-TR"/>
              </w:rPr>
              <w:t>enters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username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and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password</w:t>
            </w:r>
            <w:proofErr w:type="spellEnd"/>
          </w:p>
          <w:p w14:paraId="4F0091D8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>Step</w:t>
            </w:r>
            <w:proofErr w:type="gramStart"/>
            <w:r>
              <w:rPr>
                <w:i/>
                <w:iCs/>
                <w:lang w:val="tr" w:eastAsia="tr-TR"/>
              </w:rPr>
              <w:t>3 :</w:t>
            </w:r>
            <w:proofErr w:type="gramEnd"/>
            <w:r>
              <w:rPr>
                <w:i/>
                <w:iCs/>
                <w:lang w:val="tr" w:eastAsia="tr-TR"/>
              </w:rPr>
              <w:t xml:space="preserve"> SQL Server </w:t>
            </w:r>
            <w:proofErr w:type="spellStart"/>
            <w:r>
              <w:rPr>
                <w:i/>
                <w:iCs/>
                <w:lang w:val="tr" w:eastAsia="tr-TR"/>
              </w:rPr>
              <w:t>validates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user’s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username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and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password</w:t>
            </w:r>
            <w:proofErr w:type="spellEnd"/>
          </w:p>
          <w:p w14:paraId="63E7FAA9" w14:textId="77777777" w:rsidR="00F27627" w:rsidRPr="008C5A2B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Step4: </w:t>
            </w:r>
            <w:proofErr w:type="spellStart"/>
            <w:r>
              <w:rPr>
                <w:i/>
                <w:iCs/>
                <w:lang w:val="tr" w:eastAsia="tr-TR"/>
              </w:rPr>
              <w:t>Authentication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successful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report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 w:rsidRPr="008C5A2B">
              <w:rPr>
                <w:i/>
                <w:iCs/>
                <w:lang w:val="tr" w:eastAsia="tr-TR"/>
              </w:rPr>
              <w:t>received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by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Python</w:t>
            </w:r>
            <w:proofErr w:type="spellEnd"/>
            <w:r>
              <w:rPr>
                <w:i/>
                <w:iCs/>
                <w:lang w:val="tr" w:eastAsia="tr-TR"/>
              </w:rPr>
              <w:t>/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55881483" w14:textId="77777777" w:rsidR="00F27627" w:rsidRPr="008C5A2B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Step5: 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will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allow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user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show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mainpage</w:t>
            </w:r>
            <w:proofErr w:type="spellEnd"/>
          </w:p>
          <w:p w14:paraId="6087CDBD" w14:textId="77777777" w:rsidR="00F27627" w:rsidRPr="008C5A2B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>Step6: Main-</w:t>
            </w:r>
            <w:proofErr w:type="spellStart"/>
            <w:r>
              <w:rPr>
                <w:i/>
                <w:iCs/>
                <w:lang w:val="tr" w:eastAsia="tr-TR"/>
              </w:rPr>
              <w:t>page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provided</w:t>
            </w:r>
            <w:proofErr w:type="spellEnd"/>
          </w:p>
        </w:tc>
      </w:tr>
      <w:tr w:rsidR="00F27627" w14:paraId="1F03E5F6" w14:textId="77777777" w:rsidTr="005F4FF1">
        <w:trPr>
          <w:trHeight w:val="1"/>
        </w:trPr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59115C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b/>
                <w:bCs/>
                <w:lang w:val="tr" w:eastAsia="tr-TR"/>
              </w:rPr>
              <w:t>Alternate</w:t>
            </w:r>
            <w:proofErr w:type="spellEnd"/>
            <w:r>
              <w:rPr>
                <w:b/>
                <w:bCs/>
                <w:lang w:val="tr" w:eastAsia="tr-TR"/>
              </w:rPr>
              <w:t xml:space="preserve"> </w:t>
            </w:r>
            <w:proofErr w:type="spellStart"/>
            <w:r>
              <w:rPr>
                <w:b/>
                <w:bCs/>
                <w:lang w:val="tr" w:eastAsia="tr-TR"/>
              </w:rPr>
              <w:t>Flow</w:t>
            </w:r>
            <w:proofErr w:type="spellEnd"/>
          </w:p>
        </w:tc>
        <w:tc>
          <w:tcPr>
            <w:tcW w:w="6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BFBBF7A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Alter-Step4/1: </w:t>
            </w:r>
            <w:proofErr w:type="spellStart"/>
            <w:r>
              <w:rPr>
                <w:i/>
                <w:iCs/>
                <w:lang w:val="tr" w:eastAsia="tr-TR"/>
              </w:rPr>
              <w:t>Invalid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user</w:t>
            </w:r>
            <w:proofErr w:type="spellEnd"/>
            <w:r>
              <w:rPr>
                <w:i/>
                <w:iCs/>
                <w:lang w:val="tr" w:eastAsia="tr-TR"/>
              </w:rPr>
              <w:t xml:space="preserve">-name </w:t>
            </w:r>
            <w:proofErr w:type="spellStart"/>
            <w:r>
              <w:rPr>
                <w:i/>
                <w:iCs/>
                <w:lang w:val="tr" w:eastAsia="tr-TR"/>
              </w:rPr>
              <w:t>report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received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by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Python</w:t>
            </w:r>
            <w:proofErr w:type="spellEnd"/>
            <w:r>
              <w:rPr>
                <w:i/>
                <w:iCs/>
                <w:lang w:val="tr" w:eastAsia="tr-TR"/>
              </w:rPr>
              <w:t>/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73ED88FA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Alter-Step5/1: 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provided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invalid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user</w:t>
            </w:r>
            <w:proofErr w:type="spellEnd"/>
            <w:r>
              <w:rPr>
                <w:i/>
                <w:iCs/>
                <w:lang w:val="tr" w:eastAsia="tr-TR"/>
              </w:rPr>
              <w:t xml:space="preserve">-name </w:t>
            </w:r>
            <w:proofErr w:type="spellStart"/>
            <w:r>
              <w:rPr>
                <w:i/>
                <w:iCs/>
                <w:lang w:val="tr" w:eastAsia="tr-TR"/>
              </w:rPr>
              <w:t>information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user</w:t>
            </w:r>
            <w:proofErr w:type="spellEnd"/>
          </w:p>
          <w:p w14:paraId="7AACE0F8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Alter-Step6/1: 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directed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User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Step2.</w:t>
            </w:r>
          </w:p>
          <w:p w14:paraId="553F7790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Ater-Step4/2: </w:t>
            </w:r>
            <w:proofErr w:type="spellStart"/>
            <w:r>
              <w:rPr>
                <w:i/>
                <w:iCs/>
                <w:lang w:val="tr" w:eastAsia="tr-TR"/>
              </w:rPr>
              <w:t>Invalid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password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report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received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by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Python</w:t>
            </w:r>
            <w:proofErr w:type="spellEnd"/>
            <w:r>
              <w:rPr>
                <w:i/>
                <w:iCs/>
                <w:lang w:val="tr" w:eastAsia="tr-TR"/>
              </w:rPr>
              <w:t>/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7EDAB7AF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Alter-Step5/2: 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provided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invalid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password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information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user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27C5B5C1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Alter-Step6/2: 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directed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User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the</w:t>
            </w:r>
            <w:proofErr w:type="spellEnd"/>
            <w:r>
              <w:rPr>
                <w:i/>
                <w:iCs/>
                <w:lang w:val="tr" w:eastAsia="tr-TR"/>
              </w:rPr>
              <w:t xml:space="preserve"> Step2.</w:t>
            </w:r>
          </w:p>
          <w:p w14:paraId="66DA6648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Alter-Step5/5/2: 3 </w:t>
            </w:r>
            <w:proofErr w:type="spellStart"/>
            <w:r>
              <w:rPr>
                <w:i/>
                <w:iCs/>
                <w:lang w:val="tr" w:eastAsia="tr-TR"/>
              </w:rPr>
              <w:t>Invalid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password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attempts</w:t>
            </w:r>
            <w:proofErr w:type="spellEnd"/>
          </w:p>
          <w:p w14:paraId="6392C8B2" w14:textId="77777777" w:rsidR="00F27627" w:rsidRPr="008C5A2B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Alter-Step5/6/3: </w:t>
            </w: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will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block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log</w:t>
            </w:r>
            <w:proofErr w:type="spellEnd"/>
            <w:r>
              <w:rPr>
                <w:i/>
                <w:iCs/>
                <w:lang w:val="tr" w:eastAsia="tr-TR"/>
              </w:rPr>
              <w:t xml:space="preserve">-in </w:t>
            </w:r>
            <w:proofErr w:type="spellStart"/>
            <w:r>
              <w:rPr>
                <w:i/>
                <w:iCs/>
                <w:lang w:val="tr" w:eastAsia="tr-TR"/>
              </w:rPr>
              <w:t>action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for</w:t>
            </w:r>
            <w:proofErr w:type="spellEnd"/>
            <w:r>
              <w:rPr>
                <w:i/>
                <w:iCs/>
                <w:lang w:val="tr" w:eastAsia="tr-TR"/>
              </w:rPr>
              <w:t xml:space="preserve"> 15 min.</w:t>
            </w:r>
          </w:p>
          <w:p w14:paraId="112A4E20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</w:p>
        </w:tc>
      </w:tr>
      <w:tr w:rsidR="00F27627" w14:paraId="70D5C8C3" w14:textId="77777777" w:rsidTr="005F4FF1">
        <w:trPr>
          <w:trHeight w:val="1"/>
        </w:trPr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99DB04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b/>
                <w:bCs/>
                <w:lang w:val="tr" w:eastAsia="tr-TR"/>
              </w:rPr>
            </w:pPr>
            <w:r>
              <w:rPr>
                <w:b/>
                <w:bCs/>
                <w:lang w:val="tr" w:eastAsia="tr-TR"/>
              </w:rPr>
              <w:t>Business Rules</w:t>
            </w:r>
          </w:p>
        </w:tc>
        <w:tc>
          <w:tcPr>
            <w:tcW w:w="66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7421AF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User can not </w:t>
            </w:r>
            <w:proofErr w:type="spellStart"/>
            <w:r>
              <w:rPr>
                <w:i/>
                <w:iCs/>
                <w:lang w:val="tr" w:eastAsia="tr-TR"/>
              </w:rPr>
              <w:t>enter</w:t>
            </w:r>
            <w:proofErr w:type="spellEnd"/>
            <w:r>
              <w:rPr>
                <w:i/>
                <w:iCs/>
                <w:lang w:val="tr" w:eastAsia="tr-TR"/>
              </w:rPr>
              <w:t xml:space="preserve"> his/her </w:t>
            </w:r>
            <w:proofErr w:type="spellStart"/>
            <w:r>
              <w:rPr>
                <w:i/>
                <w:iCs/>
                <w:lang w:val="tr" w:eastAsia="tr-TR"/>
              </w:rPr>
              <w:t>password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wrong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more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than</w:t>
            </w:r>
            <w:proofErr w:type="spellEnd"/>
            <w:r>
              <w:rPr>
                <w:i/>
                <w:iCs/>
                <w:lang w:val="tr" w:eastAsia="tr-TR"/>
              </w:rPr>
              <w:t xml:space="preserve"> 5 </w:t>
            </w:r>
            <w:proofErr w:type="spellStart"/>
            <w:r>
              <w:rPr>
                <w:i/>
                <w:iCs/>
                <w:lang w:val="tr" w:eastAsia="tr-TR"/>
              </w:rPr>
              <w:t>times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323D32E2" w14:textId="77777777" w:rsidR="00F27627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40" w:lineRule="auto"/>
              <w:ind w:firstLine="0"/>
              <w:jc w:val="left"/>
              <w:rPr>
                <w:i/>
                <w:iCs/>
                <w:lang w:val="tr" w:eastAsia="tr-TR"/>
              </w:rPr>
            </w:pPr>
            <w:r>
              <w:rPr>
                <w:i/>
                <w:iCs/>
                <w:lang w:val="tr" w:eastAsia="tr-TR"/>
              </w:rPr>
              <w:t xml:space="preserve">User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signed-up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</w:tc>
      </w:tr>
    </w:tbl>
    <w:p w14:paraId="5483D7AD" w14:textId="77777777" w:rsidR="00F27627" w:rsidRDefault="00F27627" w:rsidP="00F27627">
      <w:pPr>
        <w:ind w:firstLine="0"/>
      </w:pPr>
    </w:p>
    <w:p w14:paraId="60F5E4FB" w14:textId="77777777" w:rsidR="00F27627" w:rsidRDefault="00F27627" w:rsidP="00F27627">
      <w:pPr>
        <w:ind w:firstLine="0"/>
      </w:pPr>
    </w:p>
    <w:tbl>
      <w:tblPr>
        <w:tblStyle w:val="TabloKlavuzu"/>
        <w:tblW w:w="9085" w:type="dxa"/>
        <w:tblLook w:val="04A0" w:firstRow="1" w:lastRow="0" w:firstColumn="1" w:lastColumn="0" w:noHBand="0" w:noVBand="1"/>
      </w:tblPr>
      <w:tblGrid>
        <w:gridCol w:w="2405"/>
        <w:gridCol w:w="6680"/>
      </w:tblGrid>
      <w:tr w:rsidR="00F27627" w14:paraId="2879ECF6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E68EB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Use-case</w:t>
            </w:r>
            <w:proofErr w:type="spellEnd"/>
            <w:r>
              <w:rPr>
                <w:rFonts w:eastAsia="Calibri"/>
                <w:b/>
              </w:rPr>
              <w:t xml:space="preserve"> Name</w:t>
            </w:r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BE340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</w:pPr>
            <w:r w:rsidRPr="002C45A5">
              <w:rPr>
                <w:i/>
                <w:iCs/>
                <w:lang w:val="tr" w:eastAsia="tr-TR"/>
              </w:rPr>
              <w:t xml:space="preserve">Show </w:t>
            </w:r>
            <w:proofErr w:type="spellStart"/>
            <w:r w:rsidRPr="002C45A5">
              <w:rPr>
                <w:i/>
                <w:iCs/>
                <w:lang w:val="tr" w:eastAsia="tr-TR"/>
              </w:rPr>
              <w:t>Detailed</w:t>
            </w:r>
            <w:proofErr w:type="spellEnd"/>
            <w:r w:rsidRPr="002C45A5">
              <w:rPr>
                <w:i/>
                <w:iCs/>
                <w:lang w:val="tr" w:eastAsia="tr-TR"/>
              </w:rPr>
              <w:t xml:space="preserve"> Report</w:t>
            </w:r>
          </w:p>
        </w:tc>
      </w:tr>
      <w:tr w:rsidR="00F27627" w14:paraId="1336193B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4639E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Use-case</w:t>
            </w:r>
            <w:proofErr w:type="spellEnd"/>
            <w:r>
              <w:rPr>
                <w:rFonts w:eastAsia="Calibri"/>
                <w:b/>
              </w:rPr>
              <w:t xml:space="preserve"> </w:t>
            </w:r>
            <w:proofErr w:type="spellStart"/>
            <w:r>
              <w:rPr>
                <w:rFonts w:eastAsia="Calibri"/>
                <w:b/>
              </w:rPr>
              <w:t>Description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EA4D4" w14:textId="63D551A1" w:rsidR="00F27627" w:rsidRDefault="00F27627" w:rsidP="005F4FF1">
            <w:pPr>
              <w:ind w:firstLine="0"/>
            </w:pPr>
            <w:r>
              <w:rPr>
                <w:i/>
                <w:lang w:val="en-US" w:eastAsia="en-US"/>
              </w:rPr>
              <w:t xml:space="preserve">In this use-case, user will select one of the </w:t>
            </w:r>
            <w:proofErr w:type="gramStart"/>
            <w:r>
              <w:rPr>
                <w:i/>
                <w:lang w:val="en-US" w:eastAsia="en-US"/>
              </w:rPr>
              <w:t>subject</w:t>
            </w:r>
            <w:proofErr w:type="gramEnd"/>
            <w:r>
              <w:rPr>
                <w:i/>
                <w:lang w:val="en-US" w:eastAsia="en-US"/>
              </w:rPr>
              <w:t xml:space="preserve"> from </w:t>
            </w:r>
            <w:r w:rsidR="001E2937">
              <w:rPr>
                <w:i/>
                <w:lang w:val="en-US" w:eastAsia="en-US"/>
              </w:rPr>
              <w:t>XSENS</w:t>
            </w:r>
            <w:r>
              <w:rPr>
                <w:i/>
                <w:lang w:val="en-US" w:eastAsia="en-US"/>
              </w:rPr>
              <w:t xml:space="preserve"> datasets, and system will print detailed report of the subject</w:t>
            </w:r>
          </w:p>
        </w:tc>
      </w:tr>
      <w:tr w:rsidR="00F27627" w14:paraId="54852C88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2B976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Actors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1B337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</w:pPr>
            <w:r>
              <w:rPr>
                <w:i/>
                <w:lang w:val="en-US" w:eastAsia="en-US"/>
              </w:rPr>
              <w:t>User, System</w:t>
            </w:r>
          </w:p>
        </w:tc>
      </w:tr>
      <w:tr w:rsidR="00F27627" w14:paraId="6CCD0704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A384C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Pre-Condition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E7BBF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lang w:val="en-US" w:eastAsia="en-US"/>
              </w:rPr>
            </w:pPr>
            <w:r>
              <w:rPr>
                <w:i/>
                <w:lang w:val="en-US" w:eastAsia="en-US"/>
              </w:rPr>
              <w:t>User must be signed-up.</w:t>
            </w:r>
          </w:p>
          <w:p w14:paraId="177E3AD0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lang w:val="en-US" w:eastAsia="en-US"/>
              </w:rPr>
            </w:pPr>
            <w:r>
              <w:rPr>
                <w:i/>
                <w:lang w:val="en-US" w:eastAsia="en-US"/>
              </w:rPr>
              <w:t xml:space="preserve">User must </w:t>
            </w:r>
            <w:proofErr w:type="gramStart"/>
            <w:r>
              <w:rPr>
                <w:i/>
                <w:lang w:val="en-US" w:eastAsia="en-US"/>
              </w:rPr>
              <w:t>logged-in.</w:t>
            </w:r>
            <w:proofErr w:type="gramEnd"/>
          </w:p>
          <w:p w14:paraId="60A2EAAB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available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6511894C" w14:textId="77777777" w:rsidR="00F27627" w:rsidRPr="00423313" w:rsidRDefault="00F27627" w:rsidP="005F4FF1">
            <w:pPr>
              <w:tabs>
                <w:tab w:val="left" w:pos="432"/>
              </w:tabs>
              <w:suppressAutoHyphens w:val="0"/>
              <w:autoSpaceDE w:val="0"/>
              <w:autoSpaceDN w:val="0"/>
              <w:adjustRightInd w:val="0"/>
              <w:spacing w:after="160" w:line="259" w:lineRule="atLeast"/>
              <w:ind w:firstLine="0"/>
              <w:jc w:val="left"/>
              <w:rPr>
                <w:rFonts w:ascii="Calibri" w:hAnsi="Calibri" w:cs="Calibri"/>
                <w:sz w:val="22"/>
                <w:szCs w:val="22"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User’s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device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connected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a network.</w:t>
            </w:r>
          </w:p>
        </w:tc>
      </w:tr>
      <w:tr w:rsidR="00F27627" w14:paraId="52131C16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1F90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Post-</w:t>
            </w:r>
            <w:proofErr w:type="spellStart"/>
            <w:r>
              <w:rPr>
                <w:rFonts w:eastAsia="Calibri"/>
                <w:b/>
              </w:rPr>
              <w:t>Condition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E9B92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</w:pPr>
            <w:r>
              <w:rPr>
                <w:i/>
                <w:lang w:val="en-US" w:eastAsia="en-US"/>
              </w:rPr>
              <w:t>Detailed report of the selected subject printed.</w:t>
            </w:r>
          </w:p>
        </w:tc>
      </w:tr>
      <w:tr w:rsidR="00F27627" w14:paraId="3FBF0ADD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94F22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Normal </w:t>
            </w:r>
            <w:proofErr w:type="spellStart"/>
            <w:r>
              <w:rPr>
                <w:rFonts w:eastAsia="Calibri"/>
                <w:b/>
              </w:rPr>
              <w:t>Flow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DAEB5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Step1: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accessed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mainpage</w:t>
            </w:r>
            <w:proofErr w:type="spellEnd"/>
            <w:r>
              <w:rPr>
                <w:i/>
                <w:iCs/>
              </w:rPr>
              <w:t>.</w:t>
            </w:r>
          </w:p>
          <w:p w14:paraId="7EB42A0B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Step2: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send</w:t>
            </w:r>
            <w:proofErr w:type="spellEnd"/>
            <w:r>
              <w:rPr>
                <w:i/>
                <w:iCs/>
              </w:rPr>
              <w:t xml:space="preserve"> “</w:t>
            </w:r>
            <w:proofErr w:type="spellStart"/>
            <w:r>
              <w:rPr>
                <w:i/>
                <w:iCs/>
              </w:rPr>
              <w:t>browse</w:t>
            </w:r>
            <w:proofErr w:type="spellEnd"/>
            <w:r>
              <w:rPr>
                <w:i/>
                <w:iCs/>
              </w:rPr>
              <w:t xml:space="preserve">” </w:t>
            </w:r>
            <w:proofErr w:type="spellStart"/>
            <w:r>
              <w:rPr>
                <w:i/>
                <w:iCs/>
              </w:rPr>
              <w:t>action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for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dataset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selection</w:t>
            </w:r>
            <w:proofErr w:type="spellEnd"/>
            <w:r>
              <w:rPr>
                <w:i/>
                <w:iCs/>
              </w:rPr>
              <w:t>.</w:t>
            </w:r>
          </w:p>
          <w:p w14:paraId="60BDF576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Step3: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selected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datasets</w:t>
            </w:r>
            <w:proofErr w:type="spellEnd"/>
            <w:r>
              <w:rPr>
                <w:i/>
                <w:iCs/>
              </w:rPr>
              <w:t>.</w:t>
            </w:r>
          </w:p>
          <w:p w14:paraId="727E874E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Step4: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showed</w:t>
            </w:r>
            <w:proofErr w:type="spellEnd"/>
            <w:r>
              <w:rPr>
                <w:i/>
                <w:iCs/>
              </w:rPr>
              <w:t xml:space="preserve"> a </w:t>
            </w:r>
            <w:proofErr w:type="spellStart"/>
            <w:r>
              <w:rPr>
                <w:i/>
                <w:iCs/>
              </w:rPr>
              <w:t>message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box</w:t>
            </w:r>
            <w:proofErr w:type="spellEnd"/>
            <w:r>
              <w:rPr>
                <w:i/>
                <w:iCs/>
              </w:rPr>
              <w:t xml:space="preserve"> “</w:t>
            </w:r>
            <w:proofErr w:type="spellStart"/>
            <w:r>
              <w:rPr>
                <w:i/>
                <w:iCs/>
              </w:rPr>
              <w:t>Dataset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succesfully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imported</w:t>
            </w:r>
            <w:proofErr w:type="spellEnd"/>
            <w:r>
              <w:rPr>
                <w:i/>
                <w:iCs/>
              </w:rPr>
              <w:t>”.</w:t>
            </w:r>
          </w:p>
          <w:p w14:paraId="7B19BA90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Step5: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selected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subject</w:t>
            </w:r>
            <w:proofErr w:type="spellEnd"/>
            <w:r>
              <w:rPr>
                <w:i/>
                <w:iCs/>
              </w:rPr>
              <w:t>.</w:t>
            </w:r>
          </w:p>
          <w:p w14:paraId="251710A3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Step6: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fetched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selected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subjects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gramStart"/>
            <w:r>
              <w:rPr>
                <w:i/>
                <w:iCs/>
              </w:rPr>
              <w:t>data</w:t>
            </w:r>
            <w:proofErr w:type="gram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from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datasets</w:t>
            </w:r>
            <w:proofErr w:type="spellEnd"/>
            <w:r>
              <w:rPr>
                <w:i/>
                <w:iCs/>
              </w:rPr>
              <w:t>.</w:t>
            </w:r>
          </w:p>
          <w:p w14:paraId="00E60D78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Step7: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run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calculation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method</w:t>
            </w:r>
            <w:proofErr w:type="spellEnd"/>
          </w:p>
          <w:p w14:paraId="149F5651" w14:textId="77777777" w:rsidR="00F27627" w:rsidRPr="00423313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Step8: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printed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detailed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report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>.</w:t>
            </w:r>
          </w:p>
        </w:tc>
      </w:tr>
      <w:tr w:rsidR="00F27627" w14:paraId="3FE45869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0906C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Alternate</w:t>
            </w:r>
            <w:proofErr w:type="spellEnd"/>
            <w:r>
              <w:rPr>
                <w:rFonts w:eastAsia="Calibri"/>
                <w:b/>
              </w:rPr>
              <w:t xml:space="preserve"> </w:t>
            </w:r>
            <w:proofErr w:type="spellStart"/>
            <w:r>
              <w:rPr>
                <w:rFonts w:eastAsia="Calibri"/>
                <w:b/>
              </w:rPr>
              <w:t>Flow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15001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lang w:val="en-US" w:eastAsia="en-US"/>
              </w:rPr>
            </w:pPr>
            <w:r>
              <w:rPr>
                <w:i/>
                <w:lang w:val="en-US" w:eastAsia="en-US"/>
              </w:rPr>
              <w:t>Alter-Step5/1: The user selected subject that did not exist.</w:t>
            </w:r>
          </w:p>
          <w:p w14:paraId="50E72F39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  <w:lang w:val="en-US"/>
              </w:rPr>
            </w:pPr>
            <w:r w:rsidRPr="000C2009">
              <w:rPr>
                <w:i/>
                <w:iCs/>
                <w:lang w:val="en-US"/>
              </w:rPr>
              <w:t>Alter</w:t>
            </w:r>
            <w:r>
              <w:rPr>
                <w:i/>
                <w:iCs/>
                <w:lang w:val="en-US"/>
              </w:rPr>
              <w:t xml:space="preserve">-Step5/2: The system printed a message box to the user “Subject did not </w:t>
            </w:r>
            <w:proofErr w:type="gramStart"/>
            <w:r>
              <w:rPr>
                <w:i/>
                <w:iCs/>
                <w:lang w:val="en-US"/>
              </w:rPr>
              <w:t>found</w:t>
            </w:r>
            <w:proofErr w:type="gramEnd"/>
            <w:r>
              <w:rPr>
                <w:i/>
                <w:iCs/>
                <w:lang w:val="en-US"/>
              </w:rPr>
              <w:t>”.</w:t>
            </w:r>
          </w:p>
          <w:p w14:paraId="500B7705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Alter-Step5/3: The system directed the user to the Step2.</w:t>
            </w:r>
          </w:p>
          <w:p w14:paraId="62E1E86F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 xml:space="preserve">Alter-Step4/1: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showed</w:t>
            </w:r>
            <w:proofErr w:type="spellEnd"/>
            <w:r>
              <w:rPr>
                <w:i/>
                <w:iCs/>
              </w:rPr>
              <w:t xml:space="preserve"> a </w:t>
            </w:r>
            <w:proofErr w:type="spellStart"/>
            <w:r>
              <w:rPr>
                <w:i/>
                <w:iCs/>
              </w:rPr>
              <w:t>message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box</w:t>
            </w:r>
            <w:proofErr w:type="spellEnd"/>
            <w:r>
              <w:rPr>
                <w:i/>
                <w:iCs/>
              </w:rPr>
              <w:t xml:space="preserve"> “</w:t>
            </w:r>
            <w:proofErr w:type="spellStart"/>
            <w:r>
              <w:rPr>
                <w:i/>
                <w:iCs/>
              </w:rPr>
              <w:t>Invalid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dataset</w:t>
            </w:r>
            <w:proofErr w:type="spellEnd"/>
            <w:r>
              <w:rPr>
                <w:i/>
                <w:iCs/>
              </w:rPr>
              <w:t xml:space="preserve"> format”.</w:t>
            </w:r>
          </w:p>
          <w:p w14:paraId="0F9EE090" w14:textId="77777777" w:rsidR="00F27627" w:rsidRPr="000C2009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Alter-Step4/2: The system directed user to the Step2.</w:t>
            </w:r>
          </w:p>
          <w:p w14:paraId="5D19BFEA" w14:textId="77777777" w:rsidR="00F27627" w:rsidRPr="000C2009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</w:p>
        </w:tc>
      </w:tr>
      <w:tr w:rsidR="00F27627" w14:paraId="1957756E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09D45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Business Rules</w:t>
            </w:r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E33D7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lang w:val="en-US" w:eastAsia="en-US"/>
              </w:rPr>
            </w:pPr>
            <w:r>
              <w:rPr>
                <w:i/>
                <w:lang w:val="en-US" w:eastAsia="en-US"/>
              </w:rPr>
              <w:t xml:space="preserve">User </w:t>
            </w:r>
            <w:proofErr w:type="spellStart"/>
            <w:r>
              <w:rPr>
                <w:i/>
                <w:lang w:val="en-US" w:eastAsia="en-US"/>
              </w:rPr>
              <w:t>can not</w:t>
            </w:r>
            <w:proofErr w:type="spellEnd"/>
            <w:r>
              <w:rPr>
                <w:i/>
                <w:lang w:val="en-US" w:eastAsia="en-US"/>
              </w:rPr>
              <w:t xml:space="preserve"> share printed data without permission.</w:t>
            </w:r>
          </w:p>
        </w:tc>
      </w:tr>
    </w:tbl>
    <w:p w14:paraId="4B40CAE3" w14:textId="34656360" w:rsidR="00F27627" w:rsidRDefault="00F27627" w:rsidP="00F27627">
      <w:pPr>
        <w:ind w:firstLine="0"/>
      </w:pPr>
    </w:p>
    <w:p w14:paraId="30A21811" w14:textId="558214DF" w:rsidR="00D04646" w:rsidRDefault="00D04646" w:rsidP="00F27627">
      <w:pPr>
        <w:ind w:firstLine="0"/>
      </w:pPr>
    </w:p>
    <w:p w14:paraId="7A67A0E6" w14:textId="74949B5A" w:rsidR="00D04646" w:rsidRDefault="00D04646" w:rsidP="00F27627">
      <w:pPr>
        <w:ind w:firstLine="0"/>
      </w:pPr>
    </w:p>
    <w:p w14:paraId="0418B905" w14:textId="77777777" w:rsidR="00D04646" w:rsidRDefault="00D04646" w:rsidP="00F27627">
      <w:pPr>
        <w:ind w:firstLine="0"/>
      </w:pPr>
    </w:p>
    <w:p w14:paraId="0FB43CB6" w14:textId="77777777" w:rsidR="00F27627" w:rsidRDefault="00F27627" w:rsidP="00F27627">
      <w:pPr>
        <w:ind w:firstLine="0"/>
      </w:pPr>
    </w:p>
    <w:tbl>
      <w:tblPr>
        <w:tblStyle w:val="TabloKlavuzu"/>
        <w:tblW w:w="9085" w:type="dxa"/>
        <w:tblLook w:val="04A0" w:firstRow="1" w:lastRow="0" w:firstColumn="1" w:lastColumn="0" w:noHBand="0" w:noVBand="1"/>
      </w:tblPr>
      <w:tblGrid>
        <w:gridCol w:w="2405"/>
        <w:gridCol w:w="6680"/>
      </w:tblGrid>
      <w:tr w:rsidR="00F27627" w14:paraId="00EA6365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9C838" w14:textId="77777777" w:rsidR="00F27627" w:rsidRPr="000C2009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 w:rsidRPr="000C2009">
              <w:rPr>
                <w:rFonts w:eastAsia="Calibri"/>
                <w:b/>
              </w:rPr>
              <w:lastRenderedPageBreak/>
              <w:t>Use-case</w:t>
            </w:r>
            <w:proofErr w:type="spellEnd"/>
            <w:r w:rsidRPr="000C2009">
              <w:rPr>
                <w:rFonts w:eastAsia="Calibri"/>
                <w:b/>
              </w:rPr>
              <w:t xml:space="preserve"> Name</w:t>
            </w:r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2C55E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</w:pPr>
            <w:r w:rsidRPr="002C45A5">
              <w:rPr>
                <w:i/>
                <w:iCs/>
                <w:lang w:val="tr" w:eastAsia="tr-TR"/>
              </w:rPr>
              <w:t xml:space="preserve">Show </w:t>
            </w:r>
            <w:proofErr w:type="spellStart"/>
            <w:r w:rsidRPr="002C45A5">
              <w:rPr>
                <w:i/>
                <w:iCs/>
                <w:lang w:val="tr" w:eastAsia="tr-TR"/>
              </w:rPr>
              <w:t>Performance</w:t>
            </w:r>
            <w:proofErr w:type="spellEnd"/>
            <w:r w:rsidRPr="002C45A5"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 w:rsidRPr="002C45A5">
              <w:rPr>
                <w:i/>
                <w:iCs/>
                <w:lang w:val="tr" w:eastAsia="tr-TR"/>
              </w:rPr>
              <w:t>Graphs</w:t>
            </w:r>
            <w:proofErr w:type="spellEnd"/>
          </w:p>
        </w:tc>
      </w:tr>
      <w:tr w:rsidR="00F27627" w14:paraId="254EB3EA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3CEAB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Use-case</w:t>
            </w:r>
            <w:proofErr w:type="spellEnd"/>
            <w:r>
              <w:rPr>
                <w:rFonts w:eastAsia="Calibri"/>
                <w:b/>
              </w:rPr>
              <w:t xml:space="preserve"> </w:t>
            </w:r>
            <w:proofErr w:type="spellStart"/>
            <w:r>
              <w:rPr>
                <w:rFonts w:eastAsia="Calibri"/>
                <w:b/>
              </w:rPr>
              <w:t>Description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C39B5" w14:textId="47156356" w:rsidR="00F27627" w:rsidRDefault="00F27627" w:rsidP="005F4FF1">
            <w:pPr>
              <w:ind w:firstLine="0"/>
            </w:pPr>
            <w:r>
              <w:rPr>
                <w:i/>
                <w:lang w:val="en-US" w:eastAsia="en-US"/>
              </w:rPr>
              <w:t xml:space="preserve">In this use-case, user will select one of the </w:t>
            </w:r>
            <w:proofErr w:type="gramStart"/>
            <w:r>
              <w:rPr>
                <w:i/>
                <w:lang w:val="en-US" w:eastAsia="en-US"/>
              </w:rPr>
              <w:t>subject</w:t>
            </w:r>
            <w:proofErr w:type="gramEnd"/>
            <w:r>
              <w:rPr>
                <w:i/>
                <w:lang w:val="en-US" w:eastAsia="en-US"/>
              </w:rPr>
              <w:t xml:space="preserve"> from </w:t>
            </w:r>
            <w:r w:rsidR="001E2937">
              <w:rPr>
                <w:i/>
                <w:lang w:val="en-US" w:eastAsia="en-US"/>
              </w:rPr>
              <w:t>XSENS</w:t>
            </w:r>
            <w:r>
              <w:rPr>
                <w:i/>
                <w:lang w:val="en-US" w:eastAsia="en-US"/>
              </w:rPr>
              <w:t xml:space="preserve"> dataset, and system will get the data from datasets and generate graph report of the data.</w:t>
            </w:r>
          </w:p>
        </w:tc>
      </w:tr>
      <w:tr w:rsidR="00F27627" w14:paraId="7A8FA2F6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8E5B5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Actors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13875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</w:pPr>
            <w:r>
              <w:rPr>
                <w:i/>
                <w:lang w:val="en-US" w:eastAsia="en-US"/>
              </w:rPr>
              <w:t>User, System</w:t>
            </w:r>
          </w:p>
        </w:tc>
      </w:tr>
      <w:tr w:rsidR="00F27627" w14:paraId="6A3F8997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BBBFD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Pre-Condition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7C63C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lang w:val="en-US" w:eastAsia="en-US"/>
              </w:rPr>
            </w:pPr>
            <w:r>
              <w:rPr>
                <w:i/>
                <w:lang w:val="en-US" w:eastAsia="en-US"/>
              </w:rPr>
              <w:t>The user must be signed-up.</w:t>
            </w:r>
          </w:p>
          <w:p w14:paraId="361C9FDF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lang w:val="en-US" w:eastAsia="en-US"/>
              </w:rPr>
            </w:pPr>
            <w:r>
              <w:rPr>
                <w:i/>
                <w:lang w:val="en-US" w:eastAsia="en-US"/>
              </w:rPr>
              <w:t xml:space="preserve">The user must </w:t>
            </w:r>
            <w:proofErr w:type="gramStart"/>
            <w:r>
              <w:rPr>
                <w:i/>
                <w:lang w:val="en-US" w:eastAsia="en-US"/>
              </w:rPr>
              <w:t>logged-in.</w:t>
            </w:r>
            <w:proofErr w:type="gramEnd"/>
          </w:p>
          <w:p w14:paraId="032E1112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available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195197F6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lang w:val="en-US" w:eastAsia="en-US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User’s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device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connected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a network.</w:t>
            </w:r>
          </w:p>
        </w:tc>
      </w:tr>
      <w:tr w:rsidR="00F27627" w14:paraId="547C73C0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E52CE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Post-</w:t>
            </w:r>
            <w:proofErr w:type="spellStart"/>
            <w:r>
              <w:rPr>
                <w:rFonts w:eastAsia="Calibri"/>
                <w:b/>
              </w:rPr>
              <w:t>Condition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B605C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</w:pPr>
            <w:r>
              <w:rPr>
                <w:i/>
                <w:lang w:val="en-US" w:eastAsia="en-US"/>
              </w:rPr>
              <w:t>Graph data of the selected subject generated and listed.</w:t>
            </w:r>
          </w:p>
        </w:tc>
      </w:tr>
      <w:tr w:rsidR="00F27627" w14:paraId="5690C20B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16DC8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Normal </w:t>
            </w:r>
            <w:proofErr w:type="spellStart"/>
            <w:r>
              <w:rPr>
                <w:rFonts w:eastAsia="Calibri"/>
                <w:b/>
              </w:rPr>
              <w:t>Flow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D741D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Step1: User </w:t>
            </w:r>
            <w:proofErr w:type="spellStart"/>
            <w:r>
              <w:rPr>
                <w:i/>
                <w:iCs/>
              </w:rPr>
              <w:t>accessed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main </w:t>
            </w:r>
            <w:proofErr w:type="spellStart"/>
            <w:r>
              <w:rPr>
                <w:i/>
                <w:iCs/>
              </w:rPr>
              <w:t>page</w:t>
            </w:r>
            <w:proofErr w:type="spellEnd"/>
            <w:r>
              <w:rPr>
                <w:i/>
                <w:iCs/>
              </w:rPr>
              <w:t>.</w:t>
            </w:r>
          </w:p>
          <w:p w14:paraId="6CAC49EF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Step2: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send</w:t>
            </w:r>
            <w:proofErr w:type="spellEnd"/>
            <w:r>
              <w:rPr>
                <w:i/>
                <w:iCs/>
              </w:rPr>
              <w:t xml:space="preserve"> “</w:t>
            </w:r>
            <w:proofErr w:type="spellStart"/>
            <w:r>
              <w:rPr>
                <w:i/>
                <w:iCs/>
              </w:rPr>
              <w:t>browse</w:t>
            </w:r>
            <w:proofErr w:type="spellEnd"/>
            <w:r>
              <w:rPr>
                <w:i/>
                <w:iCs/>
              </w:rPr>
              <w:t xml:space="preserve">” </w:t>
            </w:r>
            <w:proofErr w:type="spellStart"/>
            <w:r>
              <w:rPr>
                <w:i/>
                <w:iCs/>
              </w:rPr>
              <w:t>action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for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dataset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selection</w:t>
            </w:r>
            <w:proofErr w:type="spellEnd"/>
            <w:r>
              <w:rPr>
                <w:i/>
                <w:iCs/>
              </w:rPr>
              <w:t>.</w:t>
            </w:r>
          </w:p>
          <w:p w14:paraId="289D4804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Step3: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selected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datasets</w:t>
            </w:r>
            <w:proofErr w:type="spellEnd"/>
            <w:r>
              <w:rPr>
                <w:i/>
                <w:iCs/>
              </w:rPr>
              <w:t>.</w:t>
            </w:r>
          </w:p>
          <w:p w14:paraId="34E09466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Step4: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showed</w:t>
            </w:r>
            <w:proofErr w:type="spellEnd"/>
            <w:r>
              <w:rPr>
                <w:i/>
                <w:iCs/>
              </w:rPr>
              <w:t xml:space="preserve"> a </w:t>
            </w:r>
            <w:proofErr w:type="spellStart"/>
            <w:r>
              <w:rPr>
                <w:i/>
                <w:iCs/>
              </w:rPr>
              <w:t>message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box</w:t>
            </w:r>
            <w:proofErr w:type="spellEnd"/>
            <w:r>
              <w:rPr>
                <w:i/>
                <w:iCs/>
              </w:rPr>
              <w:t xml:space="preserve"> “</w:t>
            </w:r>
            <w:proofErr w:type="spellStart"/>
            <w:r>
              <w:rPr>
                <w:i/>
                <w:iCs/>
              </w:rPr>
              <w:t>Dataset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succesfully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imported</w:t>
            </w:r>
            <w:proofErr w:type="spellEnd"/>
            <w:r>
              <w:rPr>
                <w:i/>
                <w:iCs/>
              </w:rPr>
              <w:t>”.</w:t>
            </w:r>
          </w:p>
          <w:p w14:paraId="26A9E9D1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Step5: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selected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subject</w:t>
            </w:r>
            <w:proofErr w:type="spellEnd"/>
            <w:r>
              <w:rPr>
                <w:i/>
                <w:iCs/>
              </w:rPr>
              <w:t>.</w:t>
            </w:r>
          </w:p>
          <w:p w14:paraId="5F7BCBD1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Step6: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fetched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selected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subjects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gramStart"/>
            <w:r>
              <w:rPr>
                <w:i/>
                <w:iCs/>
              </w:rPr>
              <w:t>data</w:t>
            </w:r>
            <w:proofErr w:type="gram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from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datasets</w:t>
            </w:r>
            <w:proofErr w:type="spellEnd"/>
            <w:r>
              <w:rPr>
                <w:i/>
                <w:iCs/>
              </w:rPr>
              <w:t>.</w:t>
            </w:r>
          </w:p>
          <w:p w14:paraId="2B470969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 w:rsidRPr="00055154">
              <w:rPr>
                <w:i/>
                <w:iCs/>
              </w:rPr>
              <w:t>Step</w:t>
            </w:r>
            <w:r>
              <w:rPr>
                <w:i/>
                <w:iCs/>
              </w:rPr>
              <w:t>7</w:t>
            </w:r>
            <w:r w:rsidRPr="00055154">
              <w:rPr>
                <w:i/>
                <w:iCs/>
              </w:rPr>
              <w:t>: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run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plotgraphs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function</w:t>
            </w:r>
            <w:proofErr w:type="spellEnd"/>
            <w:r>
              <w:rPr>
                <w:i/>
                <w:iCs/>
              </w:rPr>
              <w:t>.</w:t>
            </w:r>
          </w:p>
          <w:p w14:paraId="5F40DDFB" w14:textId="77777777" w:rsidR="00F27627" w:rsidRPr="00055154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Step8: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printed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detailed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graphs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>.</w:t>
            </w:r>
          </w:p>
        </w:tc>
      </w:tr>
      <w:tr w:rsidR="00F27627" w14:paraId="42490401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1145D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Alternate</w:t>
            </w:r>
            <w:proofErr w:type="spellEnd"/>
            <w:r>
              <w:rPr>
                <w:rFonts w:eastAsia="Calibri"/>
                <w:b/>
              </w:rPr>
              <w:t xml:space="preserve"> </w:t>
            </w:r>
            <w:proofErr w:type="spellStart"/>
            <w:r>
              <w:rPr>
                <w:rFonts w:eastAsia="Calibri"/>
                <w:b/>
              </w:rPr>
              <w:t>Flow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6EAA2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lang w:val="en-US" w:eastAsia="en-US"/>
              </w:rPr>
            </w:pPr>
            <w:r>
              <w:rPr>
                <w:i/>
                <w:lang w:val="en-US" w:eastAsia="en-US"/>
              </w:rPr>
              <w:t>Alter-Step5/1: User selected subject that did not exist.</w:t>
            </w:r>
          </w:p>
          <w:p w14:paraId="03042132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  <w:lang w:val="en-US"/>
              </w:rPr>
            </w:pPr>
            <w:r w:rsidRPr="000C2009">
              <w:rPr>
                <w:i/>
                <w:iCs/>
                <w:lang w:val="en-US"/>
              </w:rPr>
              <w:t>Alter</w:t>
            </w:r>
            <w:r>
              <w:rPr>
                <w:i/>
                <w:iCs/>
                <w:lang w:val="en-US"/>
              </w:rPr>
              <w:t xml:space="preserve">-Step5/2: System printed a message box to the user “Subject did not </w:t>
            </w:r>
            <w:proofErr w:type="gramStart"/>
            <w:r>
              <w:rPr>
                <w:i/>
                <w:iCs/>
                <w:lang w:val="en-US"/>
              </w:rPr>
              <w:t>found</w:t>
            </w:r>
            <w:proofErr w:type="gramEnd"/>
            <w:r>
              <w:rPr>
                <w:i/>
                <w:iCs/>
                <w:lang w:val="en-US"/>
              </w:rPr>
              <w:t>”.</w:t>
            </w:r>
          </w:p>
          <w:p w14:paraId="507A348F" w14:textId="77777777" w:rsidR="00F27627" w:rsidRPr="00055154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Alter-Step5/3: System directed the user to the Step2.</w:t>
            </w:r>
          </w:p>
          <w:p w14:paraId="7B3F3108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</w:pPr>
          </w:p>
        </w:tc>
      </w:tr>
      <w:tr w:rsidR="00F27627" w14:paraId="2A8AD095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B7D33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Business Rules</w:t>
            </w:r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EB10B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lang w:val="en-US" w:eastAsia="en-US"/>
              </w:rPr>
            </w:pPr>
            <w:r>
              <w:rPr>
                <w:i/>
                <w:lang w:val="en-US" w:eastAsia="en-US"/>
              </w:rPr>
              <w:t>The user can not share printed data without permission.</w:t>
            </w:r>
          </w:p>
        </w:tc>
      </w:tr>
    </w:tbl>
    <w:p w14:paraId="2A70B8F3" w14:textId="77777777" w:rsidR="00F27627" w:rsidRDefault="00F27627" w:rsidP="00F27627">
      <w:pPr>
        <w:ind w:firstLine="0"/>
      </w:pPr>
    </w:p>
    <w:p w14:paraId="41740D6E" w14:textId="75F5AA04" w:rsidR="00F27627" w:rsidRDefault="00F27627" w:rsidP="00F27627">
      <w:pPr>
        <w:ind w:firstLine="0"/>
      </w:pPr>
    </w:p>
    <w:p w14:paraId="6C884ADE" w14:textId="43AD2ABF" w:rsidR="000D6FF2" w:rsidRDefault="000D6FF2" w:rsidP="00F27627">
      <w:pPr>
        <w:ind w:firstLine="0"/>
      </w:pPr>
    </w:p>
    <w:p w14:paraId="654DC437" w14:textId="736D6238" w:rsidR="000D6FF2" w:rsidRDefault="000D6FF2" w:rsidP="00F27627">
      <w:pPr>
        <w:ind w:firstLine="0"/>
      </w:pPr>
    </w:p>
    <w:p w14:paraId="465E024B" w14:textId="1F8ACC24" w:rsidR="000D6FF2" w:rsidRDefault="000D6FF2" w:rsidP="00F27627">
      <w:pPr>
        <w:ind w:firstLine="0"/>
      </w:pPr>
    </w:p>
    <w:p w14:paraId="2AC65333" w14:textId="77777777" w:rsidR="000D6FF2" w:rsidRDefault="000D6FF2" w:rsidP="00F27627">
      <w:pPr>
        <w:ind w:firstLine="0"/>
      </w:pPr>
    </w:p>
    <w:p w14:paraId="1C3415EC" w14:textId="77777777" w:rsidR="00F27627" w:rsidRDefault="00F27627" w:rsidP="00F27627">
      <w:pPr>
        <w:ind w:firstLine="0"/>
      </w:pPr>
    </w:p>
    <w:p w14:paraId="1539B3DD" w14:textId="77777777" w:rsidR="00F27627" w:rsidRDefault="00F27627" w:rsidP="00F27627">
      <w:pPr>
        <w:ind w:firstLine="0"/>
      </w:pPr>
    </w:p>
    <w:tbl>
      <w:tblPr>
        <w:tblStyle w:val="TabloKlavuzu"/>
        <w:tblW w:w="9085" w:type="dxa"/>
        <w:tblLook w:val="04A0" w:firstRow="1" w:lastRow="0" w:firstColumn="1" w:lastColumn="0" w:noHBand="0" w:noVBand="1"/>
      </w:tblPr>
      <w:tblGrid>
        <w:gridCol w:w="2405"/>
        <w:gridCol w:w="6680"/>
      </w:tblGrid>
      <w:tr w:rsidR="00F27627" w14:paraId="0698CB1F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5D071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lastRenderedPageBreak/>
              <w:t>Use-case</w:t>
            </w:r>
            <w:proofErr w:type="spellEnd"/>
            <w:r>
              <w:rPr>
                <w:rFonts w:eastAsia="Calibri"/>
                <w:b/>
              </w:rPr>
              <w:t xml:space="preserve"> Name</w:t>
            </w:r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A70DF" w14:textId="77777777" w:rsidR="00F27627" w:rsidRPr="0065103C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</w:rPr>
            </w:pPr>
            <w:r w:rsidRPr="0065103C">
              <w:rPr>
                <w:i/>
                <w:lang w:val="en-US" w:eastAsia="en-US"/>
              </w:rPr>
              <w:t>Feedback</w:t>
            </w:r>
          </w:p>
        </w:tc>
      </w:tr>
      <w:tr w:rsidR="00F27627" w14:paraId="5117D2EB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508E7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Use-case</w:t>
            </w:r>
            <w:proofErr w:type="spellEnd"/>
            <w:r>
              <w:rPr>
                <w:rFonts w:eastAsia="Calibri"/>
                <w:b/>
              </w:rPr>
              <w:t xml:space="preserve"> </w:t>
            </w:r>
            <w:proofErr w:type="spellStart"/>
            <w:r>
              <w:rPr>
                <w:rFonts w:eastAsia="Calibri"/>
                <w:b/>
              </w:rPr>
              <w:t>Description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358F0" w14:textId="77777777" w:rsidR="00F27627" w:rsidRPr="00330E59" w:rsidRDefault="00F27627" w:rsidP="005F4FF1">
            <w:pPr>
              <w:ind w:firstLine="0"/>
              <w:rPr>
                <w:i/>
                <w:iCs/>
              </w:rPr>
            </w:pPr>
            <w:proofErr w:type="spellStart"/>
            <w:r w:rsidRPr="00330E59">
              <w:rPr>
                <w:i/>
                <w:iCs/>
              </w:rPr>
              <w:t>The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user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gives</w:t>
            </w:r>
            <w:proofErr w:type="spellEnd"/>
            <w:r w:rsidRPr="00330E59">
              <w:rPr>
                <w:i/>
                <w:iCs/>
              </w:rPr>
              <w:t xml:space="preserve"> a </w:t>
            </w:r>
            <w:proofErr w:type="spellStart"/>
            <w:r w:rsidRPr="00330E59">
              <w:rPr>
                <w:i/>
                <w:iCs/>
              </w:rPr>
              <w:t>feedback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to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the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system</w:t>
            </w:r>
            <w:proofErr w:type="spellEnd"/>
            <w:r w:rsidRPr="00330E59">
              <w:rPr>
                <w:i/>
                <w:iCs/>
              </w:rPr>
              <w:t>.</w:t>
            </w:r>
          </w:p>
        </w:tc>
      </w:tr>
      <w:tr w:rsidR="00F27627" w14:paraId="27166565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35239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Actors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607D0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</w:pPr>
            <w:r>
              <w:rPr>
                <w:i/>
                <w:lang w:val="en-US" w:eastAsia="en-US"/>
              </w:rPr>
              <w:t>User, System</w:t>
            </w:r>
          </w:p>
        </w:tc>
      </w:tr>
      <w:tr w:rsidR="00F27627" w14:paraId="7356F9A5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C9B53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Pre-Condition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F8B81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lang w:val="en-US" w:eastAsia="en-US"/>
              </w:rPr>
            </w:pPr>
            <w:r>
              <w:rPr>
                <w:i/>
                <w:lang w:val="en-US" w:eastAsia="en-US"/>
              </w:rPr>
              <w:t>The user must be signed-up.</w:t>
            </w:r>
          </w:p>
          <w:p w14:paraId="2E37B13A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lang w:val="en-US" w:eastAsia="en-US"/>
              </w:rPr>
            </w:pPr>
            <w:r>
              <w:rPr>
                <w:i/>
                <w:lang w:val="en-US" w:eastAsia="en-US"/>
              </w:rPr>
              <w:t xml:space="preserve">The user must </w:t>
            </w:r>
            <w:proofErr w:type="gramStart"/>
            <w:r>
              <w:rPr>
                <w:i/>
                <w:lang w:val="en-US" w:eastAsia="en-US"/>
              </w:rPr>
              <w:t>logged-in.</w:t>
            </w:r>
            <w:proofErr w:type="gramEnd"/>
          </w:p>
          <w:p w14:paraId="2996BDFC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available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17034411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lang w:val="en-US" w:eastAsia="en-US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User’s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device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connected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a network.</w:t>
            </w:r>
          </w:p>
        </w:tc>
      </w:tr>
      <w:tr w:rsidR="00F27627" w14:paraId="25898C57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414FE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Post-</w:t>
            </w:r>
            <w:proofErr w:type="spellStart"/>
            <w:r>
              <w:rPr>
                <w:rFonts w:eastAsia="Calibri"/>
                <w:b/>
              </w:rPr>
              <w:t>Condition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63D67" w14:textId="77777777" w:rsidR="00F27627" w:rsidRDefault="00F27627" w:rsidP="005F4FF1">
            <w:pPr>
              <w:ind w:firstLine="0"/>
              <w:rPr>
                <w:i/>
                <w:iCs/>
              </w:rPr>
            </w:pPr>
            <w:proofErr w:type="spellStart"/>
            <w:r w:rsidRPr="00330E59">
              <w:rPr>
                <w:i/>
                <w:iCs/>
              </w:rPr>
              <w:t>It</w:t>
            </w:r>
            <w:proofErr w:type="spellEnd"/>
            <w:r w:rsidRPr="00330E59">
              <w:rPr>
                <w:i/>
                <w:iCs/>
              </w:rPr>
              <w:t xml:space="preserve"> is </w:t>
            </w:r>
            <w:proofErr w:type="spellStart"/>
            <w:r w:rsidRPr="00330E59">
              <w:rPr>
                <w:i/>
                <w:iCs/>
              </w:rPr>
              <w:t>detected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by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the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feedback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system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and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kept</w:t>
            </w:r>
            <w:proofErr w:type="spellEnd"/>
            <w:r w:rsidRPr="00330E59">
              <w:rPr>
                <w:i/>
                <w:iCs/>
              </w:rPr>
              <w:t xml:space="preserve"> in </w:t>
            </w:r>
            <w:proofErr w:type="spellStart"/>
            <w:r w:rsidRPr="00330E59">
              <w:rPr>
                <w:i/>
                <w:iCs/>
              </w:rPr>
              <w:t>the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database</w:t>
            </w:r>
            <w:proofErr w:type="spellEnd"/>
            <w:r w:rsidRPr="00330E59">
              <w:rPr>
                <w:i/>
                <w:iCs/>
              </w:rPr>
              <w:t xml:space="preserve">. </w:t>
            </w:r>
          </w:p>
          <w:p w14:paraId="33BE45D3" w14:textId="77777777" w:rsidR="00F27627" w:rsidRPr="00330E59" w:rsidRDefault="00F27627" w:rsidP="005F4FF1">
            <w:pPr>
              <w:ind w:firstLine="0"/>
              <w:rPr>
                <w:i/>
                <w:iCs/>
              </w:rPr>
            </w:pPr>
            <w:proofErr w:type="spellStart"/>
            <w:r w:rsidRPr="00330E59">
              <w:rPr>
                <w:i/>
                <w:iCs/>
              </w:rPr>
              <w:t>After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the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evaluation</w:t>
            </w:r>
            <w:proofErr w:type="spellEnd"/>
            <w:r w:rsidRPr="00330E59">
              <w:rPr>
                <w:i/>
                <w:iCs/>
              </w:rPr>
              <w:t xml:space="preserve">, </w:t>
            </w:r>
            <w:proofErr w:type="spellStart"/>
            <w:r w:rsidRPr="00330E59">
              <w:rPr>
                <w:i/>
                <w:iCs/>
              </w:rPr>
              <w:t>the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thanks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message</w:t>
            </w:r>
            <w:proofErr w:type="spellEnd"/>
            <w:r w:rsidRPr="00330E59">
              <w:rPr>
                <w:i/>
                <w:iCs/>
              </w:rPr>
              <w:t xml:space="preserve"> is </w:t>
            </w:r>
            <w:proofErr w:type="spellStart"/>
            <w:r w:rsidRPr="00330E59">
              <w:rPr>
                <w:i/>
                <w:iCs/>
              </w:rPr>
              <w:t>shown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to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the</w:t>
            </w:r>
            <w:proofErr w:type="spellEnd"/>
            <w:r w:rsidRPr="00330E59">
              <w:rPr>
                <w:i/>
                <w:iCs/>
              </w:rPr>
              <w:t xml:space="preserve"> </w:t>
            </w:r>
            <w:proofErr w:type="spellStart"/>
            <w:r w:rsidRPr="00330E59">
              <w:rPr>
                <w:i/>
                <w:iCs/>
              </w:rPr>
              <w:t>user</w:t>
            </w:r>
            <w:proofErr w:type="spellEnd"/>
            <w:r w:rsidRPr="00330E59">
              <w:rPr>
                <w:i/>
                <w:iCs/>
              </w:rPr>
              <w:t>.</w:t>
            </w:r>
          </w:p>
        </w:tc>
      </w:tr>
      <w:tr w:rsidR="00F27627" w14:paraId="1373A158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9B388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Normal </w:t>
            </w:r>
            <w:proofErr w:type="spellStart"/>
            <w:r>
              <w:rPr>
                <w:rFonts w:eastAsia="Calibri"/>
                <w:b/>
              </w:rPr>
              <w:t>Flow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93EA6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rStyle w:val="Vurgu"/>
                <w:color w:val="0E101A"/>
              </w:rPr>
            </w:pPr>
            <w:r>
              <w:rPr>
                <w:i/>
                <w:lang w:val="en-US" w:eastAsia="en-US"/>
              </w:rPr>
              <w:t xml:space="preserve">Step1: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user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accessed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main </w:t>
            </w:r>
            <w:proofErr w:type="spellStart"/>
            <w:r>
              <w:rPr>
                <w:rStyle w:val="Vurgu"/>
                <w:color w:val="0E101A"/>
              </w:rPr>
              <w:t>page</w:t>
            </w:r>
            <w:proofErr w:type="spellEnd"/>
            <w:r>
              <w:rPr>
                <w:rStyle w:val="Vurgu"/>
                <w:color w:val="0E101A"/>
              </w:rPr>
              <w:t>.</w:t>
            </w:r>
          </w:p>
          <w:p w14:paraId="3D7542C4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rStyle w:val="Vurgu"/>
                <w:color w:val="0E101A"/>
              </w:rPr>
            </w:pPr>
            <w:r>
              <w:rPr>
                <w:rStyle w:val="Vurgu"/>
                <w:color w:val="0E101A"/>
              </w:rPr>
              <w:t xml:space="preserve">Step2: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user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clicked</w:t>
            </w:r>
            <w:proofErr w:type="spellEnd"/>
            <w:r>
              <w:rPr>
                <w:rStyle w:val="Vurgu"/>
                <w:color w:val="0E101A"/>
              </w:rPr>
              <w:t xml:space="preserve"> on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"</w:t>
            </w:r>
            <w:proofErr w:type="spellStart"/>
            <w:r>
              <w:rPr>
                <w:rStyle w:val="Vurgu"/>
                <w:color w:val="0E101A"/>
              </w:rPr>
              <w:t>give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feedback</w:t>
            </w:r>
            <w:proofErr w:type="spellEnd"/>
            <w:r>
              <w:rPr>
                <w:rStyle w:val="Vurgu"/>
                <w:color w:val="0E101A"/>
              </w:rPr>
              <w:t xml:space="preserve">" </w:t>
            </w:r>
            <w:proofErr w:type="spellStart"/>
            <w:r>
              <w:rPr>
                <w:rStyle w:val="Vurgu"/>
                <w:color w:val="0E101A"/>
              </w:rPr>
              <w:t>button</w:t>
            </w:r>
            <w:proofErr w:type="spellEnd"/>
            <w:r>
              <w:rPr>
                <w:rStyle w:val="Vurgu"/>
                <w:color w:val="0E101A"/>
              </w:rPr>
              <w:t>.</w:t>
            </w:r>
          </w:p>
          <w:p w14:paraId="568F3896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 w:rsidRPr="004C04B8">
              <w:rPr>
                <w:i/>
                <w:iCs/>
              </w:rPr>
              <w:t xml:space="preserve">Step3: </w:t>
            </w:r>
            <w:proofErr w:type="spellStart"/>
            <w:r w:rsidRPr="004C04B8">
              <w:rPr>
                <w:i/>
                <w:iCs/>
              </w:rPr>
              <w:t>System</w:t>
            </w:r>
            <w:proofErr w:type="spellEnd"/>
            <w:r w:rsidRPr="004C04B8">
              <w:rPr>
                <w:i/>
                <w:iCs/>
              </w:rPr>
              <w:t xml:space="preserve"> </w:t>
            </w:r>
            <w:proofErr w:type="spellStart"/>
            <w:r w:rsidRPr="004C04B8">
              <w:rPr>
                <w:i/>
                <w:iCs/>
              </w:rPr>
              <w:t>provided</w:t>
            </w:r>
            <w:proofErr w:type="spellEnd"/>
            <w:r w:rsidRPr="004C04B8">
              <w:rPr>
                <w:i/>
                <w:iCs/>
              </w:rPr>
              <w:t xml:space="preserve"> </w:t>
            </w:r>
            <w:proofErr w:type="spellStart"/>
            <w:r w:rsidRPr="004C04B8">
              <w:rPr>
                <w:i/>
                <w:iCs/>
              </w:rPr>
              <w:t>feedback</w:t>
            </w:r>
            <w:proofErr w:type="spellEnd"/>
            <w:r w:rsidRPr="004C04B8"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interface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>.</w:t>
            </w:r>
          </w:p>
          <w:p w14:paraId="4F7AB519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rStyle w:val="Vurgu"/>
                <w:color w:val="0E101A"/>
              </w:rPr>
            </w:pPr>
            <w:r>
              <w:rPr>
                <w:i/>
                <w:iCs/>
              </w:rPr>
              <w:t xml:space="preserve">Step4: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user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typed</w:t>
            </w:r>
            <w:proofErr w:type="spellEnd"/>
            <w:r>
              <w:rPr>
                <w:rStyle w:val="Vurgu"/>
                <w:color w:val="0E101A"/>
              </w:rPr>
              <w:t xml:space="preserve"> his/her </w:t>
            </w:r>
            <w:proofErr w:type="spellStart"/>
            <w:r>
              <w:rPr>
                <w:rStyle w:val="Vurgu"/>
                <w:color w:val="0E101A"/>
              </w:rPr>
              <w:t>comment</w:t>
            </w:r>
            <w:proofErr w:type="spellEnd"/>
            <w:r>
              <w:rPr>
                <w:rStyle w:val="Vurgu"/>
                <w:color w:val="0E101A"/>
              </w:rPr>
              <w:t xml:space="preserve">, </w:t>
            </w:r>
            <w:proofErr w:type="spellStart"/>
            <w:r>
              <w:rPr>
                <w:rStyle w:val="Vurgu"/>
                <w:color w:val="0E101A"/>
              </w:rPr>
              <w:t>recommendation</w:t>
            </w:r>
            <w:proofErr w:type="spellEnd"/>
            <w:r>
              <w:rPr>
                <w:rStyle w:val="Vurgu"/>
                <w:color w:val="0E101A"/>
              </w:rPr>
              <w:t xml:space="preserve">, </w:t>
            </w:r>
            <w:proofErr w:type="spellStart"/>
            <w:r>
              <w:rPr>
                <w:rStyle w:val="Vurgu"/>
                <w:color w:val="0E101A"/>
              </w:rPr>
              <w:t>etc</w:t>
            </w:r>
            <w:proofErr w:type="spellEnd"/>
            <w:r>
              <w:rPr>
                <w:rStyle w:val="Vurgu"/>
                <w:color w:val="0E101A"/>
              </w:rPr>
              <w:t xml:space="preserve">. </w:t>
            </w:r>
            <w:proofErr w:type="spellStart"/>
            <w:proofErr w:type="gramStart"/>
            <w:r>
              <w:rPr>
                <w:rStyle w:val="Vurgu"/>
                <w:color w:val="0E101A"/>
              </w:rPr>
              <w:t>about</w:t>
            </w:r>
            <w:proofErr w:type="spellEnd"/>
            <w:proofErr w:type="gram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application</w:t>
            </w:r>
            <w:proofErr w:type="spellEnd"/>
            <w:r>
              <w:rPr>
                <w:rStyle w:val="Vurgu"/>
                <w:color w:val="0E101A"/>
              </w:rPr>
              <w:t>.</w:t>
            </w:r>
          </w:p>
          <w:p w14:paraId="31825B6C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rStyle w:val="Vurgu"/>
                <w:color w:val="0E101A"/>
              </w:rPr>
            </w:pPr>
            <w:r>
              <w:rPr>
                <w:rStyle w:val="Vurgu"/>
                <w:color w:val="0E101A"/>
              </w:rPr>
              <w:t xml:space="preserve">Step5: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user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clicked</w:t>
            </w:r>
            <w:proofErr w:type="spellEnd"/>
            <w:r>
              <w:rPr>
                <w:rStyle w:val="Vurgu"/>
                <w:color w:val="0E101A"/>
              </w:rPr>
              <w:t xml:space="preserve"> on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“</w:t>
            </w:r>
            <w:proofErr w:type="spellStart"/>
            <w:r>
              <w:rPr>
                <w:rStyle w:val="Vurgu"/>
                <w:color w:val="0E101A"/>
              </w:rPr>
              <w:t>send</w:t>
            </w:r>
            <w:proofErr w:type="spellEnd"/>
            <w:r>
              <w:rPr>
                <w:rStyle w:val="Vurgu"/>
                <w:color w:val="0E101A"/>
              </w:rPr>
              <w:t xml:space="preserve">” </w:t>
            </w:r>
            <w:proofErr w:type="spellStart"/>
            <w:r>
              <w:rPr>
                <w:rStyle w:val="Vurgu"/>
                <w:color w:val="0E101A"/>
              </w:rPr>
              <w:t>button</w:t>
            </w:r>
            <w:proofErr w:type="spellEnd"/>
            <w:r>
              <w:rPr>
                <w:rStyle w:val="Vurgu"/>
                <w:color w:val="0E101A"/>
              </w:rPr>
              <w:t>.</w:t>
            </w:r>
          </w:p>
          <w:p w14:paraId="70FA01D1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rStyle w:val="Vurgu"/>
                <w:color w:val="0E101A"/>
              </w:rPr>
            </w:pPr>
            <w:r>
              <w:rPr>
                <w:rStyle w:val="Vurgu"/>
                <w:color w:val="0E101A"/>
              </w:rPr>
              <w:t xml:space="preserve">Step6: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system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transferred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feedback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gramStart"/>
            <w:r>
              <w:rPr>
                <w:rStyle w:val="Vurgu"/>
                <w:color w:val="0E101A"/>
              </w:rPr>
              <w:t>data</w:t>
            </w:r>
            <w:proofErr w:type="gram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to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SQL Server.</w:t>
            </w:r>
          </w:p>
          <w:p w14:paraId="4224A8FC" w14:textId="77777777" w:rsidR="00F27627" w:rsidRPr="004C04B8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Step7: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showed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message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box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; </w:t>
            </w:r>
            <w:proofErr w:type="spellStart"/>
            <w:r>
              <w:rPr>
                <w:i/>
                <w:iCs/>
              </w:rPr>
              <w:t>Thanks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for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feedback</w:t>
            </w:r>
            <w:proofErr w:type="spellEnd"/>
            <w:r>
              <w:rPr>
                <w:i/>
                <w:iCs/>
              </w:rPr>
              <w:t>.</w:t>
            </w:r>
          </w:p>
        </w:tc>
      </w:tr>
      <w:tr w:rsidR="00F27627" w14:paraId="1398A8B6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5F9F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Alternate</w:t>
            </w:r>
            <w:proofErr w:type="spellEnd"/>
            <w:r>
              <w:rPr>
                <w:rFonts w:eastAsia="Calibri"/>
                <w:b/>
              </w:rPr>
              <w:t xml:space="preserve"> </w:t>
            </w:r>
            <w:proofErr w:type="spellStart"/>
            <w:r>
              <w:rPr>
                <w:rFonts w:eastAsia="Calibri"/>
                <w:b/>
              </w:rPr>
              <w:t>Flow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E2883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  <w:lang w:val="en-US"/>
              </w:rPr>
            </w:pPr>
            <w:r w:rsidRPr="0065103C">
              <w:rPr>
                <w:i/>
                <w:iCs/>
                <w:lang w:val="en-US"/>
              </w:rPr>
              <w:t xml:space="preserve">Alter-Step6: </w:t>
            </w:r>
            <w:r>
              <w:rPr>
                <w:i/>
                <w:iCs/>
                <w:lang w:val="en-US"/>
              </w:rPr>
              <w:t>The system detected more than 250 characters on feedback text.</w:t>
            </w:r>
          </w:p>
          <w:p w14:paraId="5324E395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Alter-Step7: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showed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message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box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; Feedback can not be </w:t>
            </w:r>
            <w:proofErr w:type="spellStart"/>
            <w:r>
              <w:rPr>
                <w:i/>
                <w:iCs/>
              </w:rPr>
              <w:t>more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than</w:t>
            </w:r>
            <w:proofErr w:type="spellEnd"/>
            <w:r>
              <w:rPr>
                <w:i/>
                <w:iCs/>
              </w:rPr>
              <w:t xml:space="preserve"> 250 </w:t>
            </w:r>
            <w:proofErr w:type="spellStart"/>
            <w:r>
              <w:rPr>
                <w:i/>
                <w:iCs/>
              </w:rPr>
              <w:t>characters</w:t>
            </w:r>
            <w:proofErr w:type="spellEnd"/>
            <w:r>
              <w:rPr>
                <w:i/>
                <w:iCs/>
              </w:rPr>
              <w:t>.</w:t>
            </w:r>
          </w:p>
          <w:p w14:paraId="493BBB99" w14:textId="77777777" w:rsidR="00F27627" w:rsidRPr="0065103C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Alter-Step8: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directed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into</w:t>
            </w:r>
            <w:proofErr w:type="spellEnd"/>
            <w:r>
              <w:rPr>
                <w:i/>
                <w:iCs/>
              </w:rPr>
              <w:t xml:space="preserve"> Step4.</w:t>
            </w:r>
          </w:p>
        </w:tc>
      </w:tr>
      <w:tr w:rsidR="00F27627" w14:paraId="77ECBC57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D1692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Business Rules</w:t>
            </w:r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7D1AE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lang w:val="en-US" w:eastAsia="en-US"/>
              </w:rPr>
            </w:pPr>
            <w:r>
              <w:rPr>
                <w:i/>
                <w:lang w:val="en-US" w:eastAsia="en-US"/>
              </w:rPr>
              <w:t>The user can not share printed data without permission.</w:t>
            </w:r>
          </w:p>
          <w:p w14:paraId="1623D69B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lang w:val="en-US" w:eastAsia="en-US"/>
              </w:rPr>
            </w:pPr>
            <w:r>
              <w:rPr>
                <w:i/>
                <w:lang w:val="en-US" w:eastAsia="en-US"/>
              </w:rPr>
              <w:t xml:space="preserve">The user </w:t>
            </w:r>
            <w:proofErr w:type="spellStart"/>
            <w:r>
              <w:rPr>
                <w:i/>
                <w:lang w:val="en-US" w:eastAsia="en-US"/>
              </w:rPr>
              <w:t>can not</w:t>
            </w:r>
            <w:proofErr w:type="spellEnd"/>
            <w:r>
              <w:rPr>
                <w:i/>
                <w:lang w:val="en-US" w:eastAsia="en-US"/>
              </w:rPr>
              <w:t xml:space="preserve"> compare more than two subjects.</w:t>
            </w:r>
          </w:p>
        </w:tc>
      </w:tr>
    </w:tbl>
    <w:p w14:paraId="5002531C" w14:textId="77777777" w:rsidR="00F27627" w:rsidRDefault="00F27627" w:rsidP="00F27627">
      <w:pPr>
        <w:ind w:firstLine="0"/>
      </w:pPr>
    </w:p>
    <w:p w14:paraId="043B3C9B" w14:textId="4AE2A40C" w:rsidR="00F27627" w:rsidRDefault="00F27627" w:rsidP="00F27627"/>
    <w:p w14:paraId="73BC2EA8" w14:textId="1556DC1E" w:rsidR="007C6D35" w:rsidRDefault="007C6D35" w:rsidP="00F27627"/>
    <w:p w14:paraId="404732C1" w14:textId="0672F760" w:rsidR="007C6D35" w:rsidRDefault="007C6D35" w:rsidP="00F27627"/>
    <w:p w14:paraId="0388C883" w14:textId="31810AA1" w:rsidR="007C6D35" w:rsidRDefault="007C6D35" w:rsidP="00F27627"/>
    <w:p w14:paraId="3E818F71" w14:textId="0B68AA6F" w:rsidR="007C6D35" w:rsidRDefault="007C6D35" w:rsidP="00F27627"/>
    <w:p w14:paraId="495F29A2" w14:textId="62CD065D" w:rsidR="007C6D35" w:rsidRDefault="007C6D35" w:rsidP="00F27627"/>
    <w:p w14:paraId="6E7A07CE" w14:textId="77777777" w:rsidR="007C6D35" w:rsidRDefault="007C6D35" w:rsidP="00F27627"/>
    <w:tbl>
      <w:tblPr>
        <w:tblStyle w:val="TabloKlavuzu"/>
        <w:tblW w:w="9085" w:type="dxa"/>
        <w:tblLook w:val="04A0" w:firstRow="1" w:lastRow="0" w:firstColumn="1" w:lastColumn="0" w:noHBand="0" w:noVBand="1"/>
      </w:tblPr>
      <w:tblGrid>
        <w:gridCol w:w="2405"/>
        <w:gridCol w:w="6680"/>
      </w:tblGrid>
      <w:tr w:rsidR="00F27627" w14:paraId="00D0ACB1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0BB35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lastRenderedPageBreak/>
              <w:t>Use-case</w:t>
            </w:r>
            <w:proofErr w:type="spellEnd"/>
            <w:r>
              <w:rPr>
                <w:rFonts w:eastAsia="Calibri"/>
                <w:b/>
              </w:rPr>
              <w:t xml:space="preserve"> Name</w:t>
            </w:r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AC33D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</w:pPr>
            <w:r>
              <w:rPr>
                <w:i/>
                <w:lang w:val="en-US" w:eastAsia="en-US"/>
              </w:rPr>
              <w:t>Compare</w:t>
            </w:r>
          </w:p>
        </w:tc>
      </w:tr>
      <w:tr w:rsidR="00F27627" w14:paraId="2148E2FA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DB83F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Use-case</w:t>
            </w:r>
            <w:proofErr w:type="spellEnd"/>
            <w:r>
              <w:rPr>
                <w:rFonts w:eastAsia="Calibri"/>
                <w:b/>
              </w:rPr>
              <w:t xml:space="preserve"> </w:t>
            </w:r>
            <w:proofErr w:type="spellStart"/>
            <w:r>
              <w:rPr>
                <w:rFonts w:eastAsia="Calibri"/>
                <w:b/>
              </w:rPr>
              <w:t>Description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240B3" w14:textId="77777777" w:rsidR="00F27627" w:rsidRDefault="00F27627" w:rsidP="005F4FF1">
            <w:pPr>
              <w:ind w:firstLine="0"/>
            </w:pPr>
            <w:proofErr w:type="spellStart"/>
            <w:r>
              <w:rPr>
                <w:rStyle w:val="Vurgu"/>
                <w:color w:val="0E101A"/>
              </w:rPr>
              <w:t>In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this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use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case</w:t>
            </w:r>
            <w:proofErr w:type="spellEnd"/>
            <w:r>
              <w:rPr>
                <w:rStyle w:val="Vurgu"/>
                <w:color w:val="0E101A"/>
              </w:rPr>
              <w:t xml:space="preserve">, </w:t>
            </w:r>
            <w:proofErr w:type="spellStart"/>
            <w:r>
              <w:rPr>
                <w:rStyle w:val="Vurgu"/>
                <w:color w:val="0E101A"/>
              </w:rPr>
              <w:t>weighted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parameters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from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two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different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subjects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will</w:t>
            </w:r>
            <w:proofErr w:type="spellEnd"/>
            <w:r>
              <w:rPr>
                <w:rStyle w:val="Vurgu"/>
                <w:color w:val="0E101A"/>
              </w:rPr>
              <w:t xml:space="preserve"> be </w:t>
            </w:r>
            <w:proofErr w:type="spellStart"/>
            <w:r>
              <w:rPr>
                <w:rStyle w:val="Vurgu"/>
                <w:color w:val="0E101A"/>
              </w:rPr>
              <w:t>printed</w:t>
            </w:r>
            <w:proofErr w:type="spellEnd"/>
            <w:r>
              <w:rPr>
                <w:rStyle w:val="Vurgu"/>
                <w:color w:val="0E101A"/>
              </w:rPr>
              <w:t>.</w:t>
            </w:r>
          </w:p>
        </w:tc>
      </w:tr>
      <w:tr w:rsidR="00F27627" w14:paraId="6547F12B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86365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Actors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9D39D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</w:pPr>
            <w:r>
              <w:rPr>
                <w:i/>
                <w:lang w:val="en-US" w:eastAsia="en-US"/>
              </w:rPr>
              <w:t>User, System</w:t>
            </w:r>
          </w:p>
        </w:tc>
      </w:tr>
      <w:tr w:rsidR="00F27627" w14:paraId="72F4A499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BF53D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Pre-Condition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BDDE2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lang w:val="en-US" w:eastAsia="en-US"/>
              </w:rPr>
            </w:pPr>
            <w:r>
              <w:rPr>
                <w:i/>
                <w:lang w:val="en-US" w:eastAsia="en-US"/>
              </w:rPr>
              <w:t>The user must be signed-up.</w:t>
            </w:r>
          </w:p>
          <w:p w14:paraId="307BEDD6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lang w:val="en-US" w:eastAsia="en-US"/>
              </w:rPr>
            </w:pPr>
            <w:r>
              <w:rPr>
                <w:i/>
                <w:lang w:val="en-US" w:eastAsia="en-US"/>
              </w:rPr>
              <w:t xml:space="preserve">The user must </w:t>
            </w:r>
            <w:proofErr w:type="gramStart"/>
            <w:r>
              <w:rPr>
                <w:i/>
                <w:lang w:val="en-US" w:eastAsia="en-US"/>
              </w:rPr>
              <w:t>logged-in.</w:t>
            </w:r>
            <w:proofErr w:type="gramEnd"/>
          </w:p>
          <w:p w14:paraId="1D5FF034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iCs/>
                <w:lang w:val="tr" w:eastAsia="tr-TR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System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available</w:t>
            </w:r>
            <w:proofErr w:type="spellEnd"/>
            <w:r>
              <w:rPr>
                <w:i/>
                <w:iCs/>
                <w:lang w:val="tr" w:eastAsia="tr-TR"/>
              </w:rPr>
              <w:t>.</w:t>
            </w:r>
          </w:p>
          <w:p w14:paraId="048EBCFB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lang w:val="en-US" w:eastAsia="en-US"/>
              </w:rPr>
            </w:pPr>
            <w:proofErr w:type="spellStart"/>
            <w:r>
              <w:rPr>
                <w:i/>
                <w:iCs/>
                <w:lang w:val="tr" w:eastAsia="tr-TR"/>
              </w:rPr>
              <w:t>User’s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device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must</w:t>
            </w:r>
            <w:proofErr w:type="spellEnd"/>
            <w:r>
              <w:rPr>
                <w:i/>
                <w:iCs/>
                <w:lang w:val="tr" w:eastAsia="tr-TR"/>
              </w:rPr>
              <w:t xml:space="preserve"> be </w:t>
            </w:r>
            <w:proofErr w:type="spellStart"/>
            <w:r>
              <w:rPr>
                <w:i/>
                <w:iCs/>
                <w:lang w:val="tr" w:eastAsia="tr-TR"/>
              </w:rPr>
              <w:t>connected</w:t>
            </w:r>
            <w:proofErr w:type="spellEnd"/>
            <w:r>
              <w:rPr>
                <w:i/>
                <w:iCs/>
                <w:lang w:val="tr" w:eastAsia="tr-TR"/>
              </w:rPr>
              <w:t xml:space="preserve"> </w:t>
            </w:r>
            <w:proofErr w:type="spellStart"/>
            <w:r>
              <w:rPr>
                <w:i/>
                <w:iCs/>
                <w:lang w:val="tr" w:eastAsia="tr-TR"/>
              </w:rPr>
              <w:t>to</w:t>
            </w:r>
            <w:proofErr w:type="spellEnd"/>
            <w:r>
              <w:rPr>
                <w:i/>
                <w:iCs/>
                <w:lang w:val="tr" w:eastAsia="tr-TR"/>
              </w:rPr>
              <w:t xml:space="preserve"> a network.</w:t>
            </w:r>
          </w:p>
        </w:tc>
      </w:tr>
      <w:tr w:rsidR="00F27627" w14:paraId="183C8866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B835C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Post-</w:t>
            </w:r>
            <w:proofErr w:type="spellStart"/>
            <w:r>
              <w:rPr>
                <w:rFonts w:eastAsia="Calibri"/>
                <w:b/>
              </w:rPr>
              <w:t>Condition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B2AFB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</w:pP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weighted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scores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and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difference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between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subjects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printed</w:t>
            </w:r>
            <w:proofErr w:type="spellEnd"/>
            <w:r>
              <w:rPr>
                <w:rStyle w:val="Vurgu"/>
                <w:color w:val="0E101A"/>
              </w:rPr>
              <w:t>. </w:t>
            </w:r>
          </w:p>
        </w:tc>
      </w:tr>
      <w:tr w:rsidR="00F27627" w:rsidRPr="004C04B8" w14:paraId="728D9124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960C8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Normal </w:t>
            </w:r>
            <w:proofErr w:type="spellStart"/>
            <w:r>
              <w:rPr>
                <w:rFonts w:eastAsia="Calibri"/>
                <w:b/>
              </w:rPr>
              <w:t>Flow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2CD8B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rStyle w:val="Vurgu"/>
                <w:color w:val="0E101A"/>
              </w:rPr>
            </w:pPr>
            <w:r>
              <w:rPr>
                <w:i/>
                <w:lang w:val="en-US" w:eastAsia="en-US"/>
              </w:rPr>
              <w:t xml:space="preserve">Step1: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user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accessed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main </w:t>
            </w:r>
            <w:proofErr w:type="spellStart"/>
            <w:r>
              <w:rPr>
                <w:rStyle w:val="Vurgu"/>
                <w:color w:val="0E101A"/>
              </w:rPr>
              <w:t>page</w:t>
            </w:r>
            <w:proofErr w:type="spellEnd"/>
            <w:r>
              <w:rPr>
                <w:rStyle w:val="Vurgu"/>
                <w:color w:val="0E101A"/>
              </w:rPr>
              <w:t>.</w:t>
            </w:r>
          </w:p>
          <w:p w14:paraId="2B643520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Step2: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clicked</w:t>
            </w:r>
            <w:proofErr w:type="spellEnd"/>
            <w:r>
              <w:rPr>
                <w:i/>
                <w:iCs/>
              </w:rPr>
              <w:t xml:space="preserve"> on “</w:t>
            </w:r>
            <w:proofErr w:type="spellStart"/>
            <w:r>
              <w:rPr>
                <w:i/>
                <w:iCs/>
              </w:rPr>
              <w:t>compare</w:t>
            </w:r>
            <w:proofErr w:type="spellEnd"/>
            <w:r>
              <w:rPr>
                <w:i/>
                <w:iCs/>
              </w:rPr>
              <w:t xml:space="preserve">” </w:t>
            </w:r>
            <w:proofErr w:type="spellStart"/>
            <w:r>
              <w:rPr>
                <w:i/>
                <w:iCs/>
              </w:rPr>
              <w:t>button</w:t>
            </w:r>
            <w:proofErr w:type="spellEnd"/>
            <w:r>
              <w:rPr>
                <w:i/>
                <w:iCs/>
              </w:rPr>
              <w:t>.</w:t>
            </w:r>
          </w:p>
          <w:p w14:paraId="3E56C81E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Step3: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generated</w:t>
            </w:r>
            <w:proofErr w:type="spellEnd"/>
            <w:r>
              <w:rPr>
                <w:i/>
                <w:iCs/>
              </w:rPr>
              <w:t xml:space="preserve"> “</w:t>
            </w:r>
            <w:proofErr w:type="spellStart"/>
            <w:r>
              <w:rPr>
                <w:i/>
                <w:iCs/>
              </w:rPr>
              <w:t>browse</w:t>
            </w:r>
            <w:proofErr w:type="spellEnd"/>
            <w:r>
              <w:rPr>
                <w:i/>
                <w:iCs/>
              </w:rPr>
              <w:t xml:space="preserve">” </w:t>
            </w:r>
            <w:proofErr w:type="spellStart"/>
            <w:r>
              <w:rPr>
                <w:i/>
                <w:iCs/>
              </w:rPr>
              <w:t>action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for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subject</w:t>
            </w:r>
            <w:proofErr w:type="spellEnd"/>
            <w:r>
              <w:rPr>
                <w:i/>
                <w:iCs/>
              </w:rPr>
              <w:t xml:space="preserve"> 1.</w:t>
            </w:r>
          </w:p>
          <w:p w14:paraId="22480948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Step4: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selected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first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subject’s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datasets</w:t>
            </w:r>
            <w:proofErr w:type="spellEnd"/>
            <w:r>
              <w:rPr>
                <w:i/>
                <w:iCs/>
              </w:rPr>
              <w:t>.</w:t>
            </w:r>
          </w:p>
          <w:p w14:paraId="4098D597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rStyle w:val="Vurgu"/>
                <w:color w:val="0E101A"/>
              </w:rPr>
            </w:pPr>
            <w:r>
              <w:rPr>
                <w:i/>
                <w:iCs/>
              </w:rPr>
              <w:t xml:space="preserve">Step5: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generated</w:t>
            </w:r>
            <w:proofErr w:type="spellEnd"/>
            <w:r>
              <w:rPr>
                <w:i/>
                <w:iCs/>
              </w:rPr>
              <w:t xml:space="preserve"> “</w:t>
            </w:r>
            <w:proofErr w:type="spellStart"/>
            <w:r>
              <w:rPr>
                <w:i/>
                <w:iCs/>
              </w:rPr>
              <w:t>browse</w:t>
            </w:r>
            <w:proofErr w:type="spellEnd"/>
            <w:r>
              <w:rPr>
                <w:i/>
                <w:iCs/>
              </w:rPr>
              <w:t xml:space="preserve">” </w:t>
            </w:r>
            <w:proofErr w:type="spellStart"/>
            <w:r>
              <w:rPr>
                <w:i/>
                <w:iCs/>
              </w:rPr>
              <w:t>action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for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subject</w:t>
            </w:r>
            <w:proofErr w:type="spellEnd"/>
            <w:r>
              <w:rPr>
                <w:i/>
                <w:iCs/>
              </w:rPr>
              <w:t xml:space="preserve"> 2.</w:t>
            </w:r>
          </w:p>
          <w:p w14:paraId="4246D1CE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rStyle w:val="Vurgu"/>
                <w:color w:val="0E101A"/>
              </w:rPr>
            </w:pPr>
            <w:r>
              <w:rPr>
                <w:rStyle w:val="Vurgu"/>
                <w:color w:val="0E101A"/>
              </w:rPr>
              <w:t xml:space="preserve">Step6: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selected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second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subject’s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datasets</w:t>
            </w:r>
            <w:proofErr w:type="spellEnd"/>
            <w:r>
              <w:rPr>
                <w:i/>
                <w:iCs/>
              </w:rPr>
              <w:t>.</w:t>
            </w:r>
          </w:p>
          <w:p w14:paraId="31EB9E68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rStyle w:val="Vurgu"/>
                <w:color w:val="0E101A"/>
              </w:rPr>
            </w:pPr>
            <w:r>
              <w:rPr>
                <w:rStyle w:val="Vurgu"/>
                <w:color w:val="0E101A"/>
              </w:rPr>
              <w:t xml:space="preserve">Step7: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user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clicked</w:t>
            </w:r>
            <w:proofErr w:type="spellEnd"/>
            <w:r>
              <w:rPr>
                <w:rStyle w:val="Vurgu"/>
                <w:color w:val="0E101A"/>
              </w:rPr>
              <w:t xml:space="preserve"> on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“</w:t>
            </w:r>
            <w:proofErr w:type="spellStart"/>
            <w:r>
              <w:rPr>
                <w:rStyle w:val="Vurgu"/>
                <w:color w:val="0E101A"/>
              </w:rPr>
              <w:t>compare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now</w:t>
            </w:r>
            <w:proofErr w:type="spellEnd"/>
            <w:r>
              <w:rPr>
                <w:rStyle w:val="Vurgu"/>
                <w:color w:val="0E101A"/>
              </w:rPr>
              <w:t xml:space="preserve">” </w:t>
            </w:r>
            <w:proofErr w:type="spellStart"/>
            <w:r>
              <w:rPr>
                <w:rStyle w:val="Vurgu"/>
                <w:color w:val="0E101A"/>
              </w:rPr>
              <w:t>button</w:t>
            </w:r>
            <w:proofErr w:type="spellEnd"/>
            <w:r>
              <w:rPr>
                <w:rStyle w:val="Vurgu"/>
                <w:color w:val="0E101A"/>
              </w:rPr>
              <w:t>.</w:t>
            </w:r>
          </w:p>
          <w:p w14:paraId="3728DC11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rStyle w:val="Vurgu"/>
                <w:color w:val="0E101A"/>
              </w:rPr>
            </w:pPr>
            <w:r>
              <w:rPr>
                <w:rStyle w:val="Vurgu"/>
                <w:color w:val="0E101A"/>
              </w:rPr>
              <w:t xml:space="preserve">Step8: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system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accessed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the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datasets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and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fetch</w:t>
            </w:r>
            <w:proofErr w:type="spellEnd"/>
            <w:r>
              <w:rPr>
                <w:rStyle w:val="Vurgu"/>
                <w:color w:val="0E101A"/>
              </w:rPr>
              <w:t xml:space="preserve"> </w:t>
            </w:r>
            <w:proofErr w:type="spellStart"/>
            <w:r>
              <w:rPr>
                <w:rStyle w:val="Vurgu"/>
                <w:color w:val="0E101A"/>
              </w:rPr>
              <w:t>subjects</w:t>
            </w:r>
            <w:proofErr w:type="spellEnd"/>
            <w:r>
              <w:rPr>
                <w:rStyle w:val="Vurgu"/>
                <w:color w:val="0E101A"/>
              </w:rPr>
              <w:t xml:space="preserve">’ </w:t>
            </w:r>
            <w:proofErr w:type="gramStart"/>
            <w:r>
              <w:rPr>
                <w:rStyle w:val="Vurgu"/>
                <w:color w:val="0E101A"/>
              </w:rPr>
              <w:t>data</w:t>
            </w:r>
            <w:proofErr w:type="gramEnd"/>
            <w:r>
              <w:rPr>
                <w:rStyle w:val="Vurgu"/>
                <w:color w:val="0E101A"/>
              </w:rPr>
              <w:t>.</w:t>
            </w:r>
          </w:p>
          <w:p w14:paraId="358F3B50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Step9: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calculated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weighted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parameters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for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both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subjects</w:t>
            </w:r>
            <w:proofErr w:type="spellEnd"/>
            <w:r>
              <w:rPr>
                <w:i/>
                <w:iCs/>
              </w:rPr>
              <w:t>.</w:t>
            </w:r>
          </w:p>
          <w:p w14:paraId="52E33C4F" w14:textId="77777777" w:rsidR="00F27627" w:rsidRPr="004C04B8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Step10: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printed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compare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gramStart"/>
            <w:r>
              <w:rPr>
                <w:i/>
                <w:iCs/>
              </w:rPr>
              <w:t>data</w:t>
            </w:r>
            <w:proofErr w:type="gram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>.</w:t>
            </w:r>
          </w:p>
        </w:tc>
      </w:tr>
      <w:tr w:rsidR="00F27627" w:rsidRPr="0065103C" w14:paraId="02F421C6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6083E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proofErr w:type="spellStart"/>
            <w:r>
              <w:rPr>
                <w:rFonts w:eastAsia="Calibri"/>
                <w:b/>
              </w:rPr>
              <w:t>Alternate</w:t>
            </w:r>
            <w:proofErr w:type="spellEnd"/>
            <w:r>
              <w:rPr>
                <w:rFonts w:eastAsia="Calibri"/>
                <w:b/>
              </w:rPr>
              <w:t xml:space="preserve"> </w:t>
            </w:r>
            <w:proofErr w:type="spellStart"/>
            <w:r>
              <w:rPr>
                <w:rFonts w:eastAsia="Calibri"/>
                <w:b/>
              </w:rPr>
              <w:t>Flow</w:t>
            </w:r>
            <w:proofErr w:type="spellEnd"/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6F73B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Alter-Step7/1/1: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showed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message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box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; </w:t>
            </w:r>
          </w:p>
          <w:p w14:paraId="44F781ED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“First </w:t>
            </w:r>
            <w:proofErr w:type="spellStart"/>
            <w:r>
              <w:rPr>
                <w:i/>
                <w:iCs/>
              </w:rPr>
              <w:t>subject’s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datasets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are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invalid</w:t>
            </w:r>
            <w:proofErr w:type="spellEnd"/>
            <w:r>
              <w:rPr>
                <w:i/>
                <w:iCs/>
              </w:rPr>
              <w:t>”</w:t>
            </w:r>
          </w:p>
          <w:p w14:paraId="664045B9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Alter-Step7/1/2: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directed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Step3.</w:t>
            </w:r>
          </w:p>
          <w:p w14:paraId="4ABFC83C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Alter-Step7/2/1: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showed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message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box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; </w:t>
            </w:r>
          </w:p>
          <w:p w14:paraId="3A719391" w14:textId="77777777" w:rsidR="00F27627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“Second </w:t>
            </w:r>
            <w:proofErr w:type="spellStart"/>
            <w:r>
              <w:rPr>
                <w:i/>
                <w:iCs/>
              </w:rPr>
              <w:t>subject’s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datasets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are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invalid</w:t>
            </w:r>
            <w:proofErr w:type="spellEnd"/>
            <w:r>
              <w:rPr>
                <w:i/>
                <w:iCs/>
              </w:rPr>
              <w:t>”</w:t>
            </w:r>
          </w:p>
          <w:p w14:paraId="3236FF7D" w14:textId="77777777" w:rsidR="00F27627" w:rsidRPr="0065103C" w:rsidRDefault="00F27627" w:rsidP="005F4FF1">
            <w:pPr>
              <w:widowControl/>
              <w:suppressAutoHyphens w:val="0"/>
              <w:spacing w:after="160" w:line="240" w:lineRule="auto"/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Alter-Step7/1/2: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system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directed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Step3.</w:t>
            </w:r>
          </w:p>
        </w:tc>
      </w:tr>
      <w:tr w:rsidR="00F27627" w14:paraId="334E109F" w14:textId="77777777" w:rsidTr="005F4FF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067B8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Business Rules</w:t>
            </w:r>
          </w:p>
        </w:tc>
        <w:tc>
          <w:tcPr>
            <w:tcW w:w="6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7DFED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lang w:val="en-US" w:eastAsia="en-US"/>
              </w:rPr>
            </w:pPr>
            <w:r>
              <w:rPr>
                <w:i/>
                <w:lang w:val="en-US" w:eastAsia="en-US"/>
              </w:rPr>
              <w:t>The user can not share printed data without permission.</w:t>
            </w:r>
          </w:p>
          <w:p w14:paraId="30366F06" w14:textId="77777777" w:rsidR="00F27627" w:rsidRDefault="00F27627" w:rsidP="005F4FF1">
            <w:pPr>
              <w:widowControl/>
              <w:suppressAutoHyphens w:val="0"/>
              <w:spacing w:after="160" w:line="256" w:lineRule="auto"/>
              <w:ind w:firstLine="0"/>
              <w:jc w:val="left"/>
              <w:rPr>
                <w:i/>
                <w:lang w:val="en-US" w:eastAsia="en-US"/>
              </w:rPr>
            </w:pPr>
            <w:r>
              <w:rPr>
                <w:i/>
                <w:lang w:val="en-US" w:eastAsia="en-US"/>
              </w:rPr>
              <w:t xml:space="preserve">The user </w:t>
            </w:r>
            <w:proofErr w:type="spellStart"/>
            <w:r>
              <w:rPr>
                <w:i/>
                <w:lang w:val="en-US" w:eastAsia="en-US"/>
              </w:rPr>
              <w:t>can not</w:t>
            </w:r>
            <w:proofErr w:type="spellEnd"/>
            <w:r>
              <w:rPr>
                <w:i/>
                <w:lang w:val="en-US" w:eastAsia="en-US"/>
              </w:rPr>
              <w:t xml:space="preserve"> compare more than two subjects.</w:t>
            </w:r>
          </w:p>
        </w:tc>
      </w:tr>
    </w:tbl>
    <w:p w14:paraId="54E07CA0" w14:textId="77777777" w:rsidR="00F27627" w:rsidRDefault="00F27627" w:rsidP="00F27627"/>
    <w:p w14:paraId="4319F04C" w14:textId="77777777" w:rsidR="00F27627" w:rsidRDefault="00F27627" w:rsidP="00F27627"/>
    <w:p w14:paraId="55247C35" w14:textId="77777777" w:rsidR="00F27627" w:rsidRDefault="00F27627" w:rsidP="00F27627">
      <w:pPr>
        <w:ind w:firstLine="0"/>
      </w:pPr>
    </w:p>
    <w:p w14:paraId="73BDECF8" w14:textId="77777777" w:rsidR="00F27627" w:rsidRDefault="00F27627" w:rsidP="00F27627">
      <w:pPr>
        <w:ind w:firstLine="0"/>
      </w:pPr>
    </w:p>
    <w:p w14:paraId="5838DFA0" w14:textId="77777777" w:rsidR="00F27627" w:rsidRDefault="00F27627" w:rsidP="00F27627">
      <w:pPr>
        <w:ind w:firstLine="0"/>
      </w:pPr>
    </w:p>
    <w:p w14:paraId="18E7EEF2" w14:textId="77777777" w:rsidR="00F27627" w:rsidRDefault="00F27627" w:rsidP="00F27627">
      <w:pPr>
        <w:ind w:firstLine="0"/>
      </w:pPr>
    </w:p>
    <w:p w14:paraId="14C66A05" w14:textId="77777777" w:rsidR="00F27627" w:rsidRDefault="00F27627" w:rsidP="00F27627">
      <w:pPr>
        <w:ind w:firstLine="0"/>
      </w:pPr>
    </w:p>
    <w:p w14:paraId="1ADE0CD2" w14:textId="77777777" w:rsidR="00F27627" w:rsidRDefault="00F27627" w:rsidP="00F27627">
      <w:pPr>
        <w:ind w:firstLine="0"/>
      </w:pPr>
    </w:p>
    <w:p w14:paraId="539EA74F" w14:textId="77777777" w:rsidR="00F27627" w:rsidRPr="00660F79" w:rsidRDefault="00F27627" w:rsidP="00F27627">
      <w:pPr>
        <w:ind w:firstLine="0"/>
      </w:pPr>
    </w:p>
    <w:p w14:paraId="0885656F" w14:textId="77777777" w:rsidR="00F27627" w:rsidRDefault="00F27627" w:rsidP="00F27627">
      <w:pPr>
        <w:pStyle w:val="Balk3"/>
        <w:numPr>
          <w:ilvl w:val="3"/>
          <w:numId w:val="1"/>
        </w:numPr>
      </w:pPr>
      <w:bookmarkStart w:id="82" w:name="_Toc31025838"/>
      <w:r>
        <w:t xml:space="preserve">            </w:t>
      </w:r>
      <w:bookmarkStart w:id="83" w:name="_Toc44781038"/>
      <w:r w:rsidRPr="007E3A0F">
        <w:t>3.9.</w:t>
      </w:r>
      <w:r>
        <w:t>4</w:t>
      </w:r>
      <w:r w:rsidRPr="007E3A0F">
        <w:t>.</w:t>
      </w:r>
      <w:r>
        <w:t>4</w:t>
      </w:r>
      <w:r w:rsidRPr="007E3A0F">
        <w:t xml:space="preserve"> </w:t>
      </w:r>
      <w:proofErr w:type="spellStart"/>
      <w:r w:rsidRPr="00B20892">
        <w:t>Use-case</w:t>
      </w:r>
      <w:proofErr w:type="spellEnd"/>
      <w:r w:rsidRPr="00B20892">
        <w:t xml:space="preserve"> </w:t>
      </w:r>
      <w:proofErr w:type="spellStart"/>
      <w:r w:rsidRPr="00B20892">
        <w:t>Diagram</w:t>
      </w:r>
      <w:bookmarkEnd w:id="82"/>
      <w:bookmarkEnd w:id="83"/>
      <w:proofErr w:type="spellEnd"/>
    </w:p>
    <w:p w14:paraId="0090FDBD" w14:textId="77777777" w:rsidR="00F27627" w:rsidRPr="00330E59" w:rsidRDefault="00F27627" w:rsidP="00F27627">
      <w:pPr>
        <w:ind w:firstLine="0"/>
      </w:pPr>
    </w:p>
    <w:p w14:paraId="5562E7CB" w14:textId="77777777" w:rsidR="00F27627" w:rsidRDefault="00F27627" w:rsidP="00F27627">
      <w:pPr>
        <w:ind w:firstLine="0"/>
      </w:pPr>
      <w:bookmarkStart w:id="84" w:name="_Toc31025840"/>
      <w:r>
        <w:rPr>
          <w:noProof/>
        </w:rPr>
        <w:drawing>
          <wp:inline distT="0" distB="0" distL="0" distR="0" wp14:anchorId="302AA47D" wp14:editId="6EF51398">
            <wp:extent cx="5753735" cy="634873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3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33010" w14:textId="77777777" w:rsidR="00F27627" w:rsidRDefault="00F27627" w:rsidP="00F27627">
      <w:pPr>
        <w:ind w:firstLine="0"/>
      </w:pPr>
    </w:p>
    <w:p w14:paraId="4E37A888" w14:textId="77777777" w:rsidR="00F27627" w:rsidRDefault="00F27627" w:rsidP="00F27627"/>
    <w:p w14:paraId="484957A0" w14:textId="77777777" w:rsidR="00F27627" w:rsidRDefault="00F27627" w:rsidP="00F27627"/>
    <w:p w14:paraId="40B37662" w14:textId="77777777" w:rsidR="00F27627" w:rsidRDefault="00F27627" w:rsidP="00F27627"/>
    <w:p w14:paraId="3FD15E99" w14:textId="77777777" w:rsidR="00F27627" w:rsidRDefault="00F27627" w:rsidP="00F27627">
      <w:pPr>
        <w:ind w:firstLine="0"/>
      </w:pPr>
    </w:p>
    <w:p w14:paraId="5E26FAFB" w14:textId="77777777" w:rsidR="00F27627" w:rsidRDefault="00F27627" w:rsidP="00F27627"/>
    <w:p w14:paraId="18776280" w14:textId="77777777" w:rsidR="00F27627" w:rsidRPr="00664840" w:rsidRDefault="00F27627" w:rsidP="00F27627">
      <w:pPr>
        <w:ind w:firstLine="0"/>
      </w:pPr>
    </w:p>
    <w:p w14:paraId="370A90E2" w14:textId="77777777" w:rsidR="00F27627" w:rsidRDefault="00F27627" w:rsidP="00F27627">
      <w:pPr>
        <w:pStyle w:val="Balk3"/>
        <w:numPr>
          <w:ilvl w:val="3"/>
          <w:numId w:val="1"/>
        </w:numPr>
      </w:pPr>
      <w:r>
        <w:t xml:space="preserve">    </w:t>
      </w:r>
      <w:bookmarkStart w:id="85" w:name="_Toc44781039"/>
      <w:r w:rsidRPr="007E3A0F">
        <w:t>3.9.</w:t>
      </w:r>
      <w:r>
        <w:t xml:space="preserve">5 </w:t>
      </w:r>
      <w:r w:rsidRPr="00B20892">
        <w:t xml:space="preserve">Data </w:t>
      </w:r>
      <w:proofErr w:type="spellStart"/>
      <w:r w:rsidRPr="00B20892">
        <w:t>Modeling</w:t>
      </w:r>
      <w:bookmarkEnd w:id="84"/>
      <w:bookmarkEnd w:id="85"/>
      <w:proofErr w:type="spellEnd"/>
    </w:p>
    <w:p w14:paraId="2B64F369" w14:textId="77777777" w:rsidR="00F27627" w:rsidRPr="00664840" w:rsidRDefault="00F27627" w:rsidP="00F27627">
      <w:pPr>
        <w:pStyle w:val="Balk3"/>
        <w:numPr>
          <w:ilvl w:val="3"/>
          <w:numId w:val="1"/>
        </w:numPr>
      </w:pPr>
      <w:bookmarkStart w:id="86" w:name="_Toc31025841"/>
      <w:r>
        <w:t xml:space="preserve">            </w:t>
      </w:r>
      <w:bookmarkStart w:id="87" w:name="_Toc44781040"/>
      <w:r w:rsidRPr="007E3A0F">
        <w:t>3.9.</w:t>
      </w:r>
      <w:r>
        <w:t>5</w:t>
      </w:r>
      <w:r w:rsidRPr="007E3A0F">
        <w:t>.</w:t>
      </w:r>
      <w:r>
        <w:t>1</w:t>
      </w:r>
      <w:r w:rsidRPr="007E3A0F">
        <w:t xml:space="preserve"> </w:t>
      </w:r>
      <w:r w:rsidRPr="00B20892">
        <w:t xml:space="preserve">Activity </w:t>
      </w:r>
      <w:proofErr w:type="spellStart"/>
      <w:r w:rsidRPr="00B20892">
        <w:t>Diagra</w:t>
      </w:r>
      <w:bookmarkEnd w:id="86"/>
      <w:bookmarkEnd w:id="87"/>
      <w:r>
        <w:t>m</w:t>
      </w:r>
      <w:proofErr w:type="spellEnd"/>
    </w:p>
    <w:p w14:paraId="5ADADDA8" w14:textId="77777777" w:rsidR="00F27627" w:rsidRPr="00B0485E" w:rsidRDefault="00F27627" w:rsidP="00F27627">
      <w:r>
        <w:t xml:space="preserve">Activity </w:t>
      </w:r>
      <w:proofErr w:type="spellStart"/>
      <w:r>
        <w:t>Diagram</w:t>
      </w:r>
      <w:proofErr w:type="spellEnd"/>
      <w:r>
        <w:t xml:space="preserve"> 1: </w:t>
      </w:r>
      <w:proofErr w:type="spellStart"/>
      <w:r>
        <w:t>Signup</w:t>
      </w:r>
      <w:proofErr w:type="spellEnd"/>
    </w:p>
    <w:p w14:paraId="1976600F" w14:textId="77777777" w:rsidR="00F27627" w:rsidRDefault="00F27627" w:rsidP="00F27627"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4AFD934C" wp14:editId="7D08A5CB">
            <wp:simplePos x="0" y="0"/>
            <wp:positionH relativeFrom="column">
              <wp:posOffset>433705</wp:posOffset>
            </wp:positionH>
            <wp:positionV relativeFrom="paragraph">
              <wp:posOffset>4386580</wp:posOffset>
            </wp:positionV>
            <wp:extent cx="5924550" cy="3579495"/>
            <wp:effectExtent l="0" t="0" r="0" b="1905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FCD5F1F" wp14:editId="14C70434">
            <wp:extent cx="5753100" cy="43815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FD3BF" w14:textId="77777777" w:rsidR="00F27627" w:rsidRDefault="00F27627" w:rsidP="00F27627">
      <w:pPr>
        <w:ind w:firstLine="0"/>
      </w:pPr>
    </w:p>
    <w:p w14:paraId="2A7B3E59" w14:textId="77777777" w:rsidR="00F27627" w:rsidRDefault="00F27627" w:rsidP="00F27627"/>
    <w:p w14:paraId="5513AED4" w14:textId="77777777" w:rsidR="00F27627" w:rsidRDefault="00F27627" w:rsidP="00F27627">
      <w:r>
        <w:t xml:space="preserve">Activity </w:t>
      </w:r>
      <w:proofErr w:type="spellStart"/>
      <w:r>
        <w:t>Diagram</w:t>
      </w:r>
      <w:proofErr w:type="spellEnd"/>
      <w:r>
        <w:t xml:space="preserve"> 2: </w:t>
      </w:r>
      <w:proofErr w:type="spellStart"/>
      <w:r>
        <w:t>Login</w:t>
      </w:r>
      <w:proofErr w:type="spellEnd"/>
    </w:p>
    <w:p w14:paraId="6F26D454" w14:textId="77777777" w:rsidR="00F27627" w:rsidRDefault="00F27627" w:rsidP="00F27627">
      <w:pPr>
        <w:pStyle w:val="Balk3"/>
      </w:pPr>
      <w:bookmarkStart w:id="88" w:name="_Toc31025843"/>
      <w:r>
        <w:rPr>
          <w:rFonts w:ascii="Times" w:hAnsi="Times"/>
          <w:b w:val="0"/>
          <w:bCs w:val="0"/>
          <w:noProof/>
          <w:kern w:val="28"/>
        </w:rPr>
        <w:lastRenderedPageBreak/>
        <w:drawing>
          <wp:anchor distT="0" distB="0" distL="114300" distR="114300" simplePos="0" relativeHeight="251684864" behindDoc="1" locked="0" layoutInCell="1" allowOverlap="1" wp14:anchorId="31F8ED7F" wp14:editId="35BBFA3A">
            <wp:simplePos x="0" y="0"/>
            <wp:positionH relativeFrom="margin">
              <wp:posOffset>0</wp:posOffset>
            </wp:positionH>
            <wp:positionV relativeFrom="paragraph">
              <wp:posOffset>327660</wp:posOffset>
            </wp:positionV>
            <wp:extent cx="5753100" cy="5086350"/>
            <wp:effectExtent l="0" t="0" r="0" b="0"/>
            <wp:wrapTopAndBottom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/>
      </w:r>
    </w:p>
    <w:p w14:paraId="3FAC8823" w14:textId="77777777" w:rsidR="00F27627" w:rsidRDefault="00F27627" w:rsidP="00F27627"/>
    <w:p w14:paraId="58EF76AA" w14:textId="77777777" w:rsidR="00F27627" w:rsidRDefault="00F27627" w:rsidP="00F27627"/>
    <w:p w14:paraId="75A82A53" w14:textId="77777777" w:rsidR="00F27627" w:rsidRDefault="00F27627" w:rsidP="00F27627"/>
    <w:p w14:paraId="4F6CB8CC" w14:textId="77777777" w:rsidR="00F27627" w:rsidRDefault="00F27627" w:rsidP="00F27627"/>
    <w:p w14:paraId="18FA53B0" w14:textId="77777777" w:rsidR="00F27627" w:rsidRDefault="00F27627" w:rsidP="00F27627"/>
    <w:p w14:paraId="566937CA" w14:textId="77777777" w:rsidR="00F27627" w:rsidRDefault="00F27627" w:rsidP="00F27627"/>
    <w:p w14:paraId="1D8E2AB5" w14:textId="77777777" w:rsidR="00F27627" w:rsidRDefault="00F27627" w:rsidP="00F27627"/>
    <w:p w14:paraId="720931ED" w14:textId="77777777" w:rsidR="00F27627" w:rsidRDefault="00F27627" w:rsidP="00F27627"/>
    <w:p w14:paraId="65CD3892" w14:textId="77777777" w:rsidR="00F27627" w:rsidRDefault="00F27627" w:rsidP="00F27627"/>
    <w:p w14:paraId="0D003367" w14:textId="77777777" w:rsidR="00F27627" w:rsidRDefault="00F27627" w:rsidP="00F27627"/>
    <w:p w14:paraId="5BC09B48" w14:textId="77777777" w:rsidR="00F27627" w:rsidRDefault="00F27627" w:rsidP="00F27627">
      <w:r>
        <w:t xml:space="preserve">Activity </w:t>
      </w:r>
      <w:proofErr w:type="spellStart"/>
      <w:r>
        <w:t>Diagram</w:t>
      </w:r>
      <w:proofErr w:type="spellEnd"/>
      <w:r>
        <w:t xml:space="preserve"> 3: Show </w:t>
      </w:r>
      <w:proofErr w:type="spellStart"/>
      <w:r>
        <w:t>Detailed</w:t>
      </w:r>
      <w:proofErr w:type="spellEnd"/>
      <w:r>
        <w:t xml:space="preserve"> Report</w:t>
      </w:r>
    </w:p>
    <w:p w14:paraId="07120116" w14:textId="77777777" w:rsidR="00F27627" w:rsidRDefault="00F27627" w:rsidP="00F27627"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077B5BCA" wp14:editId="227D0A42">
            <wp:simplePos x="0" y="0"/>
            <wp:positionH relativeFrom="column">
              <wp:posOffset>271780</wp:posOffset>
            </wp:positionH>
            <wp:positionV relativeFrom="paragraph">
              <wp:posOffset>5113822</wp:posOffset>
            </wp:positionV>
            <wp:extent cx="5528945" cy="2610485"/>
            <wp:effectExtent l="0" t="0" r="0" b="0"/>
            <wp:wrapTight wrapText="bothSides">
              <wp:wrapPolygon edited="0">
                <wp:start x="0" y="0"/>
                <wp:lineTo x="0" y="21437"/>
                <wp:lineTo x="21508" y="21437"/>
                <wp:lineTo x="21508" y="0"/>
                <wp:lineTo x="0" y="0"/>
              </wp:wrapPolygon>
            </wp:wrapTight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1FF5075" wp14:editId="2ABE611C">
            <wp:extent cx="5753735" cy="5098415"/>
            <wp:effectExtent l="0" t="0" r="0" b="698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59FE" w14:textId="77777777" w:rsidR="00F27627" w:rsidRDefault="00F27627" w:rsidP="00F27627"/>
    <w:p w14:paraId="66495D88" w14:textId="77777777" w:rsidR="00F27627" w:rsidRDefault="00F27627" w:rsidP="00F27627"/>
    <w:p w14:paraId="279618B4" w14:textId="77777777" w:rsidR="00F27627" w:rsidRDefault="00F27627" w:rsidP="00F27627"/>
    <w:p w14:paraId="443E7341" w14:textId="77777777" w:rsidR="00F27627" w:rsidRDefault="00F27627" w:rsidP="00F27627">
      <w:r>
        <w:t xml:space="preserve">Activity </w:t>
      </w:r>
      <w:proofErr w:type="spellStart"/>
      <w:r>
        <w:t>Diagram</w:t>
      </w:r>
      <w:proofErr w:type="spellEnd"/>
      <w:r>
        <w:t xml:space="preserve"> 4: Show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Graphs</w:t>
      </w:r>
      <w:proofErr w:type="spellEnd"/>
    </w:p>
    <w:p w14:paraId="2AD8517E" w14:textId="77777777" w:rsidR="00F27627" w:rsidRDefault="00F27627" w:rsidP="00F27627"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64A04962" wp14:editId="742C291D">
            <wp:simplePos x="0" y="0"/>
            <wp:positionH relativeFrom="margin">
              <wp:posOffset>988695</wp:posOffset>
            </wp:positionH>
            <wp:positionV relativeFrom="paragraph">
              <wp:posOffset>5108204</wp:posOffset>
            </wp:positionV>
            <wp:extent cx="4813300" cy="2380615"/>
            <wp:effectExtent l="0" t="0" r="6350" b="635"/>
            <wp:wrapTopAndBottom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D3228AE" wp14:editId="684F91D2">
            <wp:extent cx="5753735" cy="5098415"/>
            <wp:effectExtent l="0" t="0" r="0" b="698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1030" w14:textId="77777777" w:rsidR="00F27627" w:rsidRDefault="00F27627" w:rsidP="00F27627"/>
    <w:p w14:paraId="6E68CADD" w14:textId="77777777" w:rsidR="00F27627" w:rsidRDefault="00F27627" w:rsidP="00F27627"/>
    <w:p w14:paraId="453B80CA" w14:textId="77777777" w:rsidR="00F27627" w:rsidRDefault="00F27627" w:rsidP="00F27627"/>
    <w:p w14:paraId="16C88CA4" w14:textId="77777777" w:rsidR="00F27627" w:rsidRDefault="00F27627" w:rsidP="00F27627"/>
    <w:p w14:paraId="26C83F74" w14:textId="77777777" w:rsidR="00F27627" w:rsidRDefault="00F27627" w:rsidP="00F27627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F9A13BC" wp14:editId="64F3E318">
            <wp:simplePos x="0" y="0"/>
            <wp:positionH relativeFrom="column">
              <wp:posOffset>410210</wp:posOffset>
            </wp:positionH>
            <wp:positionV relativeFrom="paragraph">
              <wp:posOffset>5534924</wp:posOffset>
            </wp:positionV>
            <wp:extent cx="5572760" cy="2647950"/>
            <wp:effectExtent l="0" t="0" r="8890" b="0"/>
            <wp:wrapTopAndBottom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B5BFAB7" wp14:editId="12AE2702">
            <wp:simplePos x="0" y="0"/>
            <wp:positionH relativeFrom="column">
              <wp:posOffset>376758</wp:posOffset>
            </wp:positionH>
            <wp:positionV relativeFrom="paragraph">
              <wp:posOffset>255821</wp:posOffset>
            </wp:positionV>
            <wp:extent cx="5753735" cy="5270500"/>
            <wp:effectExtent l="0" t="0" r="0" b="6350"/>
            <wp:wrapTopAndBottom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Activity </w:t>
      </w:r>
      <w:proofErr w:type="spellStart"/>
      <w:r>
        <w:t>Diagram</w:t>
      </w:r>
      <w:proofErr w:type="spellEnd"/>
      <w:r>
        <w:t xml:space="preserve"> 5: Feedback</w:t>
      </w:r>
    </w:p>
    <w:p w14:paraId="6B3710BE" w14:textId="77777777" w:rsidR="00F27627" w:rsidRDefault="00F27627" w:rsidP="00F27627"/>
    <w:p w14:paraId="3A8A2D6E" w14:textId="77777777" w:rsidR="00F27627" w:rsidRDefault="00F27627" w:rsidP="00F27627"/>
    <w:p w14:paraId="61FD97B8" w14:textId="77777777" w:rsidR="00F27627" w:rsidRDefault="00F27627" w:rsidP="00F27627"/>
    <w:p w14:paraId="58B267FA" w14:textId="77777777" w:rsidR="00F27627" w:rsidRDefault="00F27627" w:rsidP="00F27627">
      <w:r>
        <w:lastRenderedPageBreak/>
        <w:t xml:space="preserve">Activity </w:t>
      </w:r>
      <w:proofErr w:type="spellStart"/>
      <w:r>
        <w:t>Diagram</w:t>
      </w:r>
      <w:proofErr w:type="spellEnd"/>
      <w:r>
        <w:t xml:space="preserve"> 6: </w:t>
      </w:r>
      <w:proofErr w:type="spellStart"/>
      <w:r>
        <w:t>Compare</w:t>
      </w:r>
      <w:proofErr w:type="spellEnd"/>
    </w:p>
    <w:p w14:paraId="4F4BBE82" w14:textId="77777777" w:rsidR="00F27627" w:rsidRPr="00664840" w:rsidRDefault="00F27627" w:rsidP="00F27627">
      <w:r>
        <w:rPr>
          <w:noProof/>
        </w:rPr>
        <w:drawing>
          <wp:inline distT="0" distB="0" distL="0" distR="0" wp14:anchorId="3E1B3A30" wp14:editId="359421B3">
            <wp:extent cx="5167222" cy="3145042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767" cy="315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EDD96D7" wp14:editId="65F05C2B">
            <wp:simplePos x="0" y="0"/>
            <wp:positionH relativeFrom="column">
              <wp:posOffset>445926</wp:posOffset>
            </wp:positionH>
            <wp:positionV relativeFrom="paragraph">
              <wp:posOffset>1881</wp:posOffset>
            </wp:positionV>
            <wp:extent cx="5117246" cy="4994694"/>
            <wp:effectExtent l="0" t="0" r="7620" b="0"/>
            <wp:wrapTopAndBottom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46" cy="499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D84F27" w14:textId="77777777" w:rsidR="00F27627" w:rsidRDefault="00F27627" w:rsidP="00F27627">
      <w:pPr>
        <w:pStyle w:val="Balk3"/>
        <w:numPr>
          <w:ilvl w:val="3"/>
          <w:numId w:val="1"/>
        </w:numPr>
      </w:pPr>
      <w:r>
        <w:lastRenderedPageBreak/>
        <w:t xml:space="preserve">            </w:t>
      </w:r>
      <w:bookmarkStart w:id="89" w:name="_Toc44781041"/>
      <w:r w:rsidRPr="007E3A0F">
        <w:t>3.9.</w:t>
      </w:r>
      <w:r>
        <w:t>5</w:t>
      </w:r>
      <w:r w:rsidRPr="007E3A0F">
        <w:t>.</w:t>
      </w:r>
      <w:r>
        <w:t>2</w:t>
      </w:r>
      <w:r w:rsidRPr="007E3A0F">
        <w:t xml:space="preserve"> </w:t>
      </w:r>
      <w:proofErr w:type="spellStart"/>
      <w:r w:rsidRPr="00DA285E">
        <w:t>Sequence</w:t>
      </w:r>
      <w:proofErr w:type="spellEnd"/>
      <w:r w:rsidRPr="00DA285E">
        <w:t xml:space="preserve"> </w:t>
      </w:r>
      <w:proofErr w:type="spellStart"/>
      <w:r w:rsidRPr="00DA285E">
        <w:t>Diagrams</w:t>
      </w:r>
      <w:bookmarkEnd w:id="88"/>
      <w:bookmarkEnd w:id="89"/>
      <w:proofErr w:type="spellEnd"/>
    </w:p>
    <w:p w14:paraId="30616169" w14:textId="77777777" w:rsidR="00F27627" w:rsidRDefault="00F27627" w:rsidP="00F27627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1 </w:t>
      </w:r>
      <w:proofErr w:type="spellStart"/>
      <w:r>
        <w:t>Signup</w:t>
      </w:r>
      <w:proofErr w:type="spellEnd"/>
      <w:r>
        <w:t>:</w:t>
      </w:r>
    </w:p>
    <w:p w14:paraId="22E2D59C" w14:textId="77777777" w:rsidR="00F27627" w:rsidRDefault="00F27627" w:rsidP="00F27627"/>
    <w:p w14:paraId="73297AB1" w14:textId="77777777" w:rsidR="00F27627" w:rsidRDefault="00F27627" w:rsidP="00F27627">
      <w:r>
        <w:rPr>
          <w:noProof/>
        </w:rPr>
        <w:drawing>
          <wp:anchor distT="0" distB="0" distL="114300" distR="114300" simplePos="0" relativeHeight="251692032" behindDoc="0" locked="0" layoutInCell="1" allowOverlap="1" wp14:anchorId="510CC1F3" wp14:editId="7179696E">
            <wp:simplePos x="0" y="0"/>
            <wp:positionH relativeFrom="page">
              <wp:posOffset>99</wp:posOffset>
            </wp:positionH>
            <wp:positionV relativeFrom="paragraph">
              <wp:posOffset>193807</wp:posOffset>
            </wp:positionV>
            <wp:extent cx="7908562" cy="6405665"/>
            <wp:effectExtent l="0" t="0" r="0" b="0"/>
            <wp:wrapTopAndBottom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8562" cy="640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4BAE9" w14:textId="77777777" w:rsidR="00F27627" w:rsidRDefault="00F27627" w:rsidP="00F27627"/>
    <w:p w14:paraId="6293319E" w14:textId="77777777" w:rsidR="00F27627" w:rsidRDefault="00F27627" w:rsidP="00F27627"/>
    <w:p w14:paraId="43E36459" w14:textId="77777777" w:rsidR="00F27627" w:rsidRDefault="00F27627" w:rsidP="00F27627"/>
    <w:p w14:paraId="058D7E08" w14:textId="77777777" w:rsidR="00F27627" w:rsidRDefault="00F27627" w:rsidP="00F27627"/>
    <w:p w14:paraId="2028A843" w14:textId="77777777" w:rsidR="00F27627" w:rsidRDefault="00F27627" w:rsidP="00F27627"/>
    <w:p w14:paraId="52CBE463" w14:textId="77777777" w:rsidR="00F27627" w:rsidRPr="00C8104E" w:rsidRDefault="00F27627" w:rsidP="00F27627"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9CE9F37" wp14:editId="66BEDD5D">
            <wp:simplePos x="0" y="0"/>
            <wp:positionH relativeFrom="page">
              <wp:align>left</wp:align>
            </wp:positionH>
            <wp:positionV relativeFrom="paragraph">
              <wp:posOffset>406491</wp:posOffset>
            </wp:positionV>
            <wp:extent cx="8193450" cy="7348811"/>
            <wp:effectExtent l="0" t="0" r="0" b="508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3450" cy="734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2 </w:t>
      </w:r>
      <w:proofErr w:type="spellStart"/>
      <w:r>
        <w:t>Login</w:t>
      </w:r>
      <w:proofErr w:type="spellEnd"/>
      <w:r>
        <w:t>:</w:t>
      </w:r>
    </w:p>
    <w:p w14:paraId="73057FD4" w14:textId="77777777" w:rsidR="00F27627" w:rsidRDefault="00F27627" w:rsidP="00F27627">
      <w:pPr>
        <w:pStyle w:val="Balk3"/>
        <w:numPr>
          <w:ilvl w:val="3"/>
          <w:numId w:val="1"/>
        </w:numPr>
      </w:pPr>
      <w:bookmarkStart w:id="90" w:name="_Toc31025844"/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433F3790" wp14:editId="6B437609">
            <wp:simplePos x="0" y="0"/>
            <wp:positionH relativeFrom="margin">
              <wp:align>center</wp:align>
            </wp:positionH>
            <wp:positionV relativeFrom="paragraph">
              <wp:posOffset>441927</wp:posOffset>
            </wp:positionV>
            <wp:extent cx="3274060" cy="8003540"/>
            <wp:effectExtent l="0" t="0" r="2540" b="0"/>
            <wp:wrapTopAndBottom/>
            <wp:docPr id="3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800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</w:t>
      </w:r>
      <w:bookmarkStart w:id="91" w:name="_Toc44781042"/>
      <w:r w:rsidRPr="007E3A0F">
        <w:t>3.9.</w:t>
      </w:r>
      <w:r>
        <w:t>5</w:t>
      </w:r>
      <w:r w:rsidRPr="007E3A0F">
        <w:t>.</w:t>
      </w:r>
      <w:r>
        <w:t>3</w:t>
      </w:r>
      <w:r w:rsidRPr="007E3A0F">
        <w:t xml:space="preserve"> </w:t>
      </w:r>
      <w:proofErr w:type="spellStart"/>
      <w:r w:rsidRPr="00DA285E">
        <w:t>Process</w:t>
      </w:r>
      <w:proofErr w:type="spellEnd"/>
      <w:r w:rsidRPr="00DA285E">
        <w:t xml:space="preserve"> </w:t>
      </w:r>
      <w:proofErr w:type="spellStart"/>
      <w:r w:rsidRPr="00DA285E">
        <w:t>Diagram</w:t>
      </w:r>
      <w:bookmarkEnd w:id="90"/>
      <w:bookmarkEnd w:id="91"/>
      <w:proofErr w:type="spellEnd"/>
    </w:p>
    <w:p w14:paraId="3505EE5D" w14:textId="77777777" w:rsidR="00F27627" w:rsidRDefault="00F27627" w:rsidP="00F27627"/>
    <w:p w14:paraId="3F96337C" w14:textId="77777777" w:rsidR="00F27627" w:rsidRDefault="00F27627" w:rsidP="00F27627"/>
    <w:p w14:paraId="004203C0" w14:textId="77777777" w:rsidR="00F27627" w:rsidRDefault="00F27627" w:rsidP="00F27627"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3 Show </w:t>
      </w:r>
      <w:proofErr w:type="spellStart"/>
      <w:r>
        <w:t>Detailed</w:t>
      </w:r>
      <w:proofErr w:type="spellEnd"/>
      <w:r>
        <w:t xml:space="preserve"> Report:</w:t>
      </w:r>
    </w:p>
    <w:p w14:paraId="7F969F35" w14:textId="77777777" w:rsidR="00F27627" w:rsidRDefault="00F27627" w:rsidP="00F27627">
      <w:r>
        <w:rPr>
          <w:noProof/>
        </w:rPr>
        <w:drawing>
          <wp:anchor distT="0" distB="0" distL="114300" distR="114300" simplePos="0" relativeHeight="251694080" behindDoc="0" locked="0" layoutInCell="1" allowOverlap="1" wp14:anchorId="16143899" wp14:editId="20CC0CD7">
            <wp:simplePos x="0" y="0"/>
            <wp:positionH relativeFrom="page">
              <wp:align>left</wp:align>
            </wp:positionH>
            <wp:positionV relativeFrom="paragraph">
              <wp:posOffset>356796</wp:posOffset>
            </wp:positionV>
            <wp:extent cx="8063230" cy="7331075"/>
            <wp:effectExtent l="0" t="0" r="0" b="3175"/>
            <wp:wrapTopAndBottom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3230" cy="733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6B8E1" w14:textId="77777777" w:rsidR="00F27627" w:rsidRDefault="00F27627" w:rsidP="00F27627"/>
    <w:p w14:paraId="0FCF64EF" w14:textId="77777777" w:rsidR="00F27627" w:rsidRDefault="00F27627" w:rsidP="00F27627"/>
    <w:p w14:paraId="225FEC75" w14:textId="77777777" w:rsidR="00F27627" w:rsidRDefault="00F27627" w:rsidP="00F27627"/>
    <w:p w14:paraId="54FF10DB" w14:textId="77777777" w:rsidR="00F27627" w:rsidRDefault="00F27627" w:rsidP="00F27627"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4 Show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Graph</w:t>
      </w:r>
      <w:proofErr w:type="spellEnd"/>
      <w:r>
        <w:t>:</w:t>
      </w:r>
    </w:p>
    <w:p w14:paraId="58367EEB" w14:textId="77777777" w:rsidR="00F27627" w:rsidRPr="00C8104E" w:rsidRDefault="00F27627" w:rsidP="00F27627"/>
    <w:p w14:paraId="3DAFE3A6" w14:textId="77777777" w:rsidR="00F27627" w:rsidRDefault="00F27627" w:rsidP="00F27627">
      <w:pPr>
        <w:pStyle w:val="Balk3"/>
        <w:numPr>
          <w:ilvl w:val="3"/>
          <w:numId w:val="1"/>
        </w:numPr>
      </w:pPr>
      <w:bookmarkStart w:id="92" w:name="_Toc31025845"/>
      <w:r>
        <w:rPr>
          <w:noProof/>
        </w:rPr>
        <w:drawing>
          <wp:anchor distT="0" distB="0" distL="114300" distR="114300" simplePos="0" relativeHeight="251695104" behindDoc="0" locked="0" layoutInCell="1" allowOverlap="1" wp14:anchorId="4F1563FA" wp14:editId="02A95FCA">
            <wp:simplePos x="0" y="0"/>
            <wp:positionH relativeFrom="page">
              <wp:align>left</wp:align>
            </wp:positionH>
            <wp:positionV relativeFrom="paragraph">
              <wp:posOffset>343279</wp:posOffset>
            </wp:positionV>
            <wp:extent cx="8367611" cy="6780810"/>
            <wp:effectExtent l="0" t="0" r="0" b="1270"/>
            <wp:wrapTopAndBottom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7611" cy="678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</w:t>
      </w:r>
    </w:p>
    <w:p w14:paraId="1FBD2ED3" w14:textId="77777777" w:rsidR="00F27627" w:rsidRDefault="00F27627" w:rsidP="00F27627">
      <w:pPr>
        <w:pStyle w:val="Balk3"/>
      </w:pPr>
    </w:p>
    <w:p w14:paraId="37BA0E20" w14:textId="77777777" w:rsidR="00F27627" w:rsidRDefault="00F27627" w:rsidP="00F27627"/>
    <w:p w14:paraId="77BCA150" w14:textId="77777777" w:rsidR="00F27627" w:rsidRDefault="00F27627" w:rsidP="00F27627"/>
    <w:p w14:paraId="1A85630A" w14:textId="77777777" w:rsidR="00F27627" w:rsidRDefault="00F27627" w:rsidP="00F27627"/>
    <w:p w14:paraId="0A353C8B" w14:textId="77777777" w:rsidR="00F27627" w:rsidRDefault="00F27627" w:rsidP="00F27627"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5 </w:t>
      </w:r>
      <w:proofErr w:type="spellStart"/>
      <w:r>
        <w:t>Compare</w:t>
      </w:r>
      <w:proofErr w:type="spellEnd"/>
      <w:r>
        <w:t>:</w:t>
      </w:r>
    </w:p>
    <w:p w14:paraId="37606608" w14:textId="77777777" w:rsidR="00F27627" w:rsidRDefault="00F27627" w:rsidP="00F27627">
      <w:r>
        <w:rPr>
          <w:noProof/>
        </w:rPr>
        <w:drawing>
          <wp:anchor distT="0" distB="0" distL="114300" distR="114300" simplePos="0" relativeHeight="251696128" behindDoc="1" locked="0" layoutInCell="1" allowOverlap="1" wp14:anchorId="36CC866D" wp14:editId="5F4DC65C">
            <wp:simplePos x="0" y="0"/>
            <wp:positionH relativeFrom="page">
              <wp:align>left</wp:align>
            </wp:positionH>
            <wp:positionV relativeFrom="paragraph">
              <wp:posOffset>380588</wp:posOffset>
            </wp:positionV>
            <wp:extent cx="8838909" cy="6830110"/>
            <wp:effectExtent l="0" t="0" r="635" b="8890"/>
            <wp:wrapTight wrapText="bothSides">
              <wp:wrapPolygon edited="0">
                <wp:start x="0" y="0"/>
                <wp:lineTo x="0" y="21568"/>
                <wp:lineTo x="21555" y="21568"/>
                <wp:lineTo x="21555" y="0"/>
                <wp:lineTo x="0" y="0"/>
              </wp:wrapPolygon>
            </wp:wrapTight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8909" cy="683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709F7" w14:textId="77777777" w:rsidR="00F27627" w:rsidRDefault="00F27627" w:rsidP="00F27627"/>
    <w:p w14:paraId="42860007" w14:textId="77777777" w:rsidR="00F27627" w:rsidRDefault="00F27627" w:rsidP="00F27627"/>
    <w:p w14:paraId="29BBE855" w14:textId="77777777" w:rsidR="00F27627" w:rsidRDefault="00F27627" w:rsidP="00F27627"/>
    <w:p w14:paraId="28CCCBEA" w14:textId="77777777" w:rsidR="00F27627" w:rsidRDefault="00F27627" w:rsidP="00F27627"/>
    <w:p w14:paraId="53B78AFA" w14:textId="77777777" w:rsidR="00F27627" w:rsidRDefault="00F27627" w:rsidP="00F27627"/>
    <w:p w14:paraId="435B70C9" w14:textId="77777777" w:rsidR="00F27627" w:rsidRDefault="00F27627" w:rsidP="00F27627"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45BFA232" wp14:editId="63BE2BC8">
            <wp:simplePos x="0" y="0"/>
            <wp:positionH relativeFrom="page">
              <wp:align>left</wp:align>
            </wp:positionH>
            <wp:positionV relativeFrom="paragraph">
              <wp:posOffset>262701</wp:posOffset>
            </wp:positionV>
            <wp:extent cx="7492365" cy="7508240"/>
            <wp:effectExtent l="0" t="0" r="0" b="0"/>
            <wp:wrapTopAndBottom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2365" cy="750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6 Feedback:</w:t>
      </w:r>
    </w:p>
    <w:p w14:paraId="2602B24D" w14:textId="77777777" w:rsidR="00F27627" w:rsidRDefault="00F27627" w:rsidP="00F27627"/>
    <w:p w14:paraId="507F014C" w14:textId="77777777" w:rsidR="00F27627" w:rsidRPr="00AA28D0" w:rsidRDefault="00F27627" w:rsidP="00F27627"/>
    <w:p w14:paraId="3361ABD5" w14:textId="77777777" w:rsidR="00F27627" w:rsidRDefault="00F27627" w:rsidP="00F27627">
      <w:pPr>
        <w:pStyle w:val="Balk3"/>
        <w:numPr>
          <w:ilvl w:val="3"/>
          <w:numId w:val="1"/>
        </w:numPr>
      </w:pPr>
      <w:r>
        <w:lastRenderedPageBreak/>
        <w:t xml:space="preserve"> </w:t>
      </w:r>
      <w:bookmarkStart w:id="93" w:name="_Toc44781043"/>
      <w:r w:rsidRPr="007E3A0F">
        <w:t>3.9.</w:t>
      </w:r>
      <w:r>
        <w:t>5</w:t>
      </w:r>
      <w:r w:rsidRPr="007E3A0F">
        <w:t>.</w:t>
      </w:r>
      <w:r>
        <w:t>4</w:t>
      </w:r>
      <w:r w:rsidRPr="007E3A0F">
        <w:t xml:space="preserve"> </w:t>
      </w:r>
      <w:r w:rsidRPr="00DA285E">
        <w:t xml:space="preserve">Data </w:t>
      </w:r>
      <w:proofErr w:type="spellStart"/>
      <w:r w:rsidRPr="00DA285E">
        <w:t>Flow</w:t>
      </w:r>
      <w:proofErr w:type="spellEnd"/>
      <w:r w:rsidRPr="00DA285E">
        <w:t xml:space="preserve"> </w:t>
      </w:r>
      <w:proofErr w:type="spellStart"/>
      <w:r w:rsidRPr="00DA285E">
        <w:t>Diagram</w:t>
      </w:r>
      <w:bookmarkEnd w:id="92"/>
      <w:bookmarkEnd w:id="93"/>
      <w:proofErr w:type="spellEnd"/>
    </w:p>
    <w:p w14:paraId="4509E172" w14:textId="77777777" w:rsidR="00F27627" w:rsidRDefault="00F27627" w:rsidP="00F27627"/>
    <w:p w14:paraId="271AAECD" w14:textId="77777777" w:rsidR="00F27627" w:rsidRDefault="00F27627" w:rsidP="00F27627">
      <w:r>
        <w:rPr>
          <w:noProof/>
        </w:rPr>
        <w:drawing>
          <wp:inline distT="0" distB="0" distL="0" distR="0" wp14:anchorId="11A28CC6" wp14:editId="23FF37BC">
            <wp:extent cx="5593080" cy="6626225"/>
            <wp:effectExtent l="0" t="0" r="7620" b="3175"/>
            <wp:docPr id="44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66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C6E3" w14:textId="77777777" w:rsidR="00F27627" w:rsidRDefault="00F27627" w:rsidP="00F27627"/>
    <w:p w14:paraId="29CAD931" w14:textId="77777777" w:rsidR="00F27627" w:rsidRDefault="00F27627" w:rsidP="00F27627"/>
    <w:p w14:paraId="65FB07C3" w14:textId="77777777" w:rsidR="00F27627" w:rsidRDefault="00F27627" w:rsidP="00F27627"/>
    <w:p w14:paraId="6A65B14F" w14:textId="77777777" w:rsidR="00F27627" w:rsidRDefault="00F27627" w:rsidP="00F27627"/>
    <w:p w14:paraId="5A500C00" w14:textId="77777777" w:rsidR="00F27627" w:rsidRDefault="00F27627" w:rsidP="00F27627"/>
    <w:p w14:paraId="4BE92FD8" w14:textId="77777777" w:rsidR="00F27627" w:rsidRPr="001002EB" w:rsidRDefault="00F27627" w:rsidP="00F27627">
      <w:pPr>
        <w:ind w:firstLine="0"/>
      </w:pPr>
    </w:p>
    <w:p w14:paraId="4BDD551F" w14:textId="77777777" w:rsidR="00F27627" w:rsidRDefault="00F27627" w:rsidP="00F27627">
      <w:pPr>
        <w:pStyle w:val="Balk3"/>
        <w:numPr>
          <w:ilvl w:val="0"/>
          <w:numId w:val="0"/>
        </w:numPr>
      </w:pPr>
      <w:bookmarkStart w:id="94" w:name="_Toc31025848"/>
      <w:r>
        <w:lastRenderedPageBreak/>
        <w:t xml:space="preserve">            </w:t>
      </w:r>
      <w:bookmarkStart w:id="95" w:name="_Toc44781044"/>
      <w:r w:rsidRPr="007E3A0F">
        <w:t>3.9.</w:t>
      </w:r>
      <w:r>
        <w:t>5</w:t>
      </w:r>
      <w:r w:rsidRPr="007E3A0F">
        <w:t>.</w:t>
      </w:r>
      <w:r>
        <w:t>5</w:t>
      </w:r>
      <w:r w:rsidRPr="007E3A0F">
        <w:t xml:space="preserve"> </w:t>
      </w:r>
      <w:r w:rsidRPr="00DA285E">
        <w:t>Design/</w:t>
      </w:r>
      <w:proofErr w:type="spellStart"/>
      <w:r w:rsidRPr="00DA285E">
        <w:t>Block</w:t>
      </w:r>
      <w:proofErr w:type="spellEnd"/>
      <w:r w:rsidRPr="00DA285E">
        <w:t xml:space="preserve"> </w:t>
      </w:r>
      <w:proofErr w:type="spellStart"/>
      <w:r w:rsidRPr="00DA285E">
        <w:t>Diagram</w:t>
      </w:r>
      <w:bookmarkEnd w:id="94"/>
      <w:bookmarkEnd w:id="95"/>
      <w:proofErr w:type="spellEnd"/>
    </w:p>
    <w:p w14:paraId="0517766F" w14:textId="77777777" w:rsidR="00F27627" w:rsidRPr="000551C0" w:rsidRDefault="00F27627" w:rsidP="00F27627">
      <w:pPr>
        <w:ind w:firstLine="0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1109FCCB" wp14:editId="4733B4E3">
            <wp:simplePos x="0" y="0"/>
            <wp:positionH relativeFrom="margin">
              <wp:align>center</wp:align>
            </wp:positionH>
            <wp:positionV relativeFrom="paragraph">
              <wp:posOffset>1001552</wp:posOffset>
            </wp:positionV>
            <wp:extent cx="7099434" cy="4346369"/>
            <wp:effectExtent l="0" t="0" r="6350" b="0"/>
            <wp:wrapTopAndBottom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99434" cy="4346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73093" w14:textId="77777777" w:rsidR="00F27627" w:rsidRDefault="00F27627" w:rsidP="00F27627">
      <w:pPr>
        <w:pStyle w:val="Balk3"/>
        <w:numPr>
          <w:ilvl w:val="3"/>
          <w:numId w:val="1"/>
        </w:numPr>
      </w:pPr>
      <w:bookmarkStart w:id="96" w:name="_Toc31025851"/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25AF4AB3" wp14:editId="50D16D86">
            <wp:simplePos x="0" y="0"/>
            <wp:positionH relativeFrom="margin">
              <wp:posOffset>-11620</wp:posOffset>
            </wp:positionH>
            <wp:positionV relativeFrom="paragraph">
              <wp:posOffset>327660</wp:posOffset>
            </wp:positionV>
            <wp:extent cx="6211570" cy="5844540"/>
            <wp:effectExtent l="0" t="0" r="0" b="3810"/>
            <wp:wrapSquare wrapText="bothSides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0D6385E0" wp14:editId="3E138DD5">
            <wp:simplePos x="0" y="0"/>
            <wp:positionH relativeFrom="column">
              <wp:posOffset>881380</wp:posOffset>
            </wp:positionH>
            <wp:positionV relativeFrom="paragraph">
              <wp:posOffset>6186805</wp:posOffset>
            </wp:positionV>
            <wp:extent cx="5402580" cy="2207895"/>
            <wp:effectExtent l="0" t="0" r="7620" b="1905"/>
            <wp:wrapTopAndBottom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</w:t>
      </w:r>
      <w:bookmarkStart w:id="97" w:name="_Toc44781045"/>
      <w:r w:rsidRPr="007E3A0F">
        <w:t>3.9.</w:t>
      </w:r>
      <w:r>
        <w:t>5</w:t>
      </w:r>
      <w:r w:rsidRPr="007E3A0F">
        <w:t>.</w:t>
      </w:r>
      <w:r>
        <w:t>6</w:t>
      </w:r>
      <w:r w:rsidRPr="007E3A0F">
        <w:t xml:space="preserve"> </w:t>
      </w:r>
      <w:r w:rsidRPr="00DA285E">
        <w:t xml:space="preserve">Object </w:t>
      </w:r>
      <w:proofErr w:type="spellStart"/>
      <w:r w:rsidRPr="00DA285E">
        <w:t>Diagram</w:t>
      </w:r>
      <w:bookmarkStart w:id="98" w:name="_Toc31025853"/>
      <w:bookmarkEnd w:id="96"/>
      <w:bookmarkEnd w:id="97"/>
      <w:proofErr w:type="spellEnd"/>
    </w:p>
    <w:p w14:paraId="2A7F76B5" w14:textId="77777777" w:rsidR="00F27627" w:rsidRDefault="00F27627" w:rsidP="00F27627"/>
    <w:p w14:paraId="76F9C89B" w14:textId="77777777" w:rsidR="00F27627" w:rsidRPr="000551C0" w:rsidRDefault="00F27627" w:rsidP="00F27627"/>
    <w:p w14:paraId="6791CDC1" w14:textId="77777777" w:rsidR="00F27627" w:rsidRDefault="00F27627" w:rsidP="00F27627">
      <w:pPr>
        <w:pStyle w:val="Balk3"/>
        <w:numPr>
          <w:ilvl w:val="3"/>
          <w:numId w:val="1"/>
        </w:numPr>
      </w:pPr>
      <w:r>
        <w:lastRenderedPageBreak/>
        <w:t xml:space="preserve">            </w:t>
      </w:r>
      <w:bookmarkStart w:id="99" w:name="_Toc44781046"/>
      <w:r w:rsidRPr="007E3A0F">
        <w:t>3.9.</w:t>
      </w:r>
      <w:r>
        <w:t>5</w:t>
      </w:r>
      <w:r w:rsidRPr="007E3A0F">
        <w:t>.</w:t>
      </w:r>
      <w:r>
        <w:t>7</w:t>
      </w:r>
      <w:r w:rsidRPr="007E3A0F">
        <w:t xml:space="preserve"> </w:t>
      </w:r>
      <w:r w:rsidRPr="00DA285E">
        <w:t xml:space="preserve">Class </w:t>
      </w:r>
      <w:proofErr w:type="spellStart"/>
      <w:r w:rsidRPr="00DA285E">
        <w:t>Diagram</w:t>
      </w:r>
      <w:bookmarkEnd w:id="98"/>
      <w:bookmarkEnd w:id="99"/>
      <w:proofErr w:type="spellEnd"/>
    </w:p>
    <w:p w14:paraId="594676E9" w14:textId="59AD4D09" w:rsidR="00F27627" w:rsidRDefault="00F27627" w:rsidP="00F27627">
      <w:pPr>
        <w:ind w:firstLine="0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F350BB5" wp14:editId="010EE4BE">
            <wp:simplePos x="0" y="0"/>
            <wp:positionH relativeFrom="page">
              <wp:posOffset>486410</wp:posOffset>
            </wp:positionH>
            <wp:positionV relativeFrom="paragraph">
              <wp:posOffset>208725</wp:posOffset>
            </wp:positionV>
            <wp:extent cx="5869305" cy="5320030"/>
            <wp:effectExtent l="0" t="0" r="0" b="0"/>
            <wp:wrapTopAndBottom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3369F32A" wp14:editId="02A25732">
            <wp:simplePos x="0" y="0"/>
            <wp:positionH relativeFrom="margin">
              <wp:posOffset>11430</wp:posOffset>
            </wp:positionH>
            <wp:positionV relativeFrom="paragraph">
              <wp:posOffset>5507165</wp:posOffset>
            </wp:positionV>
            <wp:extent cx="5474335" cy="2167255"/>
            <wp:effectExtent l="0" t="0" r="0" b="4445"/>
            <wp:wrapTopAndBottom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0DD0C" w14:textId="56962641" w:rsidR="00DF0FA6" w:rsidRDefault="00A00655" w:rsidP="00D46F5D">
      <w:pPr>
        <w:pStyle w:val="Balk1"/>
        <w:numPr>
          <w:ilvl w:val="0"/>
          <w:numId w:val="0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4. </w:t>
      </w:r>
      <w:r w:rsidR="00586C3D">
        <w:rPr>
          <w:rFonts w:cs="Times New Roman"/>
          <w:sz w:val="24"/>
          <w:szCs w:val="24"/>
        </w:rPr>
        <w:t>COSTS</w:t>
      </w:r>
      <w:bookmarkEnd w:id="42"/>
    </w:p>
    <w:tbl>
      <w:tblPr>
        <w:tblStyle w:val="TabloKlavuzu"/>
        <w:tblW w:w="0" w:type="auto"/>
        <w:jc w:val="center"/>
        <w:tblLook w:val="04A0" w:firstRow="1" w:lastRow="0" w:firstColumn="1" w:lastColumn="0" w:noHBand="0" w:noVBand="1"/>
      </w:tblPr>
      <w:tblGrid>
        <w:gridCol w:w="2295"/>
        <w:gridCol w:w="1733"/>
        <w:gridCol w:w="1678"/>
        <w:gridCol w:w="1678"/>
        <w:gridCol w:w="1678"/>
      </w:tblGrid>
      <w:tr w:rsidR="00980F94" w:rsidRPr="00AF6AAF" w14:paraId="30D69ECD" w14:textId="77777777" w:rsidTr="005F4FF1">
        <w:trPr>
          <w:jc w:val="center"/>
        </w:trPr>
        <w:tc>
          <w:tcPr>
            <w:tcW w:w="2295" w:type="dxa"/>
          </w:tcPr>
          <w:p w14:paraId="72A334F7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Components</w:t>
            </w:r>
          </w:p>
        </w:tc>
        <w:tc>
          <w:tcPr>
            <w:tcW w:w="1733" w:type="dxa"/>
          </w:tcPr>
          <w:p w14:paraId="7A33E0F6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678" w:type="dxa"/>
          </w:tcPr>
          <w:p w14:paraId="334A39AD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678" w:type="dxa"/>
          </w:tcPr>
          <w:p w14:paraId="41936283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Price</w:t>
            </w:r>
            <w:proofErr w:type="spellEnd"/>
            <w:r>
              <w:rPr>
                <w:color w:val="000000" w:themeColor="text1"/>
              </w:rPr>
              <w:t xml:space="preserve"> in </w:t>
            </w:r>
            <w:r w:rsidRPr="00AF6AAF">
              <w:rPr>
                <w:color w:val="000000" w:themeColor="text1"/>
              </w:rPr>
              <w:t>€</w:t>
            </w:r>
          </w:p>
        </w:tc>
        <w:tc>
          <w:tcPr>
            <w:tcW w:w="1678" w:type="dxa"/>
          </w:tcPr>
          <w:p w14:paraId="4E370C10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Price</w:t>
            </w:r>
            <w:proofErr w:type="spellEnd"/>
            <w:r>
              <w:rPr>
                <w:color w:val="000000" w:themeColor="text1"/>
              </w:rPr>
              <w:t xml:space="preserve"> in </w:t>
            </w:r>
            <w:r w:rsidRPr="00AF6AAF">
              <w:rPr>
                <w:color w:val="000000" w:themeColor="text1"/>
              </w:rPr>
              <w:t>₺</w:t>
            </w:r>
          </w:p>
        </w:tc>
      </w:tr>
      <w:tr w:rsidR="00980F94" w:rsidRPr="00AF6AAF" w14:paraId="726A720A" w14:textId="77777777" w:rsidTr="005F4FF1">
        <w:trPr>
          <w:jc w:val="center"/>
        </w:trPr>
        <w:tc>
          <w:tcPr>
            <w:tcW w:w="2295" w:type="dxa"/>
          </w:tcPr>
          <w:p w14:paraId="3496E1E9" w14:textId="3F3BC173" w:rsidR="00980F94" w:rsidRPr="00AF6AAF" w:rsidRDefault="001E2937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XSENS</w:t>
            </w:r>
            <w:r w:rsidR="00980F94" w:rsidRPr="00AF6AAF">
              <w:rPr>
                <w:color w:val="000000" w:themeColor="text1"/>
              </w:rPr>
              <w:t xml:space="preserve"> DOT Set</w:t>
            </w:r>
            <w:r w:rsidR="00980F94">
              <w:rPr>
                <w:color w:val="000000" w:themeColor="text1"/>
              </w:rPr>
              <w:t>:</w:t>
            </w:r>
          </w:p>
        </w:tc>
        <w:tc>
          <w:tcPr>
            <w:tcW w:w="1733" w:type="dxa"/>
          </w:tcPr>
          <w:p w14:paraId="1B656D68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Includes</w:t>
            </w:r>
            <w:proofErr w:type="spellEnd"/>
            <w:r>
              <w:rPr>
                <w:color w:val="000000" w:themeColor="text1"/>
              </w:rPr>
              <w:t xml:space="preserve"> </w:t>
            </w:r>
          </w:p>
        </w:tc>
        <w:tc>
          <w:tcPr>
            <w:tcW w:w="1678" w:type="dxa"/>
          </w:tcPr>
          <w:p w14:paraId="1D22E661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678" w:type="dxa"/>
          </w:tcPr>
          <w:p w14:paraId="5EECE889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495</w:t>
            </w:r>
          </w:p>
        </w:tc>
        <w:tc>
          <w:tcPr>
            <w:tcW w:w="1678" w:type="dxa"/>
          </w:tcPr>
          <w:p w14:paraId="41A1ACAE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4462</w:t>
            </w:r>
          </w:p>
        </w:tc>
      </w:tr>
      <w:tr w:rsidR="00980F94" w:rsidRPr="00AF6AAF" w14:paraId="7FA0ABBA" w14:textId="77777777" w:rsidTr="005F4FF1">
        <w:trPr>
          <w:jc w:val="center"/>
        </w:trPr>
        <w:tc>
          <w:tcPr>
            <w:tcW w:w="2295" w:type="dxa"/>
          </w:tcPr>
          <w:p w14:paraId="78A5D9DF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733" w:type="dxa"/>
          </w:tcPr>
          <w:p w14:paraId="0DA4441D" w14:textId="2E4A0C90" w:rsidR="00980F94" w:rsidRPr="00AF6AAF" w:rsidRDefault="001E2937" w:rsidP="005F4FF1">
            <w:pPr>
              <w:tabs>
                <w:tab w:val="left" w:pos="928"/>
              </w:tabs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XSENS</w:t>
            </w:r>
            <w:r w:rsidR="00980F94" w:rsidRPr="00AF6AAF">
              <w:rPr>
                <w:color w:val="000000" w:themeColor="text1"/>
              </w:rPr>
              <w:t xml:space="preserve"> DOT sensor</w:t>
            </w:r>
          </w:p>
        </w:tc>
        <w:tc>
          <w:tcPr>
            <w:tcW w:w="1678" w:type="dxa"/>
          </w:tcPr>
          <w:p w14:paraId="71D5C900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1678" w:type="dxa"/>
          </w:tcPr>
          <w:p w14:paraId="318CF53E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678" w:type="dxa"/>
          </w:tcPr>
          <w:p w14:paraId="07A92943" w14:textId="240313AB" w:rsidR="00980F94" w:rsidRPr="00AF6AAF" w:rsidRDefault="00C04EC9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980F94" w:rsidRPr="00AF6AAF" w14:paraId="06A7E869" w14:textId="77777777" w:rsidTr="005F4FF1">
        <w:trPr>
          <w:jc w:val="center"/>
        </w:trPr>
        <w:tc>
          <w:tcPr>
            <w:tcW w:w="2295" w:type="dxa"/>
          </w:tcPr>
          <w:p w14:paraId="51E90E35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733" w:type="dxa"/>
          </w:tcPr>
          <w:p w14:paraId="74D2E908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proofErr w:type="spellStart"/>
            <w:r w:rsidRPr="00AF6AAF">
              <w:rPr>
                <w:color w:val="000000" w:themeColor="text1"/>
              </w:rPr>
              <w:t>Charger</w:t>
            </w:r>
            <w:proofErr w:type="spellEnd"/>
            <w:r w:rsidRPr="00AF6AAF">
              <w:rPr>
                <w:color w:val="000000" w:themeColor="text1"/>
              </w:rPr>
              <w:t xml:space="preserve"> </w:t>
            </w:r>
            <w:proofErr w:type="spellStart"/>
            <w:r w:rsidRPr="00AF6AAF">
              <w:rPr>
                <w:color w:val="000000" w:themeColor="text1"/>
              </w:rPr>
              <w:t>and</w:t>
            </w:r>
            <w:proofErr w:type="spellEnd"/>
            <w:r w:rsidRPr="00AF6AAF">
              <w:rPr>
                <w:color w:val="000000" w:themeColor="text1"/>
              </w:rPr>
              <w:t xml:space="preserve"> </w:t>
            </w:r>
            <w:proofErr w:type="spellStart"/>
            <w:r w:rsidRPr="00AF6AAF">
              <w:rPr>
                <w:color w:val="000000" w:themeColor="text1"/>
              </w:rPr>
              <w:t>cable</w:t>
            </w:r>
            <w:proofErr w:type="spellEnd"/>
          </w:p>
        </w:tc>
        <w:tc>
          <w:tcPr>
            <w:tcW w:w="1678" w:type="dxa"/>
          </w:tcPr>
          <w:p w14:paraId="5A42D9AE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678" w:type="dxa"/>
          </w:tcPr>
          <w:p w14:paraId="51A5D921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678" w:type="dxa"/>
          </w:tcPr>
          <w:p w14:paraId="6287968F" w14:textId="25165E57" w:rsidR="00980F94" w:rsidRPr="00AF6AAF" w:rsidRDefault="00C04EC9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980F94" w:rsidRPr="00AF6AAF" w14:paraId="6DE3DA4B" w14:textId="77777777" w:rsidTr="005F4FF1">
        <w:trPr>
          <w:jc w:val="center"/>
        </w:trPr>
        <w:tc>
          <w:tcPr>
            <w:tcW w:w="2295" w:type="dxa"/>
          </w:tcPr>
          <w:p w14:paraId="728BAC4E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733" w:type="dxa"/>
          </w:tcPr>
          <w:p w14:paraId="735E13F5" w14:textId="09471316" w:rsidR="00980F94" w:rsidRDefault="001E2937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XSENS</w:t>
            </w:r>
            <w:r w:rsidR="00980F94" w:rsidRPr="00AF6AAF">
              <w:rPr>
                <w:color w:val="000000" w:themeColor="text1"/>
              </w:rPr>
              <w:t xml:space="preserve"> DOT Software Development Kit (SDK)</w:t>
            </w:r>
          </w:p>
        </w:tc>
        <w:tc>
          <w:tcPr>
            <w:tcW w:w="1678" w:type="dxa"/>
          </w:tcPr>
          <w:p w14:paraId="7B30A64C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678" w:type="dxa"/>
          </w:tcPr>
          <w:p w14:paraId="14689B09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678" w:type="dxa"/>
          </w:tcPr>
          <w:p w14:paraId="0C1071A1" w14:textId="662DF390" w:rsidR="00980F94" w:rsidRPr="00AF6AAF" w:rsidRDefault="00C04EC9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980F94" w:rsidRPr="00AF6AAF" w14:paraId="7E99B9FC" w14:textId="77777777" w:rsidTr="005F4FF1">
        <w:trPr>
          <w:jc w:val="center"/>
        </w:trPr>
        <w:tc>
          <w:tcPr>
            <w:tcW w:w="2295" w:type="dxa"/>
          </w:tcPr>
          <w:p w14:paraId="593A60E9" w14:textId="3EA31B02" w:rsidR="00980F94" w:rsidRPr="00AF6AAF" w:rsidRDefault="001E2937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XSENS</w:t>
            </w:r>
            <w:r w:rsidR="00980F94" w:rsidRPr="00AF6AAF">
              <w:rPr>
                <w:color w:val="000000" w:themeColor="text1"/>
              </w:rPr>
              <w:t xml:space="preserve"> DOT </w:t>
            </w:r>
            <w:proofErr w:type="spellStart"/>
            <w:r w:rsidR="00980F94" w:rsidRPr="00AF6AAF">
              <w:rPr>
                <w:color w:val="000000" w:themeColor="text1"/>
              </w:rPr>
              <w:t>Strap</w:t>
            </w:r>
            <w:proofErr w:type="spellEnd"/>
            <w:r w:rsidR="00980F94" w:rsidRPr="00AF6AAF">
              <w:rPr>
                <w:color w:val="000000" w:themeColor="text1"/>
              </w:rPr>
              <w:t xml:space="preserve"> SET</w:t>
            </w:r>
          </w:p>
        </w:tc>
        <w:tc>
          <w:tcPr>
            <w:tcW w:w="1733" w:type="dxa"/>
          </w:tcPr>
          <w:p w14:paraId="2FA4B99D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678" w:type="dxa"/>
          </w:tcPr>
          <w:p w14:paraId="5D71963F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678" w:type="dxa"/>
          </w:tcPr>
          <w:p w14:paraId="699DE366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  <w:tc>
          <w:tcPr>
            <w:tcW w:w="1678" w:type="dxa"/>
          </w:tcPr>
          <w:p w14:paraId="6929AB33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901</w:t>
            </w:r>
          </w:p>
        </w:tc>
      </w:tr>
      <w:tr w:rsidR="00980F94" w:rsidRPr="00AF6AAF" w14:paraId="08095537" w14:textId="77777777" w:rsidTr="005F4FF1">
        <w:trPr>
          <w:jc w:val="center"/>
        </w:trPr>
        <w:tc>
          <w:tcPr>
            <w:tcW w:w="2295" w:type="dxa"/>
          </w:tcPr>
          <w:p w14:paraId="6A80FF6A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Total</w:t>
            </w:r>
          </w:p>
        </w:tc>
        <w:tc>
          <w:tcPr>
            <w:tcW w:w="1733" w:type="dxa"/>
          </w:tcPr>
          <w:p w14:paraId="71D383E9" w14:textId="0BE5D1DA" w:rsidR="00980F94" w:rsidRDefault="00C04EC9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678" w:type="dxa"/>
          </w:tcPr>
          <w:p w14:paraId="5A786BE4" w14:textId="0AB05950" w:rsidR="00980F94" w:rsidRDefault="00C04EC9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1678" w:type="dxa"/>
          </w:tcPr>
          <w:p w14:paraId="58CFF98C" w14:textId="77777777" w:rsidR="00980F94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595</w:t>
            </w:r>
          </w:p>
        </w:tc>
        <w:tc>
          <w:tcPr>
            <w:tcW w:w="1678" w:type="dxa"/>
          </w:tcPr>
          <w:p w14:paraId="3DA54308" w14:textId="77777777" w:rsidR="00980F94" w:rsidRPr="00AF6AAF" w:rsidRDefault="00980F94" w:rsidP="005F4FF1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5363</w:t>
            </w:r>
          </w:p>
        </w:tc>
      </w:tr>
    </w:tbl>
    <w:p w14:paraId="1D30C285" w14:textId="77777777" w:rsidR="00980F94" w:rsidRPr="00980F94" w:rsidRDefault="00980F94" w:rsidP="00980F94"/>
    <w:p w14:paraId="795ABD4C" w14:textId="31F074B8" w:rsidR="00431CCB" w:rsidRPr="00385959" w:rsidRDefault="00A00655" w:rsidP="009E6F81">
      <w:pPr>
        <w:pStyle w:val="Balk1"/>
        <w:rPr>
          <w:rFonts w:cs="Times New Roman"/>
          <w:sz w:val="24"/>
          <w:szCs w:val="24"/>
        </w:rPr>
      </w:pPr>
      <w:bookmarkStart w:id="100" w:name="_Toc44781048"/>
      <w:r>
        <w:rPr>
          <w:rFonts w:cs="Times New Roman"/>
          <w:sz w:val="24"/>
          <w:szCs w:val="24"/>
        </w:rPr>
        <w:t>5</w:t>
      </w:r>
      <w:r w:rsidR="009E6F81" w:rsidRPr="00385959">
        <w:rPr>
          <w:rFonts w:cs="Times New Roman"/>
          <w:sz w:val="24"/>
          <w:szCs w:val="24"/>
        </w:rPr>
        <w:t>. CONCLUSION</w:t>
      </w:r>
      <w:bookmarkEnd w:id="100"/>
    </w:p>
    <w:p w14:paraId="58B929C2" w14:textId="0EAA7327" w:rsidR="00D46F5D" w:rsidRPr="001F559D" w:rsidRDefault="00D46F5D" w:rsidP="00D46F5D">
      <w:pPr>
        <w:ind w:firstLine="0"/>
      </w:pPr>
      <w:r>
        <w:t xml:space="preserve">A </w:t>
      </w:r>
      <w:proofErr w:type="spellStart"/>
      <w:r>
        <w:t>gait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reporter</w:t>
      </w:r>
      <w:proofErr w:type="spellEnd"/>
      <w:r>
        <w:t xml:space="preserve"> is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. An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calculates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temporospatial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plots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is </w:t>
      </w:r>
      <w:proofErr w:type="spellStart"/>
      <w:r>
        <w:t>created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is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r w:rsidR="001E2937">
        <w:t>XSENS</w:t>
      </w:r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upcoming</w:t>
      </w:r>
      <w:proofErr w:type="spellEnd"/>
      <w:r>
        <w:t xml:space="preserve"> </w:t>
      </w:r>
      <w:proofErr w:type="spellStart"/>
      <w:r>
        <w:t>semester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expanded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it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subjects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comparing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gold</w:t>
      </w:r>
      <w:proofErr w:type="spellEnd"/>
      <w:r>
        <w:t xml:space="preserve"> 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3-D C- Motion. </w:t>
      </w:r>
      <w:proofErr w:type="spellStart"/>
      <w:r w:rsidR="00F4160B" w:rsidRPr="00F4160B">
        <w:t>For</w:t>
      </w:r>
      <w:proofErr w:type="spellEnd"/>
      <w:r w:rsidR="00F4160B" w:rsidRPr="00F4160B">
        <w:t xml:space="preserve"> </w:t>
      </w:r>
      <w:proofErr w:type="spellStart"/>
      <w:r w:rsidR="00F4160B" w:rsidRPr="00F4160B">
        <w:t>the</w:t>
      </w:r>
      <w:proofErr w:type="spellEnd"/>
      <w:r w:rsidR="00F4160B" w:rsidRPr="00F4160B">
        <w:t xml:space="preserve"> </w:t>
      </w:r>
      <w:proofErr w:type="gramStart"/>
      <w:r w:rsidR="00F4160B" w:rsidRPr="00F4160B">
        <w:t>software</w:t>
      </w:r>
      <w:proofErr w:type="gramEnd"/>
      <w:r w:rsidR="00F4160B" w:rsidRPr="00F4160B">
        <w:t xml:space="preserve"> </w:t>
      </w:r>
      <w:proofErr w:type="spellStart"/>
      <w:r w:rsidR="00F4160B" w:rsidRPr="00F4160B">
        <w:t>application</w:t>
      </w:r>
      <w:proofErr w:type="spellEnd"/>
      <w:r w:rsidR="00F4160B" w:rsidRPr="00F4160B">
        <w:t xml:space="preserve">, </w:t>
      </w:r>
      <w:proofErr w:type="spellStart"/>
      <w:r w:rsidR="00F4160B" w:rsidRPr="00F4160B">
        <w:t>the</w:t>
      </w:r>
      <w:proofErr w:type="spellEnd"/>
      <w:r w:rsidR="00F4160B" w:rsidRPr="00F4160B">
        <w:t xml:space="preserve"> general </w:t>
      </w:r>
      <w:proofErr w:type="spellStart"/>
      <w:r w:rsidR="00F4160B" w:rsidRPr="00F4160B">
        <w:t>design</w:t>
      </w:r>
      <w:proofErr w:type="spellEnd"/>
      <w:r w:rsidR="00F4160B" w:rsidRPr="00F4160B">
        <w:t xml:space="preserve"> </w:t>
      </w:r>
      <w:proofErr w:type="spellStart"/>
      <w:r w:rsidR="00F4160B" w:rsidRPr="00F4160B">
        <w:t>concept</w:t>
      </w:r>
      <w:proofErr w:type="spellEnd"/>
      <w:r w:rsidR="00F4160B" w:rsidRPr="00F4160B">
        <w:t xml:space="preserve"> of </w:t>
      </w:r>
      <w:proofErr w:type="spellStart"/>
      <w:r w:rsidR="00F4160B" w:rsidRPr="00F4160B">
        <w:t>the</w:t>
      </w:r>
      <w:proofErr w:type="spellEnd"/>
      <w:r w:rsidR="00F4160B" w:rsidRPr="00F4160B">
        <w:t xml:space="preserve"> software is </w:t>
      </w:r>
      <w:proofErr w:type="spellStart"/>
      <w:r w:rsidR="00F4160B" w:rsidRPr="00F4160B">
        <w:t>planned</w:t>
      </w:r>
      <w:proofErr w:type="spellEnd"/>
      <w:r w:rsidR="00F4160B" w:rsidRPr="00F4160B">
        <w:t xml:space="preserve">, </w:t>
      </w:r>
      <w:proofErr w:type="spellStart"/>
      <w:r w:rsidR="00F4160B" w:rsidRPr="00F4160B">
        <w:t>user</w:t>
      </w:r>
      <w:proofErr w:type="spellEnd"/>
      <w:r w:rsidR="00F4160B" w:rsidRPr="00F4160B">
        <w:t xml:space="preserve"> </w:t>
      </w:r>
      <w:proofErr w:type="spellStart"/>
      <w:r w:rsidR="00F4160B" w:rsidRPr="00F4160B">
        <w:t>interfaces</w:t>
      </w:r>
      <w:proofErr w:type="spellEnd"/>
      <w:r w:rsidR="00F4160B" w:rsidRPr="00F4160B">
        <w:t xml:space="preserve"> </w:t>
      </w:r>
      <w:proofErr w:type="spellStart"/>
      <w:r w:rsidR="00F4160B" w:rsidRPr="00F4160B">
        <w:t>generated</w:t>
      </w:r>
      <w:proofErr w:type="spellEnd"/>
      <w:r w:rsidR="00F4160B" w:rsidRPr="00F4160B">
        <w:t xml:space="preserve">, </w:t>
      </w:r>
      <w:proofErr w:type="spellStart"/>
      <w:r w:rsidR="00F4160B" w:rsidRPr="00F4160B">
        <w:t>each</w:t>
      </w:r>
      <w:proofErr w:type="spellEnd"/>
      <w:r w:rsidR="00F4160B" w:rsidRPr="00F4160B">
        <w:t xml:space="preserve"> </w:t>
      </w:r>
      <w:proofErr w:type="spellStart"/>
      <w:r w:rsidR="00F4160B" w:rsidRPr="00F4160B">
        <w:t>use</w:t>
      </w:r>
      <w:proofErr w:type="spellEnd"/>
      <w:r w:rsidR="00F4160B" w:rsidRPr="00F4160B">
        <w:t xml:space="preserve"> </w:t>
      </w:r>
      <w:proofErr w:type="spellStart"/>
      <w:r w:rsidR="00F4160B" w:rsidRPr="00F4160B">
        <w:t>case</w:t>
      </w:r>
      <w:proofErr w:type="spellEnd"/>
      <w:r w:rsidR="00F4160B" w:rsidRPr="00F4160B">
        <w:t xml:space="preserve"> </w:t>
      </w:r>
      <w:proofErr w:type="spellStart"/>
      <w:r w:rsidR="00F4160B" w:rsidRPr="00F4160B">
        <w:t>defined</w:t>
      </w:r>
      <w:proofErr w:type="spellEnd"/>
      <w:r w:rsidR="00F4160B" w:rsidRPr="00F4160B">
        <w:t xml:space="preserve">, </w:t>
      </w:r>
      <w:proofErr w:type="spellStart"/>
      <w:r w:rsidR="00F4160B" w:rsidRPr="00F4160B">
        <w:t>dataset</w:t>
      </w:r>
      <w:proofErr w:type="spellEnd"/>
      <w:r w:rsidR="00F4160B" w:rsidRPr="00F4160B">
        <w:t xml:space="preserve"> </w:t>
      </w:r>
      <w:proofErr w:type="spellStart"/>
      <w:r w:rsidR="00F4160B" w:rsidRPr="00F4160B">
        <w:t>and</w:t>
      </w:r>
      <w:proofErr w:type="spellEnd"/>
      <w:r w:rsidR="00F4160B" w:rsidRPr="00F4160B">
        <w:t xml:space="preserve"> </w:t>
      </w:r>
      <w:proofErr w:type="spellStart"/>
      <w:r w:rsidR="00F4160B" w:rsidRPr="00F4160B">
        <w:t>database</w:t>
      </w:r>
      <w:proofErr w:type="spellEnd"/>
      <w:r w:rsidR="00F4160B" w:rsidRPr="00F4160B">
        <w:t xml:space="preserve"> model </w:t>
      </w:r>
      <w:proofErr w:type="spellStart"/>
      <w:r w:rsidR="00F4160B" w:rsidRPr="00F4160B">
        <w:t>defined</w:t>
      </w:r>
      <w:proofErr w:type="spellEnd"/>
      <w:r w:rsidR="00F4160B" w:rsidRPr="00F4160B">
        <w:t xml:space="preserve">, </w:t>
      </w:r>
      <w:proofErr w:type="spellStart"/>
      <w:r w:rsidR="00F4160B" w:rsidRPr="00F4160B">
        <w:t>and</w:t>
      </w:r>
      <w:proofErr w:type="spellEnd"/>
      <w:r w:rsidR="00F4160B" w:rsidRPr="00F4160B">
        <w:t xml:space="preserve"> at </w:t>
      </w:r>
      <w:proofErr w:type="spellStart"/>
      <w:r w:rsidR="00F4160B" w:rsidRPr="00F4160B">
        <w:t>the</w:t>
      </w:r>
      <w:proofErr w:type="spellEnd"/>
      <w:r w:rsidR="00F4160B" w:rsidRPr="00F4160B">
        <w:t xml:space="preserve"> </w:t>
      </w:r>
      <w:proofErr w:type="spellStart"/>
      <w:r w:rsidR="00F4160B" w:rsidRPr="00F4160B">
        <w:t>end</w:t>
      </w:r>
      <w:proofErr w:type="spellEnd"/>
      <w:r w:rsidR="00F4160B" w:rsidRPr="00F4160B">
        <w:t xml:space="preserve">, a general </w:t>
      </w:r>
      <w:proofErr w:type="spellStart"/>
      <w:r w:rsidR="00F4160B" w:rsidRPr="00F4160B">
        <w:t>design</w:t>
      </w:r>
      <w:proofErr w:type="spellEnd"/>
      <w:r w:rsidR="00F4160B" w:rsidRPr="00F4160B">
        <w:t xml:space="preserve"> plan of </w:t>
      </w:r>
      <w:proofErr w:type="spellStart"/>
      <w:r w:rsidR="00F4160B" w:rsidRPr="00F4160B">
        <w:t>the</w:t>
      </w:r>
      <w:proofErr w:type="spellEnd"/>
      <w:r w:rsidR="00F4160B" w:rsidRPr="00F4160B">
        <w:t xml:space="preserve"> </w:t>
      </w:r>
      <w:proofErr w:type="spellStart"/>
      <w:r w:rsidR="00F4160B" w:rsidRPr="00F4160B">
        <w:t>gait</w:t>
      </w:r>
      <w:proofErr w:type="spellEnd"/>
      <w:r w:rsidR="00F4160B" w:rsidRPr="00F4160B">
        <w:t xml:space="preserve"> </w:t>
      </w:r>
      <w:proofErr w:type="spellStart"/>
      <w:r w:rsidR="00F4160B" w:rsidRPr="00F4160B">
        <w:t>reporter</w:t>
      </w:r>
      <w:proofErr w:type="spellEnd"/>
      <w:r w:rsidR="00F4160B" w:rsidRPr="00F4160B">
        <w:t xml:space="preserve"> </w:t>
      </w:r>
      <w:proofErr w:type="spellStart"/>
      <w:r w:rsidR="00F4160B" w:rsidRPr="00F4160B">
        <w:t>application</w:t>
      </w:r>
      <w:proofErr w:type="spellEnd"/>
      <w:r w:rsidR="00F4160B" w:rsidRPr="00F4160B">
        <w:t xml:space="preserve"> has </w:t>
      </w:r>
      <w:proofErr w:type="spellStart"/>
      <w:r w:rsidR="00F4160B" w:rsidRPr="00F4160B">
        <w:t>been</w:t>
      </w:r>
      <w:proofErr w:type="spellEnd"/>
      <w:r w:rsidR="00F4160B" w:rsidRPr="00F4160B">
        <w:t xml:space="preserve"> </w:t>
      </w:r>
      <w:proofErr w:type="spellStart"/>
      <w:r w:rsidR="00F4160B" w:rsidRPr="00F4160B">
        <w:t>created</w:t>
      </w:r>
      <w:proofErr w:type="spellEnd"/>
      <w:r w:rsidR="00F4160B" w:rsidRPr="00F4160B">
        <w:t xml:space="preserve">. </w:t>
      </w:r>
      <w:proofErr w:type="spellStart"/>
      <w:r w:rsidR="00F4160B" w:rsidRPr="00F4160B">
        <w:t>For</w:t>
      </w:r>
      <w:proofErr w:type="spellEnd"/>
      <w:r w:rsidR="00F4160B" w:rsidRPr="00F4160B">
        <w:t xml:space="preserve"> </w:t>
      </w:r>
      <w:proofErr w:type="spellStart"/>
      <w:r w:rsidR="00F4160B" w:rsidRPr="00F4160B">
        <w:t>the</w:t>
      </w:r>
      <w:proofErr w:type="spellEnd"/>
      <w:r w:rsidR="00F4160B" w:rsidRPr="00F4160B">
        <w:t xml:space="preserve"> </w:t>
      </w:r>
      <w:proofErr w:type="spellStart"/>
      <w:r w:rsidR="00F4160B" w:rsidRPr="00F4160B">
        <w:t>further</w:t>
      </w:r>
      <w:proofErr w:type="spellEnd"/>
      <w:r w:rsidR="00F4160B" w:rsidRPr="00F4160B">
        <w:t xml:space="preserve">, </w:t>
      </w:r>
      <w:proofErr w:type="spellStart"/>
      <w:r w:rsidR="00F4160B" w:rsidRPr="00F4160B">
        <w:t>created</w:t>
      </w:r>
      <w:proofErr w:type="spellEnd"/>
      <w:r w:rsidR="00F4160B" w:rsidRPr="00F4160B">
        <w:t xml:space="preserve"> </w:t>
      </w:r>
      <w:proofErr w:type="spellStart"/>
      <w:r w:rsidR="00F4160B" w:rsidRPr="00F4160B">
        <w:t>equations</w:t>
      </w:r>
      <w:proofErr w:type="spellEnd"/>
      <w:r w:rsidR="00F4160B" w:rsidRPr="00F4160B">
        <w:t xml:space="preserve"> </w:t>
      </w:r>
      <w:proofErr w:type="spellStart"/>
      <w:r w:rsidR="00F4160B" w:rsidRPr="00F4160B">
        <w:t>will</w:t>
      </w:r>
      <w:proofErr w:type="spellEnd"/>
      <w:r w:rsidR="00F4160B" w:rsidRPr="00F4160B">
        <w:t xml:space="preserve"> be </w:t>
      </w:r>
      <w:proofErr w:type="spellStart"/>
      <w:r w:rsidR="00F4160B" w:rsidRPr="00F4160B">
        <w:t>translated</w:t>
      </w:r>
      <w:proofErr w:type="spellEnd"/>
      <w:r w:rsidR="00F4160B" w:rsidRPr="00F4160B">
        <w:t xml:space="preserve"> </w:t>
      </w:r>
      <w:proofErr w:type="spellStart"/>
      <w:r w:rsidR="00F4160B" w:rsidRPr="00F4160B">
        <w:t>into</w:t>
      </w:r>
      <w:proofErr w:type="spellEnd"/>
      <w:r w:rsidR="00F4160B" w:rsidRPr="00F4160B">
        <w:t xml:space="preserve"> </w:t>
      </w:r>
      <w:proofErr w:type="spellStart"/>
      <w:r w:rsidR="00F4160B" w:rsidRPr="00F4160B">
        <w:t>code</w:t>
      </w:r>
      <w:proofErr w:type="spellEnd"/>
      <w:r w:rsidR="00F4160B" w:rsidRPr="00F4160B">
        <w:t xml:space="preserve"> </w:t>
      </w:r>
      <w:proofErr w:type="spellStart"/>
      <w:r w:rsidR="00F4160B" w:rsidRPr="00F4160B">
        <w:t>for</w:t>
      </w:r>
      <w:proofErr w:type="spellEnd"/>
      <w:r w:rsidR="00F4160B" w:rsidRPr="00F4160B">
        <w:t xml:space="preserve"> </w:t>
      </w:r>
      <w:proofErr w:type="spellStart"/>
      <w:r w:rsidR="00F4160B" w:rsidRPr="00F4160B">
        <w:t>the</w:t>
      </w:r>
      <w:proofErr w:type="spellEnd"/>
      <w:r w:rsidR="00F4160B" w:rsidRPr="00F4160B">
        <w:t xml:space="preserve"> </w:t>
      </w:r>
      <w:proofErr w:type="spellStart"/>
      <w:r w:rsidR="00F4160B" w:rsidRPr="00F4160B">
        <w:t>functional</w:t>
      </w:r>
      <w:proofErr w:type="spellEnd"/>
      <w:r w:rsidR="00F4160B" w:rsidRPr="00F4160B">
        <w:t xml:space="preserve"> </w:t>
      </w:r>
      <w:proofErr w:type="spellStart"/>
      <w:r w:rsidR="00F4160B" w:rsidRPr="00F4160B">
        <w:t>part</w:t>
      </w:r>
      <w:proofErr w:type="spellEnd"/>
      <w:r w:rsidR="00F4160B" w:rsidRPr="00F4160B">
        <w:t xml:space="preserve"> of </w:t>
      </w:r>
      <w:proofErr w:type="spellStart"/>
      <w:r w:rsidR="00F4160B" w:rsidRPr="00F4160B">
        <w:t>the</w:t>
      </w:r>
      <w:proofErr w:type="spellEnd"/>
      <w:r w:rsidR="00F4160B" w:rsidRPr="00F4160B">
        <w:t xml:space="preserve"> </w:t>
      </w:r>
      <w:proofErr w:type="spellStart"/>
      <w:r w:rsidR="00F4160B" w:rsidRPr="00F4160B">
        <w:t>application</w:t>
      </w:r>
      <w:proofErr w:type="spellEnd"/>
      <w:r w:rsidR="00F4160B" w:rsidRPr="00F4160B">
        <w:t xml:space="preserve">, </w:t>
      </w:r>
      <w:proofErr w:type="spellStart"/>
      <w:r w:rsidR="00F4160B" w:rsidRPr="00F4160B">
        <w:t>then</w:t>
      </w:r>
      <w:proofErr w:type="spellEnd"/>
      <w:r w:rsidR="00F4160B" w:rsidRPr="00F4160B">
        <w:t xml:space="preserve"> </w:t>
      </w:r>
      <w:proofErr w:type="spellStart"/>
      <w:r w:rsidR="00F4160B" w:rsidRPr="00F4160B">
        <w:t>the</w:t>
      </w:r>
      <w:proofErr w:type="spellEnd"/>
      <w:r w:rsidR="00F4160B" w:rsidRPr="00F4160B">
        <w:t xml:space="preserve"> </w:t>
      </w:r>
      <w:proofErr w:type="spellStart"/>
      <w:r w:rsidR="00F4160B" w:rsidRPr="00F4160B">
        <w:t>user</w:t>
      </w:r>
      <w:proofErr w:type="spellEnd"/>
      <w:r w:rsidR="00F4160B" w:rsidRPr="00F4160B">
        <w:t xml:space="preserve"> </w:t>
      </w:r>
      <w:proofErr w:type="spellStart"/>
      <w:r w:rsidR="00F4160B" w:rsidRPr="00F4160B">
        <w:t>interface</w:t>
      </w:r>
      <w:proofErr w:type="spellEnd"/>
      <w:r w:rsidR="00F4160B" w:rsidRPr="00F4160B">
        <w:t xml:space="preserve"> </w:t>
      </w:r>
      <w:proofErr w:type="spellStart"/>
      <w:r w:rsidR="00F4160B" w:rsidRPr="00F4160B">
        <w:t>will</w:t>
      </w:r>
      <w:proofErr w:type="spellEnd"/>
      <w:r w:rsidR="00F4160B" w:rsidRPr="00F4160B">
        <w:t xml:space="preserve"> be </w:t>
      </w:r>
      <w:proofErr w:type="spellStart"/>
      <w:r w:rsidR="00F4160B" w:rsidRPr="00F4160B">
        <w:t>integrated</w:t>
      </w:r>
      <w:proofErr w:type="spellEnd"/>
      <w:r w:rsidR="00F4160B" w:rsidRPr="00F4160B">
        <w:t xml:space="preserve"> </w:t>
      </w:r>
      <w:proofErr w:type="spellStart"/>
      <w:r w:rsidR="00F4160B" w:rsidRPr="00F4160B">
        <w:t>next</w:t>
      </w:r>
      <w:proofErr w:type="spellEnd"/>
      <w:r w:rsidR="00F4160B" w:rsidRPr="00F4160B">
        <w:t xml:space="preserve"> </w:t>
      </w:r>
      <w:proofErr w:type="spellStart"/>
      <w:r w:rsidR="00F4160B" w:rsidRPr="00F4160B">
        <w:t>semester</w:t>
      </w:r>
      <w:proofErr w:type="spellEnd"/>
      <w:r w:rsidR="00F4160B" w:rsidRPr="00F4160B">
        <w:t>.</w:t>
      </w:r>
    </w:p>
    <w:p w14:paraId="568C5397" w14:textId="77777777" w:rsidR="004144C7" w:rsidRDefault="004144C7" w:rsidP="004144C7"/>
    <w:p w14:paraId="51168E6D" w14:textId="77777777" w:rsidR="00431CCB" w:rsidRPr="00385959" w:rsidRDefault="00431CCB">
      <w:pPr>
        <w:pStyle w:val="Balk1"/>
        <w:pageBreakBefore/>
        <w:rPr>
          <w:rFonts w:cs="Times New Roman"/>
          <w:sz w:val="24"/>
          <w:szCs w:val="24"/>
        </w:rPr>
      </w:pPr>
      <w:bookmarkStart w:id="101" w:name="_Toc44781049"/>
      <w:r w:rsidRPr="00385959">
        <w:rPr>
          <w:rFonts w:cs="Times New Roman"/>
          <w:sz w:val="24"/>
          <w:szCs w:val="24"/>
        </w:rPr>
        <w:lastRenderedPageBreak/>
        <w:t>ACKNOWLEDGEMENT</w:t>
      </w:r>
      <w:bookmarkEnd w:id="101"/>
    </w:p>
    <w:p w14:paraId="4B8E80A7" w14:textId="77777777" w:rsidR="00475FA6" w:rsidRPr="00385959" w:rsidRDefault="00475FA6" w:rsidP="00475FA6">
      <w:pPr>
        <w:pStyle w:val="Balk1"/>
        <w:pageBreakBefore/>
        <w:rPr>
          <w:rFonts w:cs="Times New Roman"/>
          <w:sz w:val="24"/>
          <w:szCs w:val="24"/>
        </w:rPr>
      </w:pPr>
      <w:bookmarkStart w:id="102" w:name="_Toc443897141"/>
      <w:bookmarkStart w:id="103" w:name="_Toc44781050"/>
      <w:r w:rsidRPr="00385959">
        <w:rPr>
          <w:rFonts w:cs="Times New Roman"/>
          <w:sz w:val="24"/>
          <w:szCs w:val="24"/>
        </w:rPr>
        <w:lastRenderedPageBreak/>
        <w:t>REFERENCES</w:t>
      </w:r>
      <w:bookmarkEnd w:id="102"/>
      <w:bookmarkEnd w:id="103"/>
    </w:p>
    <w:p w14:paraId="09F7CC2C" w14:textId="35FDAD96" w:rsidR="00243ECB" w:rsidRPr="00C00DA4" w:rsidRDefault="00557D79" w:rsidP="00D84194">
      <w:pPr>
        <w:pStyle w:val="ListeParagraf"/>
        <w:numPr>
          <w:ilvl w:val="0"/>
          <w:numId w:val="2"/>
        </w:numPr>
      </w:pPr>
      <w:r w:rsidRPr="00557D79">
        <w:rPr>
          <w:lang w:val="en-US"/>
        </w:rPr>
        <w:t>ISO website (</w:t>
      </w:r>
      <w:hyperlink r:id="rId55" w:history="1">
        <w:r w:rsidRPr="00557D79">
          <w:rPr>
            <w:rStyle w:val="Kpr"/>
            <w:lang w:val="en-US"/>
          </w:rPr>
          <w:t>https://www.iso.org/</w:t>
        </w:r>
      </w:hyperlink>
      <w:r w:rsidRPr="00557D79">
        <w:rPr>
          <w:lang w:val="en-US"/>
        </w:rPr>
        <w:t>).</w:t>
      </w:r>
    </w:p>
    <w:p w14:paraId="5FF93220" w14:textId="060BA50E" w:rsidR="00C00DA4" w:rsidRDefault="00C00DA4" w:rsidP="00D84194">
      <w:pPr>
        <w:pStyle w:val="ListeParagraf"/>
        <w:numPr>
          <w:ilvl w:val="0"/>
          <w:numId w:val="2"/>
        </w:numPr>
      </w:pPr>
      <w:proofErr w:type="spellStart"/>
      <w:r>
        <w:t>A.H.</w:t>
      </w:r>
      <w:proofErr w:type="gramStart"/>
      <w:r>
        <w:t>A.Razak</w:t>
      </w:r>
      <w:proofErr w:type="spellEnd"/>
      <w:proofErr w:type="gramEnd"/>
      <w:r>
        <w:t xml:space="preserve">, A. </w:t>
      </w:r>
      <w:proofErr w:type="spellStart"/>
      <w:r>
        <w:t>Zayegh</w:t>
      </w:r>
      <w:proofErr w:type="spellEnd"/>
      <w:r>
        <w:t xml:space="preserve">, R.K. </w:t>
      </w:r>
      <w:proofErr w:type="spellStart"/>
      <w:r>
        <w:t>Begg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Y.Wahab</w:t>
      </w:r>
      <w:proofErr w:type="spellEnd"/>
      <w:r>
        <w:t>, “</w:t>
      </w:r>
      <w:proofErr w:type="spellStart"/>
      <w:r>
        <w:t>Foot</w:t>
      </w:r>
      <w:proofErr w:type="spellEnd"/>
      <w:r>
        <w:t xml:space="preserve"> </w:t>
      </w:r>
      <w:proofErr w:type="spellStart"/>
      <w:r>
        <w:t>plantar</w:t>
      </w:r>
      <w:proofErr w:type="spellEnd"/>
      <w:r>
        <w:t xml:space="preserve"> </w:t>
      </w:r>
      <w:proofErr w:type="spellStart"/>
      <w:r>
        <w:t>pressure</w:t>
      </w:r>
      <w:proofErr w:type="spellEnd"/>
      <w:r>
        <w:t xml:space="preserve"> </w:t>
      </w:r>
      <w:proofErr w:type="spellStart"/>
      <w:r>
        <w:t>measurement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: A </w:t>
      </w:r>
      <w:proofErr w:type="spellStart"/>
      <w:r>
        <w:t>review</w:t>
      </w:r>
      <w:proofErr w:type="spellEnd"/>
      <w:r>
        <w:t xml:space="preserve">,” </w:t>
      </w:r>
      <w:proofErr w:type="spellStart"/>
      <w:r>
        <w:t>Sensors</w:t>
      </w:r>
      <w:proofErr w:type="spellEnd"/>
      <w:r>
        <w:t xml:space="preserve">, </w:t>
      </w:r>
      <w:proofErr w:type="spellStart"/>
      <w:r>
        <w:t>vol</w:t>
      </w:r>
      <w:proofErr w:type="spellEnd"/>
      <w:r>
        <w:t xml:space="preserve">. 12, </w:t>
      </w:r>
      <w:proofErr w:type="spellStart"/>
      <w:r>
        <w:t>no</w:t>
      </w:r>
      <w:proofErr w:type="spellEnd"/>
      <w:r>
        <w:t xml:space="preserve">. 7, </w:t>
      </w:r>
      <w:proofErr w:type="spellStart"/>
      <w:r>
        <w:t>pp</w:t>
      </w:r>
      <w:proofErr w:type="spellEnd"/>
      <w:r>
        <w:t>. 9884–9912, 2012.</w:t>
      </w:r>
    </w:p>
    <w:p w14:paraId="07C7CCB3" w14:textId="6B869340" w:rsidR="00C00DA4" w:rsidRDefault="00C00DA4" w:rsidP="00D84194">
      <w:pPr>
        <w:pStyle w:val="ListeParagraf"/>
        <w:numPr>
          <w:ilvl w:val="0"/>
          <w:numId w:val="2"/>
        </w:numPr>
      </w:pPr>
      <w:r>
        <w:t xml:space="preserve">P. </w:t>
      </w:r>
      <w:proofErr w:type="spellStart"/>
      <w:r>
        <w:t>Gope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T. </w:t>
      </w:r>
      <w:proofErr w:type="spellStart"/>
      <w:r>
        <w:t>Hwang</w:t>
      </w:r>
      <w:proofErr w:type="spellEnd"/>
      <w:r>
        <w:t>, “BSN-</w:t>
      </w:r>
      <w:proofErr w:type="spellStart"/>
      <w:r>
        <w:t>care</w:t>
      </w:r>
      <w:proofErr w:type="spellEnd"/>
      <w:r>
        <w:t xml:space="preserve">: A 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IoT-based</w:t>
      </w:r>
      <w:proofErr w:type="spellEnd"/>
      <w:r>
        <w:t xml:space="preserve"> modern </w:t>
      </w:r>
      <w:proofErr w:type="spellStart"/>
      <w:r>
        <w:t>healthcare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body sensor network,” IEEE </w:t>
      </w:r>
      <w:proofErr w:type="spellStart"/>
      <w:r>
        <w:t>Sensors</w:t>
      </w:r>
      <w:proofErr w:type="spellEnd"/>
      <w:r>
        <w:t xml:space="preserve"> J., </w:t>
      </w:r>
      <w:proofErr w:type="spellStart"/>
      <w:r>
        <w:t>vol</w:t>
      </w:r>
      <w:proofErr w:type="spellEnd"/>
      <w:r>
        <w:t xml:space="preserve">. 16, </w:t>
      </w:r>
      <w:proofErr w:type="spellStart"/>
      <w:r>
        <w:t>no</w:t>
      </w:r>
      <w:proofErr w:type="spellEnd"/>
      <w:r>
        <w:t xml:space="preserve">. 5, </w:t>
      </w:r>
      <w:proofErr w:type="spellStart"/>
      <w:r>
        <w:t>pp</w:t>
      </w:r>
      <w:proofErr w:type="spellEnd"/>
      <w:r>
        <w:t>. 1368–1376, Mar. 2016.</w:t>
      </w:r>
    </w:p>
    <w:p w14:paraId="24CBE5BA" w14:textId="31C936D6" w:rsidR="00C00DA4" w:rsidRDefault="00C00DA4" w:rsidP="00D84194">
      <w:pPr>
        <w:pStyle w:val="ListeParagraf"/>
        <w:numPr>
          <w:ilvl w:val="0"/>
          <w:numId w:val="2"/>
        </w:numPr>
      </w:pPr>
      <w:proofErr w:type="spellStart"/>
      <w:r>
        <w:t>Sumit</w:t>
      </w:r>
      <w:proofErr w:type="spellEnd"/>
      <w:r>
        <w:t xml:space="preserve"> </w:t>
      </w:r>
      <w:proofErr w:type="spellStart"/>
      <w:proofErr w:type="gramStart"/>
      <w:r>
        <w:t>Majumder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Tapas</w:t>
      </w:r>
      <w:proofErr w:type="spellEnd"/>
      <w:r>
        <w:t xml:space="preserve"> </w:t>
      </w:r>
      <w:proofErr w:type="spellStart"/>
      <w:r>
        <w:t>Mondal</w:t>
      </w:r>
      <w:proofErr w:type="spellEnd"/>
      <w:r>
        <w:t xml:space="preserve">, and M. </w:t>
      </w:r>
      <w:proofErr w:type="spellStart"/>
      <w:r>
        <w:t>Jamal</w:t>
      </w:r>
      <w:proofErr w:type="spellEnd"/>
      <w:r>
        <w:t xml:space="preserve"> </w:t>
      </w:r>
      <w:proofErr w:type="spellStart"/>
      <w:r>
        <w:t>Deen</w:t>
      </w:r>
      <w:proofErr w:type="spellEnd"/>
      <w:r>
        <w:t xml:space="preserve">, “A Simple, </w:t>
      </w:r>
      <w:proofErr w:type="spellStart"/>
      <w:r>
        <w:t>Low-Cost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Gait</w:t>
      </w:r>
      <w:proofErr w:type="spellEnd"/>
      <w:r>
        <w:t xml:space="preserve"> Analyzer </w:t>
      </w:r>
      <w:proofErr w:type="spellStart"/>
      <w:r>
        <w:t>for</w:t>
      </w:r>
      <w:proofErr w:type="spellEnd"/>
      <w:r>
        <w:t xml:space="preserve"> </w:t>
      </w:r>
      <w:proofErr w:type="spellStart"/>
      <w:r>
        <w:t>Wearable</w:t>
      </w:r>
      <w:proofErr w:type="spellEnd"/>
      <w:r>
        <w:t xml:space="preserve"> Healthcare Applications”, </w:t>
      </w:r>
      <w:r w:rsidRPr="00C00DA4">
        <w:t>IEEE SENSORS JOURNAL, VOL. 19, NO. 6,</w:t>
      </w:r>
      <w:r>
        <w:t xml:space="preserve"> Mar. 2019.</w:t>
      </w:r>
    </w:p>
    <w:p w14:paraId="0F497069" w14:textId="3CBCE47F" w:rsidR="00896E2E" w:rsidRDefault="00896E2E" w:rsidP="00D84194">
      <w:pPr>
        <w:pStyle w:val="ListeParagraf"/>
        <w:numPr>
          <w:ilvl w:val="0"/>
          <w:numId w:val="2"/>
        </w:numPr>
      </w:pPr>
      <w:r>
        <w:t xml:space="preserve">S. </w:t>
      </w:r>
      <w:proofErr w:type="spellStart"/>
      <w:r>
        <w:t>Majumder</w:t>
      </w:r>
      <w:proofErr w:type="spellEnd"/>
      <w:r>
        <w:t xml:space="preserve">, T. </w:t>
      </w:r>
      <w:proofErr w:type="spellStart"/>
      <w:r>
        <w:t>Mondal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M. J. </w:t>
      </w:r>
      <w:proofErr w:type="spellStart"/>
      <w:r>
        <w:t>Deen</w:t>
      </w:r>
      <w:proofErr w:type="spellEnd"/>
      <w:r>
        <w:t>, “</w:t>
      </w:r>
      <w:proofErr w:type="spellStart"/>
      <w:r>
        <w:t>Wearable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monitoring</w:t>
      </w:r>
      <w:proofErr w:type="spellEnd"/>
      <w:r>
        <w:t xml:space="preserve">,” </w:t>
      </w:r>
      <w:proofErr w:type="spellStart"/>
      <w:r>
        <w:t>Sensors</w:t>
      </w:r>
      <w:proofErr w:type="spellEnd"/>
      <w:r>
        <w:t xml:space="preserve">, </w:t>
      </w:r>
      <w:proofErr w:type="spellStart"/>
      <w:r>
        <w:t>vol</w:t>
      </w:r>
      <w:proofErr w:type="spellEnd"/>
      <w:r>
        <w:t xml:space="preserve">. 17, </w:t>
      </w:r>
      <w:proofErr w:type="spellStart"/>
      <w:r>
        <w:t>no</w:t>
      </w:r>
      <w:proofErr w:type="spellEnd"/>
      <w:r>
        <w:t>. 1, p. 130, 2017.</w:t>
      </w:r>
    </w:p>
    <w:p w14:paraId="3596A9FD" w14:textId="6F35719F" w:rsidR="00896E2E" w:rsidRDefault="00896E2E" w:rsidP="00D84194">
      <w:pPr>
        <w:pStyle w:val="ListeParagraf"/>
        <w:numPr>
          <w:ilvl w:val="0"/>
          <w:numId w:val="2"/>
        </w:numPr>
      </w:pPr>
      <w:r>
        <w:t xml:space="preserve">G. </w:t>
      </w:r>
      <w:proofErr w:type="spellStart"/>
      <w:r>
        <w:t>Fortino</w:t>
      </w:r>
      <w:proofErr w:type="spellEnd"/>
      <w:r>
        <w:t xml:space="preserve">, R. </w:t>
      </w:r>
      <w:proofErr w:type="spellStart"/>
      <w:r>
        <w:t>Giannantonio</w:t>
      </w:r>
      <w:proofErr w:type="spellEnd"/>
      <w:r>
        <w:t xml:space="preserve">, R. </w:t>
      </w:r>
      <w:proofErr w:type="spellStart"/>
      <w:r>
        <w:t>Gravina</w:t>
      </w:r>
      <w:proofErr w:type="spellEnd"/>
      <w:r>
        <w:t xml:space="preserve">, P. </w:t>
      </w:r>
      <w:proofErr w:type="spellStart"/>
      <w:r>
        <w:t>Kuryloski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R. </w:t>
      </w:r>
      <w:proofErr w:type="spellStart"/>
      <w:r>
        <w:t>Jafari</w:t>
      </w:r>
      <w:proofErr w:type="spellEnd"/>
      <w:r>
        <w:t>, “</w:t>
      </w:r>
      <w:proofErr w:type="spellStart"/>
      <w:r>
        <w:t>Enabling</w:t>
      </w:r>
      <w:proofErr w:type="spellEnd"/>
      <w:r>
        <w:t xml:space="preserve"> </w:t>
      </w:r>
      <w:proofErr w:type="spellStart"/>
      <w:r>
        <w:t>effective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flexible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of </w:t>
      </w:r>
      <w:proofErr w:type="spellStart"/>
      <w:r>
        <w:t>efficient</w:t>
      </w:r>
      <w:proofErr w:type="spellEnd"/>
      <w:r>
        <w:t xml:space="preserve"> body sensor network </w:t>
      </w:r>
      <w:proofErr w:type="spellStart"/>
      <w:r>
        <w:t>applications</w:t>
      </w:r>
      <w:proofErr w:type="spellEnd"/>
      <w:r>
        <w:t>,” IEEE Trans. Human-</w:t>
      </w:r>
      <w:proofErr w:type="spellStart"/>
      <w:r>
        <w:t>Mach</w:t>
      </w:r>
      <w:proofErr w:type="spellEnd"/>
      <w:r>
        <w:t xml:space="preserve">. </w:t>
      </w:r>
      <w:proofErr w:type="spellStart"/>
      <w:r>
        <w:t>Syst</w:t>
      </w:r>
      <w:proofErr w:type="spellEnd"/>
      <w:r>
        <w:t xml:space="preserve">., </w:t>
      </w:r>
      <w:proofErr w:type="spellStart"/>
      <w:r>
        <w:t>vol</w:t>
      </w:r>
      <w:proofErr w:type="spellEnd"/>
      <w:r>
        <w:t xml:space="preserve">. 43, </w:t>
      </w:r>
      <w:proofErr w:type="spellStart"/>
      <w:r>
        <w:t>no</w:t>
      </w:r>
      <w:proofErr w:type="spellEnd"/>
      <w:r>
        <w:t xml:space="preserve">. 1, </w:t>
      </w:r>
      <w:proofErr w:type="spellStart"/>
      <w:r>
        <w:t>pp</w:t>
      </w:r>
      <w:proofErr w:type="spellEnd"/>
      <w:r>
        <w:t>. 115–133, Jan. 2013.</w:t>
      </w:r>
    </w:p>
    <w:p w14:paraId="7054C46A" w14:textId="77777777" w:rsidR="00F4160B" w:rsidRDefault="00F4160B" w:rsidP="00F4160B">
      <w:pPr>
        <w:pStyle w:val="ListeParagraf"/>
        <w:ind w:firstLine="0"/>
      </w:pPr>
    </w:p>
    <w:p w14:paraId="02E7EA21" w14:textId="77777777" w:rsidR="00272B6B" w:rsidRDefault="00C01BD1" w:rsidP="00D84194">
      <w:pPr>
        <w:pStyle w:val="ListeParagraf"/>
        <w:numPr>
          <w:ilvl w:val="0"/>
          <w:numId w:val="2"/>
        </w:numPr>
      </w:pPr>
      <w:hyperlink r:id="rId56" w:history="1">
        <w:r w:rsidR="00272B6B" w:rsidRPr="006850D1">
          <w:rPr>
            <w:rStyle w:val="Kpr"/>
          </w:rPr>
          <w:t>https://www.researchgate.net/publication/232173052_Technology_Overview_The_Gait_Analysis_Laboratory</w:t>
        </w:r>
      </w:hyperlink>
    </w:p>
    <w:p w14:paraId="160DA2AC" w14:textId="77777777" w:rsidR="00272B6B" w:rsidRDefault="00C01BD1" w:rsidP="00D84194">
      <w:pPr>
        <w:pStyle w:val="ListeParagraf"/>
        <w:numPr>
          <w:ilvl w:val="0"/>
          <w:numId w:val="2"/>
        </w:numPr>
      </w:pPr>
      <w:hyperlink r:id="rId57" w:history="1">
        <w:r w:rsidR="00272B6B" w:rsidRPr="006850D1">
          <w:rPr>
            <w:rStyle w:val="Kpr"/>
          </w:rPr>
          <w:t>https://www.obl.msu.edu/gait.htm</w:t>
        </w:r>
      </w:hyperlink>
    </w:p>
    <w:p w14:paraId="24265A2F" w14:textId="77777777" w:rsidR="00272B6B" w:rsidRDefault="00C01BD1" w:rsidP="00D84194">
      <w:pPr>
        <w:pStyle w:val="ListeParagraf"/>
        <w:numPr>
          <w:ilvl w:val="0"/>
          <w:numId w:val="2"/>
        </w:numPr>
      </w:pPr>
      <w:hyperlink r:id="rId58" w:history="1">
        <w:r w:rsidR="00272B6B" w:rsidRPr="006850D1">
          <w:rPr>
            <w:rStyle w:val="Kpr"/>
          </w:rPr>
          <w:t>https://www.protokinetics.com/measuring-spatiotemporal-parameters-time-stance-phase/</w:t>
        </w:r>
      </w:hyperlink>
    </w:p>
    <w:p w14:paraId="6E5E824E" w14:textId="77777777" w:rsidR="00272B6B" w:rsidRDefault="00C01BD1" w:rsidP="00D84194">
      <w:pPr>
        <w:pStyle w:val="ListeParagraf"/>
        <w:numPr>
          <w:ilvl w:val="0"/>
          <w:numId w:val="2"/>
        </w:numPr>
      </w:pPr>
      <w:hyperlink r:id="rId59" w:anchor=":~:text=Stride%20time%20may%20be%20calculated,right%20and%20left%20step%20times.&amp;text=Thus%2C%20an%20athlete%20who%20produces,is%20completed%20every%201.2%20seconds" w:history="1">
        <w:r w:rsidR="00272B6B" w:rsidRPr="006850D1">
          <w:rPr>
            <w:rStyle w:val="Kpr"/>
          </w:rPr>
          <w:t>https://www.sciencedirect.com/topics/immunology-and-microbiology/stride-time#:~:text=Stride%20time%20may%20be%20calculated,right%20and%20left%20step%20times.&amp;text=Thus%2C%20an%20athlete%20who%20produces,is%20completed%20every%201.2%20seconds</w:t>
        </w:r>
      </w:hyperlink>
      <w:r w:rsidR="00272B6B" w:rsidRPr="00E1078D">
        <w:t>).</w:t>
      </w:r>
    </w:p>
    <w:p w14:paraId="3AB9E43F" w14:textId="1851056E" w:rsidR="00272B6B" w:rsidRPr="00B87AFA" w:rsidRDefault="00C01BD1" w:rsidP="00D84194">
      <w:pPr>
        <w:pStyle w:val="ListeParagraf"/>
        <w:numPr>
          <w:ilvl w:val="0"/>
          <w:numId w:val="2"/>
        </w:numPr>
        <w:rPr>
          <w:rStyle w:val="Kpr"/>
          <w:color w:val="auto"/>
          <w:u w:val="none"/>
        </w:rPr>
      </w:pPr>
      <w:hyperlink r:id="rId60" w:history="1">
        <w:r w:rsidR="00272B6B" w:rsidRPr="00FC0413">
          <w:rPr>
            <w:rStyle w:val="Kpr"/>
          </w:rPr>
          <w:t>https://c-motion.com/products/visual3d</w:t>
        </w:r>
      </w:hyperlink>
    </w:p>
    <w:p w14:paraId="774A1D0E" w14:textId="5D84F7E9" w:rsidR="00B87AFA" w:rsidRDefault="00C01BD1" w:rsidP="00D84194">
      <w:pPr>
        <w:pStyle w:val="ListeParagraf"/>
        <w:numPr>
          <w:ilvl w:val="0"/>
          <w:numId w:val="2"/>
        </w:numPr>
      </w:pPr>
      <w:hyperlink r:id="rId61" w:history="1">
        <w:r w:rsidR="00B87AFA" w:rsidRPr="00CC6F6E">
          <w:rPr>
            <w:rStyle w:val="Kpr"/>
          </w:rPr>
          <w:t>https://buy.</w:t>
        </w:r>
        <w:r w:rsidR="001E2937">
          <w:rPr>
            <w:rStyle w:val="Kpr"/>
          </w:rPr>
          <w:t>XSENS</w:t>
        </w:r>
        <w:r w:rsidR="00B87AFA" w:rsidRPr="00CC6F6E">
          <w:rPr>
            <w:rStyle w:val="Kpr"/>
          </w:rPr>
          <w:t>.com/products</w:t>
        </w:r>
      </w:hyperlink>
    </w:p>
    <w:p w14:paraId="73EFF8F6" w14:textId="74F07718" w:rsidR="00B87AFA" w:rsidRDefault="00C01BD1" w:rsidP="00D84194">
      <w:pPr>
        <w:pStyle w:val="ListeParagraf"/>
        <w:numPr>
          <w:ilvl w:val="0"/>
          <w:numId w:val="2"/>
        </w:numPr>
      </w:pPr>
      <w:hyperlink r:id="rId62" w:history="1">
        <w:r w:rsidR="00B87AFA" w:rsidRPr="00CC6F6E">
          <w:rPr>
            <w:rStyle w:val="Kpr"/>
          </w:rPr>
          <w:t>https://base.</w:t>
        </w:r>
        <w:r w:rsidR="001E2937">
          <w:rPr>
            <w:rStyle w:val="Kpr"/>
          </w:rPr>
          <w:t>XSENS</w:t>
        </w:r>
        <w:r w:rsidR="00B87AFA" w:rsidRPr="00CC6F6E">
          <w:rPr>
            <w:rStyle w:val="Kpr"/>
          </w:rPr>
          <w:t>.com/hc/en-us/articles/360011043959-Frequently-asked-questions-</w:t>
        </w:r>
      </w:hyperlink>
    </w:p>
    <w:p w14:paraId="7C2E5C8E" w14:textId="7207BCF1" w:rsidR="00B87AFA" w:rsidRDefault="00C01BD1" w:rsidP="00D84194">
      <w:pPr>
        <w:pStyle w:val="ListeParagraf"/>
        <w:numPr>
          <w:ilvl w:val="0"/>
          <w:numId w:val="2"/>
        </w:numPr>
      </w:pPr>
      <w:hyperlink r:id="rId63" w:history="1">
        <w:r w:rsidR="00B87AFA" w:rsidRPr="00CC6F6E">
          <w:rPr>
            <w:rStyle w:val="Kpr"/>
          </w:rPr>
          <w:t>https://www.hindawi.com/journals/crim/2010/417806/tab1/</w:t>
        </w:r>
      </w:hyperlink>
    </w:p>
    <w:p w14:paraId="2DE867F5" w14:textId="03E3CDAA" w:rsidR="00B87AFA" w:rsidRDefault="00C01BD1" w:rsidP="00D84194">
      <w:pPr>
        <w:pStyle w:val="ListeParagraf"/>
        <w:numPr>
          <w:ilvl w:val="0"/>
          <w:numId w:val="2"/>
        </w:numPr>
      </w:pPr>
      <w:hyperlink r:id="rId64" w:history="1">
        <w:r w:rsidR="00B87AFA" w:rsidRPr="00CC6F6E">
          <w:rPr>
            <w:rStyle w:val="Kpr"/>
          </w:rPr>
          <w:t>https://core.ac.uk/download/pdf/154470261.pdf</w:t>
        </w:r>
      </w:hyperlink>
    </w:p>
    <w:p w14:paraId="21BA5C77" w14:textId="476747DD" w:rsidR="00B87AFA" w:rsidRDefault="00B87AFA" w:rsidP="00B87AFA">
      <w:pPr>
        <w:pStyle w:val="ListeParagraf"/>
        <w:numPr>
          <w:ilvl w:val="0"/>
          <w:numId w:val="2"/>
        </w:numPr>
      </w:pPr>
      <w:proofErr w:type="spellStart"/>
      <w:r>
        <w:t>Kinetic</w:t>
      </w:r>
      <w:proofErr w:type="spellEnd"/>
      <w:r>
        <w:t xml:space="preserve"> </w:t>
      </w:r>
      <w:proofErr w:type="spellStart"/>
      <w:r>
        <w:t>gait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inertial</w:t>
      </w:r>
      <w:proofErr w:type="spellEnd"/>
      <w:r>
        <w:t xml:space="preserve"> </w:t>
      </w:r>
      <w:proofErr w:type="spellStart"/>
      <w:r>
        <w:t>motion</w:t>
      </w:r>
      <w:proofErr w:type="spellEnd"/>
      <w:r>
        <w:t xml:space="preserve"> </w:t>
      </w:r>
      <w:proofErr w:type="spellStart"/>
      <w:r>
        <w:t>capture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angelos</w:t>
      </w:r>
      <w:proofErr w:type="spellEnd"/>
      <w:r>
        <w:t xml:space="preserve"> </w:t>
      </w:r>
      <w:proofErr w:type="spellStart"/>
      <w:r>
        <w:t>karatsidis</w:t>
      </w:r>
      <w:proofErr w:type="spellEnd"/>
    </w:p>
    <w:p w14:paraId="24107802" w14:textId="64A1BB62" w:rsidR="004936A7" w:rsidRPr="00385959" w:rsidRDefault="00B87AFA" w:rsidP="001E4907">
      <w:pPr>
        <w:pStyle w:val="ListeParagraf"/>
        <w:numPr>
          <w:ilvl w:val="0"/>
          <w:numId w:val="2"/>
        </w:numPr>
      </w:pPr>
      <w:r w:rsidRPr="00B87AFA">
        <w:t>https://aokhealth.securestand.com/xq/ASP/ProductID.614/qx/PDF/Using%20a%20Goniometer%20Effectively.pdf</w:t>
      </w:r>
    </w:p>
    <w:p w14:paraId="26D8A29F" w14:textId="1A3532A4" w:rsidR="00C643AB" w:rsidRPr="00385959" w:rsidRDefault="00C643AB" w:rsidP="00C643AB">
      <w:pPr>
        <w:pStyle w:val="Balk1"/>
        <w:pageBreakBefore/>
        <w:rPr>
          <w:rFonts w:cs="Times New Roman"/>
          <w:sz w:val="24"/>
          <w:szCs w:val="24"/>
        </w:rPr>
      </w:pPr>
      <w:bookmarkStart w:id="104" w:name="_Toc146031821"/>
      <w:bookmarkStart w:id="105" w:name="_Toc44781051"/>
      <w:r w:rsidRPr="00385959">
        <w:rPr>
          <w:rFonts w:cs="Times New Roman"/>
          <w:sz w:val="24"/>
          <w:szCs w:val="24"/>
        </w:rPr>
        <w:lastRenderedPageBreak/>
        <w:t>APPENDIX A</w:t>
      </w:r>
      <w:bookmarkEnd w:id="104"/>
      <w:bookmarkEnd w:id="105"/>
    </w:p>
    <w:p w14:paraId="01576DD1" w14:textId="77777777" w:rsidR="00C643AB" w:rsidRPr="00385959" w:rsidRDefault="00C643AB" w:rsidP="00C643AB">
      <w:pPr>
        <w:spacing w:line="240" w:lineRule="auto"/>
        <w:ind w:firstLine="0"/>
        <w:contextualSpacing/>
        <w:jc w:val="left"/>
      </w:pPr>
    </w:p>
    <w:p w14:paraId="121CACF1" w14:textId="77777777" w:rsidR="00C643AB" w:rsidRPr="00385959" w:rsidRDefault="00C643AB" w:rsidP="00C643AB"/>
    <w:p w14:paraId="71234E00" w14:textId="05E48FA1" w:rsidR="00C643AB" w:rsidRDefault="00C643AB" w:rsidP="00C643AB"/>
    <w:p w14:paraId="2C66C2FF" w14:textId="7D536A41" w:rsidR="007529FA" w:rsidRPr="007529FA" w:rsidRDefault="007529FA" w:rsidP="007529FA"/>
    <w:p w14:paraId="0DB82C63" w14:textId="575A2F94" w:rsidR="007529FA" w:rsidRPr="007529FA" w:rsidRDefault="007529FA" w:rsidP="007529FA">
      <w:pPr>
        <w:tabs>
          <w:tab w:val="left" w:pos="3900"/>
        </w:tabs>
        <w:ind w:firstLine="0"/>
      </w:pPr>
    </w:p>
    <w:p w14:paraId="72744108" w14:textId="77777777" w:rsidR="00C643AB" w:rsidRPr="00385959" w:rsidRDefault="00C643AB" w:rsidP="007529FA">
      <w:pPr>
        <w:pStyle w:val="Balk1"/>
        <w:pageBreakBefore/>
        <w:numPr>
          <w:ilvl w:val="0"/>
          <w:numId w:val="0"/>
        </w:numPr>
        <w:rPr>
          <w:rFonts w:cs="Times New Roman"/>
          <w:sz w:val="24"/>
          <w:szCs w:val="24"/>
        </w:rPr>
      </w:pPr>
      <w:bookmarkStart w:id="106" w:name="_Toc146031822"/>
      <w:bookmarkStart w:id="107" w:name="_Toc44781052"/>
      <w:r w:rsidRPr="00385959">
        <w:rPr>
          <w:rFonts w:cs="Times New Roman"/>
          <w:sz w:val="24"/>
          <w:szCs w:val="24"/>
        </w:rPr>
        <w:lastRenderedPageBreak/>
        <w:t>APPENDIX B</w:t>
      </w:r>
      <w:bookmarkEnd w:id="106"/>
      <w:bookmarkEnd w:id="107"/>
    </w:p>
    <w:p w14:paraId="3AED1579" w14:textId="77777777" w:rsidR="00C643AB" w:rsidRPr="00385959" w:rsidRDefault="00C643AB" w:rsidP="007529FA">
      <w:pPr>
        <w:ind w:firstLine="0"/>
      </w:pPr>
    </w:p>
    <w:sectPr w:rsidR="00C643AB" w:rsidRPr="00385959" w:rsidSect="00FC355C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417" w:right="1417" w:bottom="1417" w:left="1417" w:header="709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ECB2F4" w14:textId="77777777" w:rsidR="00C01BD1" w:rsidRDefault="00C01BD1">
      <w:pPr>
        <w:spacing w:line="240" w:lineRule="auto"/>
      </w:pPr>
      <w:r>
        <w:separator/>
      </w:r>
    </w:p>
  </w:endnote>
  <w:endnote w:type="continuationSeparator" w:id="0">
    <w:p w14:paraId="31FB8BC9" w14:textId="77777777" w:rsidR="00C01BD1" w:rsidRDefault="00C01B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Liberation Sans">
    <w:altName w:val="Yu Gothic"/>
    <w:charset w:val="80"/>
    <w:family w:val="swiss"/>
    <w:pitch w:val="variable"/>
  </w:font>
  <w:font w:name="WenQuanYi Zen Hei">
    <w:charset w:val="80"/>
    <w:family w:val="auto"/>
    <w:pitch w:val="variable"/>
  </w:font>
  <w:font w:name="Lohit Devanagari">
    <w:charset w:val="80"/>
    <w:family w:val="auto"/>
    <w:pitch w:val="variable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imes">
    <w:altName w:val="Times"/>
    <w:panose1 w:val="02020603050405020304"/>
    <w:charset w:val="A2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050A6" w14:textId="77777777" w:rsidR="005F4FF1" w:rsidRDefault="005F4FF1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06897"/>
      <w:docPartObj>
        <w:docPartGallery w:val="Page Numbers (Bottom of Page)"/>
        <w:docPartUnique/>
      </w:docPartObj>
    </w:sdtPr>
    <w:sdtEndPr/>
    <w:sdtContent>
      <w:p w14:paraId="40C2A2D4" w14:textId="4008A426" w:rsidR="005F4FF1" w:rsidRDefault="005F4FF1">
        <w:pPr>
          <w:pStyle w:val="AltBilgi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ix</w:t>
        </w:r>
        <w:r>
          <w:rPr>
            <w:noProof/>
          </w:rPr>
          <w:fldChar w:fldCharType="end"/>
        </w:r>
      </w:p>
    </w:sdtContent>
  </w:sdt>
  <w:p w14:paraId="05ED7AE2" w14:textId="77777777" w:rsidR="005F4FF1" w:rsidRDefault="005F4FF1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6D9E5B" w14:textId="77777777" w:rsidR="005F4FF1" w:rsidRDefault="005F4FF1">
    <w:pPr>
      <w:pStyle w:val="AltBilgi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9E063D" w14:textId="77777777" w:rsidR="005F4FF1" w:rsidRDefault="005F4FF1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2E10FB" w14:textId="4C5EB67E" w:rsidR="005F4FF1" w:rsidRDefault="005F4FF1">
    <w:pPr>
      <w:pStyle w:val="AltBilgi"/>
    </w:pPr>
    <w:r>
      <w:rPr>
        <w:noProof/>
        <w:lang w:eastAsia="tr-TR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AEC21C6" wp14:editId="5934744E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602615" cy="174625"/>
              <wp:effectExtent l="0" t="635" r="6985" b="5715"/>
              <wp:wrapSquare wrapText="largest"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2615" cy="17462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D86FD0" w14:textId="7ADC5E4B" w:rsidR="005F4FF1" w:rsidRDefault="005F4FF1">
                          <w:pPr>
                            <w:pStyle w:val="AltBilgi"/>
                          </w:pPr>
                          <w:r>
                            <w:rPr>
                              <w:rStyle w:val="SayfaNumaras"/>
                            </w:rPr>
                            <w:fldChar w:fldCharType="begin"/>
                          </w:r>
                          <w:r>
                            <w:rPr>
                              <w:rStyle w:val="SayfaNumaras"/>
                            </w:rPr>
                            <w:instrText xml:space="preserve"> PAGE </w:instrText>
                          </w:r>
                          <w:r>
                            <w:rPr>
                              <w:rStyle w:val="SayfaNumaras"/>
                            </w:rPr>
                            <w:fldChar w:fldCharType="separate"/>
                          </w:r>
                          <w:r>
                            <w:rPr>
                              <w:rStyle w:val="SayfaNumaras"/>
                              <w:noProof/>
                            </w:rPr>
                            <w:t>12</w:t>
                          </w:r>
                          <w:r>
                            <w:rPr>
                              <w:rStyle w:val="SayfaNumara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EC21C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left:0;text-align:left;margin-left:0;margin-top:.05pt;width:47.45pt;height:13.75pt;z-index:251658240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" stroked="f">
              <v:fill opacity="0"/>
              <v:textbox inset="0,0,0,0">
                <w:txbxContent>
                  <w:p w14:paraId="1FD86FD0" w14:textId="7ADC5E4B" w:rsidR="005F4FF1" w:rsidRDefault="005F4FF1">
                    <w:pPr>
                      <w:pStyle w:val="AltBilgi"/>
                    </w:pPr>
                    <w:r>
                      <w:rPr>
                        <w:rStyle w:val="SayfaNumaras"/>
                      </w:rPr>
                      <w:fldChar w:fldCharType="begin"/>
                    </w:r>
                    <w:r>
                      <w:rPr>
                        <w:rStyle w:val="SayfaNumaras"/>
                      </w:rPr>
                      <w:instrText xml:space="preserve"> PAGE </w:instrText>
                    </w:r>
                    <w:r>
                      <w:rPr>
                        <w:rStyle w:val="SayfaNumaras"/>
                      </w:rPr>
                      <w:fldChar w:fldCharType="separate"/>
                    </w:r>
                    <w:r>
                      <w:rPr>
                        <w:rStyle w:val="SayfaNumaras"/>
                        <w:noProof/>
                      </w:rPr>
                      <w:t>12</w:t>
                    </w:r>
                    <w:r>
                      <w:rPr>
                        <w:rStyle w:val="SayfaNumaras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CDA7C0" w14:textId="77777777" w:rsidR="005F4FF1" w:rsidRDefault="005F4FF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624ABB" w14:textId="77777777" w:rsidR="00C01BD1" w:rsidRDefault="00C01BD1">
      <w:pPr>
        <w:spacing w:line="240" w:lineRule="auto"/>
      </w:pPr>
      <w:r>
        <w:separator/>
      </w:r>
    </w:p>
  </w:footnote>
  <w:footnote w:type="continuationSeparator" w:id="0">
    <w:p w14:paraId="5E271E56" w14:textId="77777777" w:rsidR="00C01BD1" w:rsidRDefault="00C01B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B51F79" w14:textId="77777777" w:rsidR="005F4FF1" w:rsidRDefault="005F4FF1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F595C1" w14:textId="77777777" w:rsidR="005F4FF1" w:rsidRDefault="005F4FF1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AC0BAC" w14:textId="77777777" w:rsidR="005F4FF1" w:rsidRDefault="005F4FF1">
    <w:pPr>
      <w:pStyle w:val="stBilgi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44ADE" w14:textId="77777777" w:rsidR="005F4FF1" w:rsidRDefault="005F4FF1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AAE475" w14:textId="77777777" w:rsidR="005F4FF1" w:rsidRDefault="005F4FF1">
    <w:pPr>
      <w:pStyle w:val="stBilgi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19701E" w14:textId="77777777" w:rsidR="005F4FF1" w:rsidRDefault="005F4FF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61FEB814"/>
    <w:lvl w:ilvl="0">
      <w:numFmt w:val="bullet"/>
      <w:lvlText w:val="*"/>
      <w:lvlJc w:val="left"/>
    </w:lvl>
  </w:abstractNum>
  <w:abstractNum w:abstractNumId="1" w15:restartNumberingAfterBreak="0">
    <w:nsid w:val="00000001"/>
    <w:multiLevelType w:val="multilevel"/>
    <w:tmpl w:val="08CCDCAE"/>
    <w:lvl w:ilvl="0">
      <w:start w:val="1"/>
      <w:numFmt w:val="none"/>
      <w:pStyle w:val="Balk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Balk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Balk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1304"/>
        </w:tabs>
        <w:ind w:left="1304" w:hanging="235"/>
      </w:pPr>
      <w:rPr>
        <w:rFonts w:ascii="Symbol" w:hAnsi="Symbol"/>
      </w:rPr>
    </w:lvl>
  </w:abstractNum>
  <w:abstractNum w:abstractNumId="3" w15:restartNumberingAfterBreak="0">
    <w:nsid w:val="00000003"/>
    <w:multiLevelType w:val="single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0000004"/>
    <w:multiLevelType w:val="single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2013"/>
        </w:tabs>
        <w:ind w:left="2013" w:hanging="235"/>
      </w:pPr>
      <w:rPr>
        <w:rFonts w:ascii="Symbol" w:hAnsi="Symbol"/>
      </w:rPr>
    </w:lvl>
  </w:abstractNum>
  <w:abstractNum w:abstractNumId="5" w15:restartNumberingAfterBreak="0">
    <w:nsid w:val="00752CCC"/>
    <w:multiLevelType w:val="hybridMultilevel"/>
    <w:tmpl w:val="801068EE"/>
    <w:lvl w:ilvl="0" w:tplc="61FEB814"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037E1B81"/>
    <w:multiLevelType w:val="hybridMultilevel"/>
    <w:tmpl w:val="C9542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BD1C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8320F9F"/>
    <w:multiLevelType w:val="hybridMultilevel"/>
    <w:tmpl w:val="B68A79C0"/>
    <w:lvl w:ilvl="0" w:tplc="9064F82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BBB3A99"/>
    <w:multiLevelType w:val="hybridMultilevel"/>
    <w:tmpl w:val="9D323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C241A6"/>
    <w:multiLevelType w:val="hybridMultilevel"/>
    <w:tmpl w:val="F5684B5C"/>
    <w:lvl w:ilvl="0" w:tplc="9064F8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B25705"/>
    <w:multiLevelType w:val="hybridMultilevel"/>
    <w:tmpl w:val="6C22D1F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DB5D38"/>
    <w:multiLevelType w:val="hybridMultilevel"/>
    <w:tmpl w:val="DDD241E4"/>
    <w:lvl w:ilvl="0" w:tplc="041F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00339DA"/>
    <w:multiLevelType w:val="hybridMultilevel"/>
    <w:tmpl w:val="5740AE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19740A"/>
    <w:multiLevelType w:val="hybridMultilevel"/>
    <w:tmpl w:val="91EA6A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F94894"/>
    <w:multiLevelType w:val="hybridMultilevel"/>
    <w:tmpl w:val="4DDC59E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621A3C"/>
    <w:multiLevelType w:val="hybridMultilevel"/>
    <w:tmpl w:val="BDA8843A"/>
    <w:lvl w:ilvl="0" w:tplc="97F8A5C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49C75E8"/>
    <w:multiLevelType w:val="multilevel"/>
    <w:tmpl w:val="12BA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F72978"/>
    <w:multiLevelType w:val="hybridMultilevel"/>
    <w:tmpl w:val="5792DCD8"/>
    <w:lvl w:ilvl="0" w:tplc="04090001">
      <w:start w:val="1"/>
      <w:numFmt w:val="bullet"/>
      <w:lvlText w:val=""/>
      <w:lvlJc w:val="left"/>
      <w:pPr>
        <w:ind w:left="19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8" w:hanging="360"/>
      </w:pPr>
      <w:rPr>
        <w:rFonts w:ascii="Wingdings" w:hAnsi="Wingdings" w:hint="default"/>
      </w:rPr>
    </w:lvl>
  </w:abstractNum>
  <w:abstractNum w:abstractNumId="19" w15:restartNumberingAfterBreak="0">
    <w:nsid w:val="3E4A6527"/>
    <w:multiLevelType w:val="multilevel"/>
    <w:tmpl w:val="AD0AD0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52" w:hanging="1800"/>
      </w:pPr>
      <w:rPr>
        <w:rFonts w:hint="default"/>
      </w:rPr>
    </w:lvl>
  </w:abstractNum>
  <w:abstractNum w:abstractNumId="20" w15:restartNumberingAfterBreak="0">
    <w:nsid w:val="3FAB3F59"/>
    <w:multiLevelType w:val="hybridMultilevel"/>
    <w:tmpl w:val="E10E6010"/>
    <w:lvl w:ilvl="0" w:tplc="61FEB814"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722AFA"/>
    <w:multiLevelType w:val="hybridMultilevel"/>
    <w:tmpl w:val="E954C71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1F0C8F"/>
    <w:multiLevelType w:val="multilevel"/>
    <w:tmpl w:val="E7CC1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A277B9"/>
    <w:multiLevelType w:val="hybridMultilevel"/>
    <w:tmpl w:val="9BF6C15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7E5F59"/>
    <w:multiLevelType w:val="hybridMultilevel"/>
    <w:tmpl w:val="6B04D47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C276121"/>
    <w:multiLevelType w:val="multilevel"/>
    <w:tmpl w:val="D6F8799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0" w:hanging="66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26" w15:restartNumberingAfterBreak="0">
    <w:nsid w:val="6D9B2FBA"/>
    <w:multiLevelType w:val="multilevel"/>
    <w:tmpl w:val="76783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861514"/>
    <w:multiLevelType w:val="multilevel"/>
    <w:tmpl w:val="A75288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5993686"/>
    <w:multiLevelType w:val="hybridMultilevel"/>
    <w:tmpl w:val="BF8C13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700A32"/>
    <w:multiLevelType w:val="hybridMultilevel"/>
    <w:tmpl w:val="B07297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3"/>
  </w:num>
  <w:num w:numId="3">
    <w:abstractNumId w:val="26"/>
  </w:num>
  <w:num w:numId="4">
    <w:abstractNumId w:val="19"/>
  </w:num>
  <w:num w:numId="5">
    <w:abstractNumId w:val="0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6">
    <w:abstractNumId w:val="15"/>
  </w:num>
  <w:num w:numId="7">
    <w:abstractNumId w:val="12"/>
  </w:num>
  <w:num w:numId="8">
    <w:abstractNumId w:val="8"/>
  </w:num>
  <w:num w:numId="9">
    <w:abstractNumId w:val="14"/>
  </w:num>
  <w:num w:numId="10">
    <w:abstractNumId w:val="13"/>
  </w:num>
  <w:num w:numId="11">
    <w:abstractNumId w:val="10"/>
  </w:num>
  <w:num w:numId="12">
    <w:abstractNumId w:val="2"/>
  </w:num>
  <w:num w:numId="13">
    <w:abstractNumId w:val="3"/>
  </w:num>
  <w:num w:numId="14">
    <w:abstractNumId w:val="4"/>
  </w:num>
  <w:num w:numId="15">
    <w:abstractNumId w:val="21"/>
  </w:num>
  <w:num w:numId="16">
    <w:abstractNumId w:val="16"/>
  </w:num>
  <w:num w:numId="17">
    <w:abstractNumId w:val="11"/>
  </w:num>
  <w:num w:numId="18">
    <w:abstractNumId w:val="24"/>
  </w:num>
  <w:num w:numId="19">
    <w:abstractNumId w:val="28"/>
  </w:num>
  <w:num w:numId="20">
    <w:abstractNumId w:val="6"/>
  </w:num>
  <w:num w:numId="21">
    <w:abstractNumId w:val="22"/>
  </w:num>
  <w:num w:numId="22">
    <w:abstractNumId w:val="7"/>
  </w:num>
  <w:num w:numId="23">
    <w:abstractNumId w:val="27"/>
  </w:num>
  <w:num w:numId="24">
    <w:abstractNumId w:val="18"/>
  </w:num>
  <w:num w:numId="25">
    <w:abstractNumId w:val="9"/>
  </w:num>
  <w:num w:numId="26">
    <w:abstractNumId w:val="29"/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</w:num>
  <w:num w:numId="29">
    <w:abstractNumId w:val="25"/>
  </w:num>
  <w:num w:numId="30">
    <w:abstractNumId w:val="5"/>
  </w:num>
  <w:num w:numId="31">
    <w:abstractNumId w:val="2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embedSystemFonts/>
  <w:hideSpellingErrors/>
  <w:hideGrammaticalErrors/>
  <w:proofState w:spelling="clean" w:grammar="clean"/>
  <w:stylePaneSortMethod w:val="0000"/>
  <w:defaultTabStop w:val="708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c3tzQwMTU2MzIzNTZU0lEKTi0uzszPAykwqwUACzVJUiwAAAA="/>
  </w:docVars>
  <w:rsids>
    <w:rsidRoot w:val="00A37C61"/>
    <w:rsid w:val="000017D6"/>
    <w:rsid w:val="0000285C"/>
    <w:rsid w:val="00007AAA"/>
    <w:rsid w:val="000267A9"/>
    <w:rsid w:val="00036F6F"/>
    <w:rsid w:val="00037615"/>
    <w:rsid w:val="00042FA0"/>
    <w:rsid w:val="00050C49"/>
    <w:rsid w:val="00050EFD"/>
    <w:rsid w:val="00052F5F"/>
    <w:rsid w:val="0005340C"/>
    <w:rsid w:val="00053729"/>
    <w:rsid w:val="00054DF1"/>
    <w:rsid w:val="00055154"/>
    <w:rsid w:val="00062512"/>
    <w:rsid w:val="00075236"/>
    <w:rsid w:val="00085CBB"/>
    <w:rsid w:val="00086272"/>
    <w:rsid w:val="00086C37"/>
    <w:rsid w:val="000920F4"/>
    <w:rsid w:val="000B1148"/>
    <w:rsid w:val="000C2009"/>
    <w:rsid w:val="000C49C4"/>
    <w:rsid w:val="000D0C0E"/>
    <w:rsid w:val="000D2A5C"/>
    <w:rsid w:val="000D4209"/>
    <w:rsid w:val="000D47E1"/>
    <w:rsid w:val="000D6FF2"/>
    <w:rsid w:val="000E2B6E"/>
    <w:rsid w:val="000F0230"/>
    <w:rsid w:val="000F10A7"/>
    <w:rsid w:val="00100A1F"/>
    <w:rsid w:val="0010358F"/>
    <w:rsid w:val="001412C7"/>
    <w:rsid w:val="00143326"/>
    <w:rsid w:val="0015142C"/>
    <w:rsid w:val="0016113E"/>
    <w:rsid w:val="0017574C"/>
    <w:rsid w:val="0017598E"/>
    <w:rsid w:val="0018674A"/>
    <w:rsid w:val="00187939"/>
    <w:rsid w:val="001905E1"/>
    <w:rsid w:val="00191063"/>
    <w:rsid w:val="001933EC"/>
    <w:rsid w:val="001A7228"/>
    <w:rsid w:val="001B308B"/>
    <w:rsid w:val="001B3DE1"/>
    <w:rsid w:val="001C41C8"/>
    <w:rsid w:val="001C773E"/>
    <w:rsid w:val="001E2937"/>
    <w:rsid w:val="001E3BDB"/>
    <w:rsid w:val="001E4907"/>
    <w:rsid w:val="001E72FC"/>
    <w:rsid w:val="001E7369"/>
    <w:rsid w:val="001E7FD8"/>
    <w:rsid w:val="001F28BB"/>
    <w:rsid w:val="001F4E60"/>
    <w:rsid w:val="00213101"/>
    <w:rsid w:val="00223E6C"/>
    <w:rsid w:val="00226740"/>
    <w:rsid w:val="0023012B"/>
    <w:rsid w:val="00231E80"/>
    <w:rsid w:val="00243ECB"/>
    <w:rsid w:val="00245775"/>
    <w:rsid w:val="00247778"/>
    <w:rsid w:val="0025733C"/>
    <w:rsid w:val="00257C2B"/>
    <w:rsid w:val="00260E98"/>
    <w:rsid w:val="00264997"/>
    <w:rsid w:val="00265C2A"/>
    <w:rsid w:val="00272B6B"/>
    <w:rsid w:val="002A2217"/>
    <w:rsid w:val="002B03C2"/>
    <w:rsid w:val="002B51E6"/>
    <w:rsid w:val="002C1BA2"/>
    <w:rsid w:val="002C45A5"/>
    <w:rsid w:val="002C4713"/>
    <w:rsid w:val="002C70A7"/>
    <w:rsid w:val="002E0EE2"/>
    <w:rsid w:val="002E1F81"/>
    <w:rsid w:val="002E4B96"/>
    <w:rsid w:val="002E7CEE"/>
    <w:rsid w:val="002F7988"/>
    <w:rsid w:val="00300687"/>
    <w:rsid w:val="00301291"/>
    <w:rsid w:val="00301A23"/>
    <w:rsid w:val="003030B1"/>
    <w:rsid w:val="00305FE9"/>
    <w:rsid w:val="00306B69"/>
    <w:rsid w:val="00315774"/>
    <w:rsid w:val="00320553"/>
    <w:rsid w:val="00321E2A"/>
    <w:rsid w:val="00330E59"/>
    <w:rsid w:val="00333CFC"/>
    <w:rsid w:val="00333FDB"/>
    <w:rsid w:val="003349AD"/>
    <w:rsid w:val="00335A5F"/>
    <w:rsid w:val="00335CF4"/>
    <w:rsid w:val="00341C30"/>
    <w:rsid w:val="003640B2"/>
    <w:rsid w:val="003674F6"/>
    <w:rsid w:val="003706FA"/>
    <w:rsid w:val="00375E20"/>
    <w:rsid w:val="00384220"/>
    <w:rsid w:val="00385959"/>
    <w:rsid w:val="00385A92"/>
    <w:rsid w:val="00391491"/>
    <w:rsid w:val="00391F29"/>
    <w:rsid w:val="003974AC"/>
    <w:rsid w:val="003A61CB"/>
    <w:rsid w:val="003A6207"/>
    <w:rsid w:val="003B5624"/>
    <w:rsid w:val="003B57A0"/>
    <w:rsid w:val="003B595B"/>
    <w:rsid w:val="003C117D"/>
    <w:rsid w:val="003C3E7E"/>
    <w:rsid w:val="003D013B"/>
    <w:rsid w:val="003E1F5B"/>
    <w:rsid w:val="003E56B5"/>
    <w:rsid w:val="003E6614"/>
    <w:rsid w:val="003E68D6"/>
    <w:rsid w:val="003F1C4B"/>
    <w:rsid w:val="003F49AF"/>
    <w:rsid w:val="003F55EF"/>
    <w:rsid w:val="00406ADA"/>
    <w:rsid w:val="00410363"/>
    <w:rsid w:val="004120AD"/>
    <w:rsid w:val="004144C7"/>
    <w:rsid w:val="004174AB"/>
    <w:rsid w:val="00423131"/>
    <w:rsid w:val="00423313"/>
    <w:rsid w:val="004245E1"/>
    <w:rsid w:val="00427B58"/>
    <w:rsid w:val="00431CCB"/>
    <w:rsid w:val="00433F51"/>
    <w:rsid w:val="004408B0"/>
    <w:rsid w:val="00446C9A"/>
    <w:rsid w:val="004508F0"/>
    <w:rsid w:val="00461A35"/>
    <w:rsid w:val="004647BA"/>
    <w:rsid w:val="004653DB"/>
    <w:rsid w:val="0047119D"/>
    <w:rsid w:val="00473071"/>
    <w:rsid w:val="00475FA6"/>
    <w:rsid w:val="004775F9"/>
    <w:rsid w:val="00484FF5"/>
    <w:rsid w:val="004873C3"/>
    <w:rsid w:val="004936A7"/>
    <w:rsid w:val="004A4180"/>
    <w:rsid w:val="004A4DDD"/>
    <w:rsid w:val="004A541B"/>
    <w:rsid w:val="004A7393"/>
    <w:rsid w:val="004B79D7"/>
    <w:rsid w:val="004C04B8"/>
    <w:rsid w:val="004E070C"/>
    <w:rsid w:val="004F16DA"/>
    <w:rsid w:val="004F2321"/>
    <w:rsid w:val="004F2564"/>
    <w:rsid w:val="00503A81"/>
    <w:rsid w:val="005060BE"/>
    <w:rsid w:val="00511F6C"/>
    <w:rsid w:val="00512CBE"/>
    <w:rsid w:val="0052533A"/>
    <w:rsid w:val="00531EA1"/>
    <w:rsid w:val="00532965"/>
    <w:rsid w:val="005350E6"/>
    <w:rsid w:val="00552A19"/>
    <w:rsid w:val="00553658"/>
    <w:rsid w:val="00557D79"/>
    <w:rsid w:val="00561C4B"/>
    <w:rsid w:val="005808C3"/>
    <w:rsid w:val="00583A38"/>
    <w:rsid w:val="00584F79"/>
    <w:rsid w:val="00586C3D"/>
    <w:rsid w:val="005910E3"/>
    <w:rsid w:val="005C1ED5"/>
    <w:rsid w:val="005D4798"/>
    <w:rsid w:val="005D522C"/>
    <w:rsid w:val="005E191A"/>
    <w:rsid w:val="005E702B"/>
    <w:rsid w:val="005F1780"/>
    <w:rsid w:val="005F1C39"/>
    <w:rsid w:val="005F2C8F"/>
    <w:rsid w:val="005F3AA5"/>
    <w:rsid w:val="005F4FF1"/>
    <w:rsid w:val="006008D5"/>
    <w:rsid w:val="006041BE"/>
    <w:rsid w:val="00605399"/>
    <w:rsid w:val="00627721"/>
    <w:rsid w:val="00627DB2"/>
    <w:rsid w:val="00631D1A"/>
    <w:rsid w:val="00637553"/>
    <w:rsid w:val="00640D5D"/>
    <w:rsid w:val="00647B14"/>
    <w:rsid w:val="0065103C"/>
    <w:rsid w:val="00657533"/>
    <w:rsid w:val="00657B03"/>
    <w:rsid w:val="00657B66"/>
    <w:rsid w:val="00657C36"/>
    <w:rsid w:val="00660F79"/>
    <w:rsid w:val="006614FB"/>
    <w:rsid w:val="00661C1B"/>
    <w:rsid w:val="00663306"/>
    <w:rsid w:val="00664840"/>
    <w:rsid w:val="006657FF"/>
    <w:rsid w:val="00665AFB"/>
    <w:rsid w:val="00667BEF"/>
    <w:rsid w:val="00671F00"/>
    <w:rsid w:val="00683D19"/>
    <w:rsid w:val="0068673C"/>
    <w:rsid w:val="00693C9C"/>
    <w:rsid w:val="00697B96"/>
    <w:rsid w:val="006B339D"/>
    <w:rsid w:val="006B619B"/>
    <w:rsid w:val="006C10E0"/>
    <w:rsid w:val="006C1D76"/>
    <w:rsid w:val="006D2528"/>
    <w:rsid w:val="006D7279"/>
    <w:rsid w:val="007047DF"/>
    <w:rsid w:val="0070761B"/>
    <w:rsid w:val="00724B24"/>
    <w:rsid w:val="00735D24"/>
    <w:rsid w:val="00737FD4"/>
    <w:rsid w:val="0075214D"/>
    <w:rsid w:val="007529FA"/>
    <w:rsid w:val="00754B02"/>
    <w:rsid w:val="00755000"/>
    <w:rsid w:val="00764FFA"/>
    <w:rsid w:val="007726D6"/>
    <w:rsid w:val="007746F8"/>
    <w:rsid w:val="007917B0"/>
    <w:rsid w:val="007926D3"/>
    <w:rsid w:val="00794C45"/>
    <w:rsid w:val="0079585D"/>
    <w:rsid w:val="00795C9A"/>
    <w:rsid w:val="007A2AB2"/>
    <w:rsid w:val="007B4D83"/>
    <w:rsid w:val="007C6D35"/>
    <w:rsid w:val="007D2224"/>
    <w:rsid w:val="007D4884"/>
    <w:rsid w:val="007D681B"/>
    <w:rsid w:val="007E3A0F"/>
    <w:rsid w:val="007F1679"/>
    <w:rsid w:val="007F6471"/>
    <w:rsid w:val="00802E74"/>
    <w:rsid w:val="00804762"/>
    <w:rsid w:val="00805466"/>
    <w:rsid w:val="00811FEB"/>
    <w:rsid w:val="00812616"/>
    <w:rsid w:val="00815493"/>
    <w:rsid w:val="00821671"/>
    <w:rsid w:val="00824559"/>
    <w:rsid w:val="00827372"/>
    <w:rsid w:val="00836830"/>
    <w:rsid w:val="008400CA"/>
    <w:rsid w:val="00846FD2"/>
    <w:rsid w:val="00855D15"/>
    <w:rsid w:val="00865107"/>
    <w:rsid w:val="00865915"/>
    <w:rsid w:val="00871136"/>
    <w:rsid w:val="00873447"/>
    <w:rsid w:val="00876113"/>
    <w:rsid w:val="00885A74"/>
    <w:rsid w:val="008936E4"/>
    <w:rsid w:val="008955C6"/>
    <w:rsid w:val="00896E2E"/>
    <w:rsid w:val="008A12A1"/>
    <w:rsid w:val="008A435F"/>
    <w:rsid w:val="008A563F"/>
    <w:rsid w:val="008A78AE"/>
    <w:rsid w:val="008B13C8"/>
    <w:rsid w:val="008B14FA"/>
    <w:rsid w:val="008B6647"/>
    <w:rsid w:val="008C4085"/>
    <w:rsid w:val="008C5A2B"/>
    <w:rsid w:val="008C7ACB"/>
    <w:rsid w:val="008D22B1"/>
    <w:rsid w:val="008E27AA"/>
    <w:rsid w:val="008F405F"/>
    <w:rsid w:val="008F4A81"/>
    <w:rsid w:val="00904A16"/>
    <w:rsid w:val="0090643C"/>
    <w:rsid w:val="00911F16"/>
    <w:rsid w:val="009148C2"/>
    <w:rsid w:val="0092640C"/>
    <w:rsid w:val="009276EB"/>
    <w:rsid w:val="00931D0B"/>
    <w:rsid w:val="0093514A"/>
    <w:rsid w:val="00941221"/>
    <w:rsid w:val="00941254"/>
    <w:rsid w:val="0094357A"/>
    <w:rsid w:val="00944ED4"/>
    <w:rsid w:val="009518E0"/>
    <w:rsid w:val="00977DF2"/>
    <w:rsid w:val="00980C95"/>
    <w:rsid w:val="00980F94"/>
    <w:rsid w:val="009906E2"/>
    <w:rsid w:val="00993856"/>
    <w:rsid w:val="009A0C6F"/>
    <w:rsid w:val="009A2A9C"/>
    <w:rsid w:val="009A417A"/>
    <w:rsid w:val="009A617E"/>
    <w:rsid w:val="009B0022"/>
    <w:rsid w:val="009C0E44"/>
    <w:rsid w:val="009D3ECD"/>
    <w:rsid w:val="009D4651"/>
    <w:rsid w:val="009D7B32"/>
    <w:rsid w:val="009E5272"/>
    <w:rsid w:val="009E6F81"/>
    <w:rsid w:val="009E779C"/>
    <w:rsid w:val="009F2DA2"/>
    <w:rsid w:val="009F5115"/>
    <w:rsid w:val="009F7181"/>
    <w:rsid w:val="00A00655"/>
    <w:rsid w:val="00A00C45"/>
    <w:rsid w:val="00A02E3C"/>
    <w:rsid w:val="00A20FE0"/>
    <w:rsid w:val="00A21903"/>
    <w:rsid w:val="00A25655"/>
    <w:rsid w:val="00A33979"/>
    <w:rsid w:val="00A37C61"/>
    <w:rsid w:val="00A37D65"/>
    <w:rsid w:val="00A37EF9"/>
    <w:rsid w:val="00A45B5A"/>
    <w:rsid w:val="00A47D7E"/>
    <w:rsid w:val="00A52CBE"/>
    <w:rsid w:val="00A5402E"/>
    <w:rsid w:val="00A5426C"/>
    <w:rsid w:val="00A5489B"/>
    <w:rsid w:val="00A55998"/>
    <w:rsid w:val="00A61DBE"/>
    <w:rsid w:val="00A63407"/>
    <w:rsid w:val="00A661EA"/>
    <w:rsid w:val="00A67856"/>
    <w:rsid w:val="00A76E57"/>
    <w:rsid w:val="00A91B30"/>
    <w:rsid w:val="00A937E9"/>
    <w:rsid w:val="00A954DA"/>
    <w:rsid w:val="00AA4146"/>
    <w:rsid w:val="00AB6D5D"/>
    <w:rsid w:val="00AE22A0"/>
    <w:rsid w:val="00AE23B3"/>
    <w:rsid w:val="00AF0486"/>
    <w:rsid w:val="00AF0E85"/>
    <w:rsid w:val="00AF31B2"/>
    <w:rsid w:val="00AF6AAF"/>
    <w:rsid w:val="00B02BC1"/>
    <w:rsid w:val="00B0485E"/>
    <w:rsid w:val="00B16DD0"/>
    <w:rsid w:val="00B20892"/>
    <w:rsid w:val="00B341D6"/>
    <w:rsid w:val="00B3586D"/>
    <w:rsid w:val="00B3674C"/>
    <w:rsid w:val="00B372FD"/>
    <w:rsid w:val="00B44866"/>
    <w:rsid w:val="00B44C0F"/>
    <w:rsid w:val="00B55B71"/>
    <w:rsid w:val="00B64457"/>
    <w:rsid w:val="00B70985"/>
    <w:rsid w:val="00B7480A"/>
    <w:rsid w:val="00B75437"/>
    <w:rsid w:val="00B77E73"/>
    <w:rsid w:val="00B879D7"/>
    <w:rsid w:val="00B87AFA"/>
    <w:rsid w:val="00B97208"/>
    <w:rsid w:val="00BC2C8C"/>
    <w:rsid w:val="00BC35AA"/>
    <w:rsid w:val="00BC721A"/>
    <w:rsid w:val="00BD19F4"/>
    <w:rsid w:val="00BD321B"/>
    <w:rsid w:val="00BE3BDC"/>
    <w:rsid w:val="00BE639F"/>
    <w:rsid w:val="00BF1B44"/>
    <w:rsid w:val="00BF5088"/>
    <w:rsid w:val="00C00DA4"/>
    <w:rsid w:val="00C00E3A"/>
    <w:rsid w:val="00C01BD1"/>
    <w:rsid w:val="00C02AB6"/>
    <w:rsid w:val="00C04EC9"/>
    <w:rsid w:val="00C16F94"/>
    <w:rsid w:val="00C17D85"/>
    <w:rsid w:val="00C23943"/>
    <w:rsid w:val="00C643AB"/>
    <w:rsid w:val="00C64A4E"/>
    <w:rsid w:val="00C67F1D"/>
    <w:rsid w:val="00C73E08"/>
    <w:rsid w:val="00C77A36"/>
    <w:rsid w:val="00C80EA8"/>
    <w:rsid w:val="00C9767E"/>
    <w:rsid w:val="00C97DA5"/>
    <w:rsid w:val="00CA3720"/>
    <w:rsid w:val="00CA5A7A"/>
    <w:rsid w:val="00CB63C5"/>
    <w:rsid w:val="00CC0CB6"/>
    <w:rsid w:val="00CD2ECE"/>
    <w:rsid w:val="00CE173E"/>
    <w:rsid w:val="00CE487F"/>
    <w:rsid w:val="00CF3236"/>
    <w:rsid w:val="00D04646"/>
    <w:rsid w:val="00D063F6"/>
    <w:rsid w:val="00D066D5"/>
    <w:rsid w:val="00D17626"/>
    <w:rsid w:val="00D25145"/>
    <w:rsid w:val="00D328C9"/>
    <w:rsid w:val="00D412D5"/>
    <w:rsid w:val="00D46C88"/>
    <w:rsid w:val="00D46F5D"/>
    <w:rsid w:val="00D5344F"/>
    <w:rsid w:val="00D56906"/>
    <w:rsid w:val="00D63F9C"/>
    <w:rsid w:val="00D64096"/>
    <w:rsid w:val="00D7283E"/>
    <w:rsid w:val="00D82A8E"/>
    <w:rsid w:val="00D84194"/>
    <w:rsid w:val="00D87F48"/>
    <w:rsid w:val="00D950A3"/>
    <w:rsid w:val="00DA04D7"/>
    <w:rsid w:val="00DA285E"/>
    <w:rsid w:val="00DA34D7"/>
    <w:rsid w:val="00DA556A"/>
    <w:rsid w:val="00DA62D9"/>
    <w:rsid w:val="00DA6475"/>
    <w:rsid w:val="00DA73FE"/>
    <w:rsid w:val="00DB5BA3"/>
    <w:rsid w:val="00DE06AB"/>
    <w:rsid w:val="00DE1178"/>
    <w:rsid w:val="00DF0BC1"/>
    <w:rsid w:val="00DF0FA6"/>
    <w:rsid w:val="00DF2C26"/>
    <w:rsid w:val="00DF3270"/>
    <w:rsid w:val="00DF3E07"/>
    <w:rsid w:val="00E03AAF"/>
    <w:rsid w:val="00E061BE"/>
    <w:rsid w:val="00E07C24"/>
    <w:rsid w:val="00E100ED"/>
    <w:rsid w:val="00E213B0"/>
    <w:rsid w:val="00E216CA"/>
    <w:rsid w:val="00E23587"/>
    <w:rsid w:val="00E2671F"/>
    <w:rsid w:val="00E2700D"/>
    <w:rsid w:val="00E4608F"/>
    <w:rsid w:val="00E465B9"/>
    <w:rsid w:val="00E6586F"/>
    <w:rsid w:val="00E752A7"/>
    <w:rsid w:val="00E826B9"/>
    <w:rsid w:val="00E85EEF"/>
    <w:rsid w:val="00E86CFF"/>
    <w:rsid w:val="00E86D27"/>
    <w:rsid w:val="00E8775C"/>
    <w:rsid w:val="00EA62AC"/>
    <w:rsid w:val="00EB4E7D"/>
    <w:rsid w:val="00EC5448"/>
    <w:rsid w:val="00ED2FE8"/>
    <w:rsid w:val="00ED3656"/>
    <w:rsid w:val="00ED7895"/>
    <w:rsid w:val="00EE54EA"/>
    <w:rsid w:val="00EE7C86"/>
    <w:rsid w:val="00EF3EED"/>
    <w:rsid w:val="00F04CB5"/>
    <w:rsid w:val="00F04EC6"/>
    <w:rsid w:val="00F26E86"/>
    <w:rsid w:val="00F27627"/>
    <w:rsid w:val="00F34703"/>
    <w:rsid w:val="00F34B76"/>
    <w:rsid w:val="00F375C4"/>
    <w:rsid w:val="00F4160B"/>
    <w:rsid w:val="00F554AA"/>
    <w:rsid w:val="00F67C9B"/>
    <w:rsid w:val="00F747B9"/>
    <w:rsid w:val="00F8031E"/>
    <w:rsid w:val="00F85AC7"/>
    <w:rsid w:val="00F921AB"/>
    <w:rsid w:val="00F955E9"/>
    <w:rsid w:val="00FA3286"/>
    <w:rsid w:val="00FA35E1"/>
    <w:rsid w:val="00FA617F"/>
    <w:rsid w:val="00FB402A"/>
    <w:rsid w:val="00FB7E5F"/>
    <w:rsid w:val="00FC05D6"/>
    <w:rsid w:val="00FC355C"/>
    <w:rsid w:val="00FC3A85"/>
    <w:rsid w:val="00FC4090"/>
    <w:rsid w:val="00FD608D"/>
    <w:rsid w:val="00FD61C7"/>
    <w:rsid w:val="00FD7F53"/>
    <w:rsid w:val="00FE22D9"/>
    <w:rsid w:val="00FE7EF6"/>
    <w:rsid w:val="00FF755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2DF7C2C"/>
  <w15:docId w15:val="{91154DC6-6D92-48F0-AA5F-F24405695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7895"/>
    <w:pPr>
      <w:widowControl w:val="0"/>
      <w:suppressAutoHyphens/>
      <w:spacing w:line="360" w:lineRule="auto"/>
      <w:ind w:firstLine="709"/>
      <w:jc w:val="both"/>
    </w:pPr>
    <w:rPr>
      <w:sz w:val="24"/>
      <w:szCs w:val="24"/>
      <w:lang w:eastAsia="ar-SA"/>
    </w:rPr>
  </w:style>
  <w:style w:type="paragraph" w:styleId="Balk1">
    <w:name w:val="heading 1"/>
    <w:next w:val="Normal"/>
    <w:qFormat/>
    <w:rsid w:val="00ED7895"/>
    <w:pPr>
      <w:keepNext/>
      <w:widowControl w:val="0"/>
      <w:numPr>
        <w:numId w:val="1"/>
      </w:numPr>
      <w:suppressAutoHyphens/>
      <w:spacing w:before="240" w:after="480"/>
      <w:jc w:val="center"/>
      <w:outlineLvl w:val="0"/>
    </w:pPr>
    <w:rPr>
      <w:rFonts w:eastAsia="Arial" w:cs="Arial"/>
      <w:b/>
      <w:bCs/>
      <w:kern w:val="1"/>
      <w:sz w:val="28"/>
      <w:szCs w:val="32"/>
      <w:lang w:eastAsia="ar-SA"/>
    </w:rPr>
  </w:style>
  <w:style w:type="paragraph" w:styleId="Balk2">
    <w:name w:val="heading 2"/>
    <w:basedOn w:val="Balk1"/>
    <w:next w:val="Normal"/>
    <w:qFormat/>
    <w:rsid w:val="00ED7895"/>
    <w:pPr>
      <w:numPr>
        <w:ilvl w:val="1"/>
      </w:numPr>
      <w:spacing w:after="240"/>
      <w:jc w:val="left"/>
      <w:outlineLvl w:val="1"/>
    </w:pPr>
    <w:rPr>
      <w:bCs w:val="0"/>
      <w:iCs/>
      <w:sz w:val="24"/>
      <w:szCs w:val="28"/>
    </w:rPr>
  </w:style>
  <w:style w:type="paragraph" w:styleId="Balk3">
    <w:name w:val="heading 3"/>
    <w:basedOn w:val="Balk2"/>
    <w:next w:val="Normal"/>
    <w:qFormat/>
    <w:rsid w:val="00ED7895"/>
    <w:pPr>
      <w:numPr>
        <w:ilvl w:val="2"/>
      </w:numPr>
      <w:outlineLvl w:val="2"/>
    </w:pPr>
    <w:rPr>
      <w:bCs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WW8Num1z0">
    <w:name w:val="WW8Num1z0"/>
    <w:rsid w:val="00ED7895"/>
    <w:rPr>
      <w:rFonts w:ascii="Symbol" w:hAnsi="Symbol"/>
    </w:rPr>
  </w:style>
  <w:style w:type="character" w:customStyle="1" w:styleId="WW8Num1z1">
    <w:name w:val="WW8Num1z1"/>
    <w:rsid w:val="00ED7895"/>
    <w:rPr>
      <w:rFonts w:ascii="Courier New" w:hAnsi="Courier New" w:cs="Arial"/>
    </w:rPr>
  </w:style>
  <w:style w:type="character" w:customStyle="1" w:styleId="WW8Num1z2">
    <w:name w:val="WW8Num1z2"/>
    <w:rsid w:val="00ED7895"/>
    <w:rPr>
      <w:rFonts w:ascii="Wingdings" w:hAnsi="Wingdings"/>
    </w:rPr>
  </w:style>
  <w:style w:type="character" w:customStyle="1" w:styleId="WW8Num3z0">
    <w:name w:val="WW8Num3z0"/>
    <w:rsid w:val="00ED7895"/>
    <w:rPr>
      <w:rFonts w:ascii="Symbol" w:hAnsi="Symbol"/>
    </w:rPr>
  </w:style>
  <w:style w:type="character" w:customStyle="1" w:styleId="WW8Num3z1">
    <w:name w:val="WW8Num3z1"/>
    <w:rsid w:val="00ED7895"/>
    <w:rPr>
      <w:rFonts w:ascii="Courier New" w:hAnsi="Courier New" w:cs="Arial"/>
    </w:rPr>
  </w:style>
  <w:style w:type="character" w:customStyle="1" w:styleId="WW8Num3z2">
    <w:name w:val="WW8Num3z2"/>
    <w:rsid w:val="00ED7895"/>
    <w:rPr>
      <w:rFonts w:ascii="Wingdings" w:hAnsi="Wingdings"/>
    </w:rPr>
  </w:style>
  <w:style w:type="character" w:customStyle="1" w:styleId="WW8Num5z0">
    <w:name w:val="WW8Num5z0"/>
    <w:rsid w:val="00ED7895"/>
    <w:rPr>
      <w:rFonts w:ascii="Symbol" w:hAnsi="Symbol"/>
    </w:rPr>
  </w:style>
  <w:style w:type="character" w:customStyle="1" w:styleId="WW8Num5z1">
    <w:name w:val="WW8Num5z1"/>
    <w:rsid w:val="00ED7895"/>
    <w:rPr>
      <w:rFonts w:ascii="Courier New" w:hAnsi="Courier New" w:cs="Arial"/>
    </w:rPr>
  </w:style>
  <w:style w:type="character" w:customStyle="1" w:styleId="WW8Num5z2">
    <w:name w:val="WW8Num5z2"/>
    <w:rsid w:val="00ED7895"/>
    <w:rPr>
      <w:rFonts w:ascii="Wingdings" w:hAnsi="Wingdings"/>
    </w:rPr>
  </w:style>
  <w:style w:type="character" w:styleId="SayfaNumaras">
    <w:name w:val="page number"/>
    <w:basedOn w:val="VarsaylanParagrafYazTipi"/>
    <w:rsid w:val="00ED7895"/>
  </w:style>
  <w:style w:type="character" w:customStyle="1" w:styleId="CaptionChar">
    <w:name w:val="Caption Char"/>
    <w:rsid w:val="00ED7895"/>
    <w:rPr>
      <w:rFonts w:eastAsia="Calibri"/>
      <w:b/>
      <w:bCs/>
      <w:lang w:val="en-US" w:eastAsia="ar-SA" w:bidi="ar-SA"/>
    </w:rPr>
  </w:style>
  <w:style w:type="character" w:customStyle="1" w:styleId="StyleCaptionNotBold1Char">
    <w:name w:val="Style Caption + Not Bold1 Char"/>
    <w:basedOn w:val="CaptionChar"/>
    <w:rsid w:val="00ED7895"/>
    <w:rPr>
      <w:rFonts w:eastAsia="Calibri"/>
      <w:b/>
      <w:bCs/>
      <w:lang w:val="en-US" w:eastAsia="ar-SA" w:bidi="ar-SA"/>
    </w:rPr>
  </w:style>
  <w:style w:type="character" w:styleId="Kpr">
    <w:name w:val="Hyperlink"/>
    <w:uiPriority w:val="99"/>
    <w:rsid w:val="00ED7895"/>
    <w:rPr>
      <w:color w:val="0000FF"/>
      <w:u w:val="single"/>
    </w:rPr>
  </w:style>
  <w:style w:type="paragraph" w:customStyle="1" w:styleId="Heading">
    <w:name w:val="Heading"/>
    <w:basedOn w:val="Normal"/>
    <w:next w:val="GvdeMetni"/>
    <w:rsid w:val="00ED7895"/>
    <w:pPr>
      <w:keepNext/>
      <w:spacing w:before="240" w:after="120"/>
    </w:pPr>
    <w:rPr>
      <w:rFonts w:ascii="Liberation Sans" w:eastAsia="WenQuanYi Zen Hei" w:hAnsi="Liberation Sans" w:cs="Lohit Devanagari"/>
      <w:sz w:val="28"/>
      <w:szCs w:val="28"/>
    </w:rPr>
  </w:style>
  <w:style w:type="paragraph" w:styleId="GvdeMetni">
    <w:name w:val="Body Text"/>
    <w:basedOn w:val="Normal"/>
    <w:rsid w:val="00ED7895"/>
    <w:pPr>
      <w:spacing w:after="120"/>
    </w:pPr>
  </w:style>
  <w:style w:type="paragraph" w:styleId="Liste">
    <w:name w:val="List"/>
    <w:basedOn w:val="GvdeMetni"/>
    <w:rsid w:val="00ED7895"/>
    <w:rPr>
      <w:rFonts w:cs="Lohit Devanagari"/>
    </w:rPr>
  </w:style>
  <w:style w:type="paragraph" w:styleId="ResimYazs">
    <w:name w:val="caption"/>
    <w:basedOn w:val="Normal"/>
    <w:next w:val="Normal"/>
    <w:qFormat/>
    <w:rsid w:val="00ED7895"/>
    <w:pPr>
      <w:spacing w:after="200"/>
      <w:ind w:firstLine="432"/>
    </w:pPr>
    <w:rPr>
      <w:rFonts w:eastAsia="Calibri"/>
      <w:b/>
      <w:bCs/>
      <w:sz w:val="20"/>
      <w:szCs w:val="20"/>
      <w:lang w:val="en-US"/>
    </w:rPr>
  </w:style>
  <w:style w:type="paragraph" w:customStyle="1" w:styleId="Index">
    <w:name w:val="Index"/>
    <w:basedOn w:val="Normal"/>
    <w:rsid w:val="00ED7895"/>
    <w:pPr>
      <w:suppressLineNumbers/>
    </w:pPr>
    <w:rPr>
      <w:rFonts w:cs="Lohit Devanagari"/>
    </w:rPr>
  </w:style>
  <w:style w:type="paragraph" w:customStyle="1" w:styleId="Pict">
    <w:name w:val="Pict"/>
    <w:basedOn w:val="Normal"/>
    <w:rsid w:val="00ED7895"/>
    <w:pPr>
      <w:spacing w:before="240" w:after="120" w:line="360" w:lineRule="atLeast"/>
      <w:ind w:firstLine="0"/>
      <w:jc w:val="center"/>
    </w:pPr>
    <w:rPr>
      <w:szCs w:val="20"/>
    </w:rPr>
  </w:style>
  <w:style w:type="paragraph" w:styleId="AltBilgi">
    <w:name w:val="footer"/>
    <w:basedOn w:val="Normal"/>
    <w:link w:val="AltBilgiChar"/>
    <w:uiPriority w:val="99"/>
    <w:rsid w:val="00ED7895"/>
  </w:style>
  <w:style w:type="paragraph" w:customStyle="1" w:styleId="StyleCaptionNotBold1">
    <w:name w:val="Style Caption + Not Bold1"/>
    <w:basedOn w:val="ResimYazs"/>
    <w:rsid w:val="00ED7895"/>
    <w:pPr>
      <w:spacing w:after="0" w:line="240" w:lineRule="auto"/>
      <w:ind w:firstLine="431"/>
    </w:pPr>
    <w:rPr>
      <w:b w:val="0"/>
      <w:bCs w:val="0"/>
    </w:rPr>
  </w:style>
  <w:style w:type="paragraph" w:styleId="T1">
    <w:name w:val="toc 1"/>
    <w:basedOn w:val="Normal"/>
    <w:next w:val="Normal"/>
    <w:uiPriority w:val="39"/>
    <w:rsid w:val="00ED7895"/>
    <w:pPr>
      <w:ind w:left="540" w:hanging="540"/>
    </w:pPr>
  </w:style>
  <w:style w:type="paragraph" w:styleId="T2">
    <w:name w:val="toc 2"/>
    <w:basedOn w:val="Normal"/>
    <w:next w:val="Normal"/>
    <w:uiPriority w:val="39"/>
    <w:rsid w:val="00ED7895"/>
    <w:pPr>
      <w:ind w:left="240" w:firstLine="300"/>
    </w:pPr>
  </w:style>
  <w:style w:type="paragraph" w:styleId="T3">
    <w:name w:val="toc 3"/>
    <w:basedOn w:val="Normal"/>
    <w:next w:val="Normal"/>
    <w:uiPriority w:val="39"/>
    <w:rsid w:val="00ED7895"/>
    <w:pPr>
      <w:ind w:left="480" w:firstLine="420"/>
    </w:pPr>
  </w:style>
  <w:style w:type="paragraph" w:styleId="ekillerTablosu">
    <w:name w:val="table of figures"/>
    <w:basedOn w:val="Normal"/>
    <w:next w:val="Normal"/>
    <w:uiPriority w:val="99"/>
    <w:rsid w:val="00ED7895"/>
  </w:style>
  <w:style w:type="paragraph" w:styleId="stBilgi">
    <w:name w:val="header"/>
    <w:basedOn w:val="Normal"/>
    <w:rsid w:val="00ED7895"/>
  </w:style>
  <w:style w:type="paragraph" w:customStyle="1" w:styleId="AbbreviationStyle">
    <w:name w:val="Abbreviation_Style"/>
    <w:basedOn w:val="Normal"/>
    <w:rsid w:val="00ED7895"/>
    <w:pPr>
      <w:spacing w:after="240" w:line="240" w:lineRule="auto"/>
      <w:ind w:left="2160" w:hanging="2160"/>
    </w:pPr>
  </w:style>
  <w:style w:type="paragraph" w:styleId="T4">
    <w:name w:val="toc 4"/>
    <w:basedOn w:val="Index"/>
    <w:rsid w:val="00ED7895"/>
    <w:pPr>
      <w:tabs>
        <w:tab w:val="right" w:leader="dot" w:pos="9123"/>
      </w:tabs>
      <w:ind w:left="849" w:firstLine="0"/>
    </w:pPr>
  </w:style>
  <w:style w:type="paragraph" w:styleId="T5">
    <w:name w:val="toc 5"/>
    <w:basedOn w:val="Index"/>
    <w:rsid w:val="00ED7895"/>
    <w:pPr>
      <w:tabs>
        <w:tab w:val="right" w:leader="dot" w:pos="8840"/>
      </w:tabs>
      <w:ind w:left="1132" w:firstLine="0"/>
    </w:pPr>
  </w:style>
  <w:style w:type="paragraph" w:styleId="T6">
    <w:name w:val="toc 6"/>
    <w:basedOn w:val="Index"/>
    <w:rsid w:val="00ED7895"/>
    <w:pPr>
      <w:tabs>
        <w:tab w:val="right" w:leader="dot" w:pos="8557"/>
      </w:tabs>
      <w:ind w:left="1415" w:firstLine="0"/>
    </w:pPr>
  </w:style>
  <w:style w:type="paragraph" w:styleId="T7">
    <w:name w:val="toc 7"/>
    <w:basedOn w:val="Index"/>
    <w:rsid w:val="00ED7895"/>
    <w:pPr>
      <w:tabs>
        <w:tab w:val="right" w:leader="dot" w:pos="8274"/>
      </w:tabs>
      <w:ind w:left="1698" w:firstLine="0"/>
    </w:pPr>
  </w:style>
  <w:style w:type="paragraph" w:styleId="T8">
    <w:name w:val="toc 8"/>
    <w:basedOn w:val="Index"/>
    <w:rsid w:val="00ED7895"/>
    <w:pPr>
      <w:tabs>
        <w:tab w:val="right" w:leader="dot" w:pos="7991"/>
      </w:tabs>
      <w:ind w:left="1981" w:firstLine="0"/>
    </w:pPr>
  </w:style>
  <w:style w:type="paragraph" w:styleId="T9">
    <w:name w:val="toc 9"/>
    <w:basedOn w:val="Index"/>
    <w:rsid w:val="00ED7895"/>
    <w:pPr>
      <w:tabs>
        <w:tab w:val="right" w:leader="dot" w:pos="7708"/>
      </w:tabs>
      <w:ind w:left="2264" w:firstLine="0"/>
    </w:pPr>
  </w:style>
  <w:style w:type="paragraph" w:customStyle="1" w:styleId="Contents10">
    <w:name w:val="Contents 10"/>
    <w:basedOn w:val="Index"/>
    <w:rsid w:val="00ED7895"/>
    <w:pPr>
      <w:tabs>
        <w:tab w:val="right" w:leader="dot" w:pos="7425"/>
      </w:tabs>
      <w:ind w:left="2547" w:firstLine="0"/>
    </w:pPr>
  </w:style>
  <w:style w:type="paragraph" w:customStyle="1" w:styleId="TableContents">
    <w:name w:val="Table Contents"/>
    <w:basedOn w:val="Normal"/>
    <w:rsid w:val="00ED7895"/>
    <w:pPr>
      <w:suppressLineNumbers/>
    </w:pPr>
  </w:style>
  <w:style w:type="paragraph" w:customStyle="1" w:styleId="TableHeading">
    <w:name w:val="Table Heading"/>
    <w:basedOn w:val="TableContents"/>
    <w:rsid w:val="00ED7895"/>
    <w:pPr>
      <w:jc w:val="center"/>
    </w:pPr>
    <w:rPr>
      <w:b/>
      <w:bCs/>
    </w:rPr>
  </w:style>
  <w:style w:type="paragraph" w:customStyle="1" w:styleId="Framecontents">
    <w:name w:val="Frame contents"/>
    <w:basedOn w:val="GvdeMetni"/>
    <w:rsid w:val="00ED7895"/>
  </w:style>
  <w:style w:type="paragraph" w:styleId="BalonMetni">
    <w:name w:val="Balloon Text"/>
    <w:basedOn w:val="Normal"/>
    <w:link w:val="BalonMetniChar"/>
    <w:uiPriority w:val="99"/>
    <w:semiHidden/>
    <w:unhideWhenUsed/>
    <w:rsid w:val="007726D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726D6"/>
    <w:rPr>
      <w:rFonts w:ascii="Tahoma" w:hAnsi="Tahoma" w:cs="Tahoma"/>
      <w:sz w:val="16"/>
      <w:szCs w:val="16"/>
      <w:lang w:eastAsia="ar-SA"/>
    </w:rPr>
  </w:style>
  <w:style w:type="character" w:customStyle="1" w:styleId="AltBilgiChar">
    <w:name w:val="Alt Bilgi Char"/>
    <w:basedOn w:val="VarsaylanParagrafYazTipi"/>
    <w:link w:val="AltBilgi"/>
    <w:uiPriority w:val="99"/>
    <w:rsid w:val="00531EA1"/>
    <w:rPr>
      <w:sz w:val="24"/>
      <w:szCs w:val="24"/>
      <w:lang w:eastAsia="ar-SA"/>
    </w:rPr>
  </w:style>
  <w:style w:type="paragraph" w:customStyle="1" w:styleId="Default">
    <w:name w:val="Default"/>
    <w:rsid w:val="003E1F5B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VarsaylanParagrafYazTipi"/>
    <w:rsid w:val="00F04EC6"/>
  </w:style>
  <w:style w:type="paragraph" w:styleId="ListeParagraf">
    <w:name w:val="List Paragraph"/>
    <w:basedOn w:val="Normal"/>
    <w:uiPriority w:val="34"/>
    <w:qFormat/>
    <w:rsid w:val="00243ECB"/>
    <w:pPr>
      <w:ind w:left="720"/>
      <w:contextualSpacing/>
    </w:pPr>
  </w:style>
  <w:style w:type="paragraph" w:styleId="Altyaz">
    <w:name w:val="Subtitle"/>
    <w:basedOn w:val="Normal"/>
    <w:next w:val="Normal"/>
    <w:link w:val="AltyazChar"/>
    <w:uiPriority w:val="11"/>
    <w:qFormat/>
    <w:rsid w:val="00A5489B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tyazChar">
    <w:name w:val="Altyazı Char"/>
    <w:basedOn w:val="VarsaylanParagrafYazTipi"/>
    <w:link w:val="Altyaz"/>
    <w:uiPriority w:val="11"/>
    <w:rsid w:val="00A5489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ar-SA"/>
    </w:rPr>
  </w:style>
  <w:style w:type="character" w:styleId="Gl">
    <w:name w:val="Strong"/>
    <w:basedOn w:val="VarsaylanParagrafYazTipi"/>
    <w:uiPriority w:val="22"/>
    <w:qFormat/>
    <w:rsid w:val="00BC35A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C35AA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lang w:eastAsia="tr-TR"/>
    </w:rPr>
  </w:style>
  <w:style w:type="character" w:styleId="Vurgu">
    <w:name w:val="Emphasis"/>
    <w:basedOn w:val="VarsaylanParagrafYazTipi"/>
    <w:uiPriority w:val="20"/>
    <w:qFormat/>
    <w:rsid w:val="00431CCB"/>
    <w:rPr>
      <w:i/>
      <w:iCs/>
    </w:rPr>
  </w:style>
  <w:style w:type="character" w:customStyle="1" w:styleId="UnresolvedMention1">
    <w:name w:val="Unresolved Mention1"/>
    <w:basedOn w:val="VarsaylanParagrafYazTipi"/>
    <w:uiPriority w:val="99"/>
    <w:semiHidden/>
    <w:unhideWhenUsed/>
    <w:rsid w:val="004936A7"/>
    <w:rPr>
      <w:color w:val="808080"/>
      <w:shd w:val="clear" w:color="auto" w:fill="E6E6E6"/>
    </w:rPr>
  </w:style>
  <w:style w:type="table" w:styleId="TabloKlavuzu">
    <w:name w:val="Table Grid"/>
    <w:basedOn w:val="NormalTablo"/>
    <w:uiPriority w:val="59"/>
    <w:rsid w:val="004231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KlavuzTablo2">
    <w:name w:val="Grid Table 2"/>
    <w:basedOn w:val="NormalTablo"/>
    <w:uiPriority w:val="47"/>
    <w:rsid w:val="00E6586F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zmlenmeyenBahsetme">
    <w:name w:val="Unresolved Mention"/>
    <w:basedOn w:val="VarsaylanParagrafYazTipi"/>
    <w:uiPriority w:val="99"/>
    <w:semiHidden/>
    <w:unhideWhenUsed/>
    <w:rsid w:val="00557D79"/>
    <w:rPr>
      <w:color w:val="605E5C"/>
      <w:shd w:val="clear" w:color="auto" w:fill="E1DFDD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FA617F"/>
    <w:pPr>
      <w:spacing w:line="240" w:lineRule="auto"/>
    </w:pPr>
    <w:rPr>
      <w:sz w:val="20"/>
      <w:szCs w:val="20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sid w:val="00FA617F"/>
    <w:rPr>
      <w:lang w:eastAsia="ar-SA"/>
    </w:rPr>
  </w:style>
  <w:style w:type="character" w:styleId="DipnotBavurusu">
    <w:name w:val="footnote reference"/>
    <w:basedOn w:val="VarsaylanParagrafYazTipi"/>
    <w:uiPriority w:val="99"/>
    <w:semiHidden/>
    <w:unhideWhenUsed/>
    <w:rsid w:val="00FA617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0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8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204043">
                      <w:marLeft w:val="-24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20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888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560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097319">
                                  <w:marLeft w:val="165"/>
                                  <w:marRight w:val="16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611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5396694">
                                          <w:marLeft w:val="-165"/>
                                          <w:marRight w:val="-16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1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2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hyperlink" Target="https://www.hindawi.com/journals/crim/2010/417806/tab1/" TargetMode="External"/><Relationship Id="rId68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hyperlink" Target="https://www.protokinetics.com/measuring-spatiotemporal-parameters-time-stance-phase/" TargetMode="External"/><Relationship Id="rId66" Type="http://schemas.openxmlformats.org/officeDocument/2006/relationships/header" Target="header5.xml"/><Relationship Id="rId5" Type="http://schemas.openxmlformats.org/officeDocument/2006/relationships/webSettings" Target="webSettings.xml"/><Relationship Id="rId61" Type="http://schemas.openxmlformats.org/officeDocument/2006/relationships/hyperlink" Target="https://buy.xsens.com/products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www.researchgate.net/publication/232173052_Technology_Overview_The_Gait_Analysis_Laboratory" TargetMode="External"/><Relationship Id="rId64" Type="http://schemas.openxmlformats.org/officeDocument/2006/relationships/hyperlink" Target="https://core.ac.uk/download/pdf/154470261.pdf" TargetMode="External"/><Relationship Id="rId69" Type="http://schemas.openxmlformats.org/officeDocument/2006/relationships/header" Target="header6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www.sciencedirect.com/topics/immunology-and-microbiology/stride-time" TargetMode="External"/><Relationship Id="rId67" Type="http://schemas.openxmlformats.org/officeDocument/2006/relationships/footer" Target="footer4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s://base.xsens.com/hc/en-us/articles/360011043959-Frequently-asked-questions-" TargetMode="External"/><Relationship Id="rId70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yperlink" Target="https://www.obl.msu.edu/gait.htm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yperlink" Target="https://c-motion.com/products/visual3d" TargetMode="External"/><Relationship Id="rId65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hyperlink" Target="https://www.iso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E6AEE72-AB7C-4562-9712-BF8663FDB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67</Pages>
  <Words>9097</Words>
  <Characters>51859</Characters>
  <Application>Microsoft Office Word</Application>
  <DocSecurity>0</DocSecurity>
  <Lines>432</Lines>
  <Paragraphs>121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>Capstone Project Proposal</vt:lpstr>
      <vt:lpstr>Capstone Project Proposal</vt:lpstr>
    </vt:vector>
  </TitlesOfParts>
  <Company>Bahcesehir University</Company>
  <LinksUpToDate>false</LinksUpToDate>
  <CharactersWithSpaces>60835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 Proposal</dc:title>
  <dc:subject/>
  <dc:creator>Dr Andrew Beddall</dc:creator>
  <cp:keywords/>
  <dc:description/>
  <cp:lastModifiedBy>Emre</cp:lastModifiedBy>
  <cp:revision>9</cp:revision>
  <cp:lastPrinted>1900-12-31T21:57:00Z</cp:lastPrinted>
  <dcterms:created xsi:type="dcterms:W3CDTF">2021-01-08T18:24:00Z</dcterms:created>
  <dcterms:modified xsi:type="dcterms:W3CDTF">2021-01-16T18:45:00Z</dcterms:modified>
</cp:coreProperties>
</file>